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475A2137" w14:textId="35FA4547" w:rsidR="001A6448" w:rsidRDefault="001A6448" w:rsidP="001A6448">
      <w:pPr>
        <w:pStyle w:val="a8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上海大学  计算机</w:t>
      </w:r>
      <w:r w:rsidR="007412E0">
        <w:rPr>
          <w:rFonts w:ascii="黑体" w:eastAsia="黑体" w:hint="eastAsia"/>
          <w:b/>
          <w:sz w:val="36"/>
          <w:szCs w:val="36"/>
        </w:rPr>
        <w:t>工程与科学</w:t>
      </w:r>
      <w:r>
        <w:rPr>
          <w:rFonts w:ascii="黑体" w:eastAsia="黑体" w:hint="eastAsia"/>
          <w:b/>
          <w:sz w:val="36"/>
          <w:szCs w:val="36"/>
        </w:rPr>
        <w:t>学院</w:t>
      </w:r>
    </w:p>
    <w:p w14:paraId="67B90336" w14:textId="17026E01" w:rsidR="001A6448" w:rsidRDefault="001A6448" w:rsidP="001A6448">
      <w:pPr>
        <w:pStyle w:val="a8"/>
        <w:ind w:firstLine="0"/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《</w:t>
      </w:r>
      <w:r w:rsidR="007412E0">
        <w:rPr>
          <w:rFonts w:ascii="黑体" w:eastAsia="黑体" w:hint="eastAsia"/>
          <w:b/>
          <w:sz w:val="36"/>
          <w:szCs w:val="36"/>
        </w:rPr>
        <w:t>数据库原理</w:t>
      </w:r>
      <w:r>
        <w:rPr>
          <w:rFonts w:ascii="黑体" w:eastAsia="黑体" w:hint="eastAsia"/>
          <w:b/>
          <w:sz w:val="36"/>
          <w:szCs w:val="36"/>
        </w:rPr>
        <w:t>》</w:t>
      </w:r>
      <w:r w:rsidR="007412E0">
        <w:rPr>
          <w:rFonts w:ascii="黑体" w:eastAsia="黑体" w:hint="eastAsia"/>
          <w:b/>
          <w:sz w:val="36"/>
          <w:szCs w:val="36"/>
        </w:rPr>
        <w:t>（1）</w:t>
      </w:r>
      <w:r w:rsidR="00796BBC">
        <w:rPr>
          <w:rFonts w:ascii="黑体" w:eastAsia="黑体" w:hint="eastAsia"/>
          <w:b/>
          <w:sz w:val="36"/>
          <w:szCs w:val="36"/>
        </w:rPr>
        <w:t>实验报告</w:t>
      </w:r>
    </w:p>
    <w:p w14:paraId="3FBD0C5A" w14:textId="7104A7F0" w:rsidR="009D5EFC" w:rsidRPr="009D5EFC" w:rsidRDefault="009D5EFC" w:rsidP="009D5EFC">
      <w:pPr>
        <w:pStyle w:val="a8"/>
        <w:ind w:left="148" w:hangingChars="49" w:hanging="148"/>
        <w:jc w:val="left"/>
        <w:rPr>
          <w:rFonts w:ascii="黑体" w:eastAsia="黑体"/>
          <w:b/>
          <w:sz w:val="30"/>
          <w:szCs w:val="30"/>
          <w:u w:val="single"/>
        </w:rPr>
      </w:pPr>
      <w:r>
        <w:rPr>
          <w:rFonts w:ascii="黑体" w:eastAsia="黑体" w:hint="eastAsia"/>
          <w:b/>
          <w:sz w:val="30"/>
          <w:szCs w:val="30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 xml:space="preserve">姓名 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>张三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64357F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>
        <w:rPr>
          <w:rFonts w:ascii="黑体" w:eastAsia="黑体" w:hint="eastAsia"/>
          <w:b/>
          <w:sz w:val="30"/>
          <w:szCs w:val="30"/>
        </w:rPr>
        <w:t xml:space="preserve">  </w:t>
      </w:r>
      <w:r w:rsidR="007412E0">
        <w:rPr>
          <w:rFonts w:ascii="黑体" w:eastAsia="黑体" w:hint="eastAsia"/>
          <w:b/>
          <w:sz w:val="30"/>
          <w:szCs w:val="30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>学号</w:t>
      </w:r>
      <w:r>
        <w:rPr>
          <w:rFonts w:ascii="黑体" w:eastAsia="黑体" w:hint="eastAsia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>1234567</w:t>
      </w:r>
      <w:r w:rsidR="003F5A32">
        <w:rPr>
          <w:rFonts w:ascii="黑体" w:eastAsia="黑体"/>
          <w:b/>
          <w:sz w:val="30"/>
          <w:szCs w:val="30"/>
          <w:u w:val="single"/>
        </w:rPr>
        <w:t xml:space="preserve">8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</w:p>
    <w:p w14:paraId="528FBB73" w14:textId="35EA85D7" w:rsidR="001A6448" w:rsidRDefault="009D5EFC" w:rsidP="009D5EFC">
      <w:pPr>
        <w:pStyle w:val="a8"/>
        <w:ind w:left="148" w:hangingChars="49" w:hanging="148"/>
        <w:jc w:val="left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 xml:space="preserve"> </w:t>
      </w:r>
      <w:r w:rsidR="001A6448">
        <w:rPr>
          <w:rFonts w:ascii="黑体" w:eastAsia="黑体" w:hint="eastAsia"/>
          <w:b/>
          <w:sz w:val="30"/>
          <w:szCs w:val="30"/>
        </w:rPr>
        <w:t xml:space="preserve"> 时间 </w:t>
      </w:r>
      <w:r w:rsidR="001A6448" w:rsidRPr="001A6448"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410C93">
        <w:rPr>
          <w:rFonts w:ascii="黑体" w:eastAsia="黑体" w:hint="eastAsia"/>
          <w:b/>
          <w:sz w:val="30"/>
          <w:szCs w:val="30"/>
          <w:u w:val="single"/>
        </w:rPr>
        <w:t>一3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>-</w:t>
      </w:r>
      <w:r w:rsidR="00410C93">
        <w:rPr>
          <w:rFonts w:ascii="黑体" w:eastAsia="黑体" w:hint="eastAsia"/>
          <w:b/>
          <w:sz w:val="30"/>
          <w:szCs w:val="30"/>
          <w:u w:val="single"/>
        </w:rPr>
        <w:t>4</w:t>
      </w:r>
      <w:r w:rsidR="001A6448">
        <w:rPr>
          <w:rFonts w:ascii="黑体" w:eastAsia="黑体" w:hint="eastAsia"/>
          <w:b/>
          <w:sz w:val="30"/>
          <w:szCs w:val="30"/>
          <w:u w:val="single"/>
        </w:rPr>
        <w:t xml:space="preserve">  </w:t>
      </w:r>
      <w:r w:rsidR="001A6448">
        <w:rPr>
          <w:rFonts w:ascii="黑体" w:eastAsia="黑体" w:hint="eastAsia"/>
          <w:b/>
          <w:sz w:val="30"/>
          <w:szCs w:val="30"/>
        </w:rPr>
        <w:t xml:space="preserve"> </w:t>
      </w:r>
      <w:r w:rsidR="0064357F">
        <w:rPr>
          <w:rFonts w:ascii="黑体" w:eastAsia="黑体" w:hint="eastAsia"/>
          <w:b/>
          <w:sz w:val="30"/>
          <w:szCs w:val="30"/>
        </w:rPr>
        <w:t xml:space="preserve"> </w:t>
      </w:r>
      <w:r w:rsidR="007412E0">
        <w:rPr>
          <w:rFonts w:ascii="黑体" w:eastAsia="黑体" w:hint="eastAsia"/>
          <w:b/>
          <w:sz w:val="30"/>
          <w:szCs w:val="30"/>
        </w:rPr>
        <w:t>地点</w:t>
      </w:r>
      <w:r w:rsidR="001A6448">
        <w:rPr>
          <w:rFonts w:ascii="黑体" w:eastAsia="黑体" w:hint="eastAsia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 </w:t>
      </w:r>
      <w:r w:rsidR="00777928">
        <w:rPr>
          <w:rFonts w:ascii="黑体" w:eastAsia="黑体" w:hint="eastAsia"/>
          <w:b/>
          <w:sz w:val="30"/>
          <w:szCs w:val="30"/>
          <w:u w:val="single"/>
        </w:rPr>
        <w:t>计</w:t>
      </w:r>
      <w:r w:rsidR="00410C93">
        <w:rPr>
          <w:rFonts w:ascii="黑体" w:eastAsia="黑体" w:hint="eastAsia"/>
          <w:b/>
          <w:sz w:val="30"/>
          <w:szCs w:val="30"/>
          <w:u w:val="single"/>
        </w:rPr>
        <w:t>7</w:t>
      </w:r>
      <w:r w:rsidR="00777928">
        <w:rPr>
          <w:rFonts w:ascii="黑体" w:eastAsia="黑体" w:hint="eastAsia"/>
          <w:b/>
          <w:sz w:val="30"/>
          <w:szCs w:val="30"/>
          <w:u w:val="single"/>
        </w:rPr>
        <w:t>06</w:t>
      </w:r>
      <w:r w:rsidR="007412E0">
        <w:rPr>
          <w:rFonts w:ascii="黑体" w:eastAsia="黑体" w:hint="eastAsia"/>
          <w:b/>
          <w:sz w:val="30"/>
          <w:szCs w:val="30"/>
          <w:u w:val="single"/>
        </w:rPr>
        <w:t xml:space="preserve">   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Pr="009D5EFC">
        <w:rPr>
          <w:rFonts w:ascii="黑体" w:eastAsia="黑体" w:hint="eastAsia"/>
          <w:b/>
          <w:sz w:val="30"/>
          <w:szCs w:val="30"/>
        </w:rPr>
        <w:t xml:space="preserve"> </w:t>
      </w:r>
      <w:r w:rsidR="004D2D47">
        <w:rPr>
          <w:rFonts w:ascii="黑体" w:eastAsia="黑体"/>
          <w:b/>
          <w:sz w:val="30"/>
          <w:szCs w:val="30"/>
        </w:rPr>
        <w:t xml:space="preserve"> </w:t>
      </w:r>
      <w:r>
        <w:rPr>
          <w:rFonts w:ascii="黑体" w:eastAsia="黑体" w:hint="eastAsia"/>
          <w:b/>
          <w:sz w:val="30"/>
          <w:szCs w:val="30"/>
        </w:rPr>
        <w:t>指导教师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  <w:r w:rsidR="004D2D47">
        <w:rPr>
          <w:rFonts w:ascii="黑体" w:eastAsia="黑体" w:hint="eastAsia"/>
          <w:b/>
          <w:sz w:val="30"/>
          <w:szCs w:val="30"/>
          <w:u w:val="single"/>
        </w:rPr>
        <w:t>李晓强</w:t>
      </w:r>
      <w:r>
        <w:rPr>
          <w:rFonts w:ascii="黑体" w:eastAsia="黑体" w:hint="eastAsia"/>
          <w:b/>
          <w:sz w:val="30"/>
          <w:szCs w:val="30"/>
          <w:u w:val="single"/>
        </w:rPr>
        <w:t xml:space="preserve"> </w:t>
      </w:r>
    </w:p>
    <w:p w14:paraId="6F17140D" w14:textId="77777777" w:rsidR="001A6448" w:rsidRDefault="001A6448" w:rsidP="001A6448">
      <w:pPr>
        <w:pStyle w:val="a8"/>
        <w:ind w:firstLine="0"/>
        <w:rPr>
          <w:b/>
          <w:bCs/>
          <w:noProof/>
          <w:sz w:val="18"/>
          <w:szCs w:val="18"/>
          <w:u w:val="single"/>
        </w:rPr>
      </w:pPr>
      <w:r>
        <w:rPr>
          <w:rFonts w:ascii="黑体" w:eastAsia="黑体" w:hint="eastAsia"/>
          <w:b/>
          <w:sz w:val="36"/>
          <w:szCs w:val="36"/>
        </w:rPr>
        <w:t xml:space="preserve">          </w:t>
      </w:r>
      <w:r w:rsidR="00081FE8">
        <w:pict w14:anchorId="183658B4">
          <v:line id="_x0000_s1026" style="position:absolute;left:0;text-align:left;z-index:1;mso-position-horizontal-relative:text;mso-position-vertical-relative:text" from="0,4.6pt" to="423pt,4.6pt" strokeweight="4.5pt">
            <v:stroke linestyle="thinThick"/>
          </v:line>
        </w:pict>
      </w:r>
    </w:p>
    <w:p w14:paraId="6369186D" w14:textId="77777777" w:rsidR="001A6448" w:rsidRPr="009D5EFC" w:rsidRDefault="001A6448">
      <w:pPr>
        <w:ind w:firstLine="0"/>
        <w:jc w:val="center"/>
        <w:rPr>
          <w:rFonts w:ascii="宋体" w:hAnsi="宋体" w:cs="宋体"/>
          <w:szCs w:val="21"/>
        </w:rPr>
      </w:pPr>
    </w:p>
    <w:p w14:paraId="51DB0868" w14:textId="2BBEAA72" w:rsidR="00DC42FD" w:rsidRPr="001A6448" w:rsidRDefault="00DC42FD" w:rsidP="002877D1">
      <w:pPr>
        <w:ind w:firstLine="0"/>
        <w:jc w:val="center"/>
        <w:rPr>
          <w:rFonts w:ascii="宋体" w:hAnsi="宋体" w:cs="宋体"/>
          <w:b/>
          <w:sz w:val="32"/>
          <w:szCs w:val="32"/>
          <w:u w:val="single"/>
        </w:rPr>
      </w:pPr>
      <w:r w:rsidRPr="001A6448">
        <w:rPr>
          <w:rFonts w:ascii="宋体" w:hAnsi="宋体" w:cs="宋体" w:hint="eastAsia"/>
          <w:b/>
          <w:sz w:val="32"/>
          <w:szCs w:val="32"/>
        </w:rPr>
        <w:t>实验</w:t>
      </w:r>
      <w:r w:rsidR="00113D39">
        <w:rPr>
          <w:rFonts w:ascii="宋体" w:hAnsi="宋体" w:cs="宋体" w:hint="eastAsia"/>
          <w:b/>
          <w:sz w:val="32"/>
          <w:szCs w:val="32"/>
        </w:rPr>
        <w:t>4</w:t>
      </w:r>
      <w:r w:rsidR="002877D1">
        <w:rPr>
          <w:rFonts w:ascii="宋体" w:hAnsi="宋体" w:cs="宋体" w:hint="eastAsia"/>
          <w:b/>
          <w:sz w:val="32"/>
          <w:szCs w:val="32"/>
        </w:rPr>
        <w:t>：</w:t>
      </w:r>
      <w:r w:rsidR="001A6448" w:rsidRPr="001A6448">
        <w:rPr>
          <w:rFonts w:ascii="宋体" w:hAnsi="宋体" w:cs="宋体" w:hint="eastAsia"/>
          <w:b/>
          <w:sz w:val="32"/>
          <w:szCs w:val="32"/>
          <w:u w:val="single"/>
        </w:rPr>
        <w:t xml:space="preserve">  </w:t>
      </w:r>
      <w:r w:rsidR="00406308">
        <w:rPr>
          <w:rFonts w:ascii="宋体" w:hAnsi="宋体" w:cs="宋体" w:hint="eastAsia"/>
          <w:b/>
          <w:sz w:val="32"/>
          <w:szCs w:val="32"/>
          <w:u w:val="single"/>
        </w:rPr>
        <w:t>SQL命令</w:t>
      </w:r>
      <w:r w:rsidR="00C1158B">
        <w:rPr>
          <w:rFonts w:ascii="宋体" w:hAnsi="宋体" w:cs="宋体" w:hint="eastAsia"/>
          <w:b/>
          <w:sz w:val="32"/>
          <w:szCs w:val="32"/>
          <w:u w:val="single"/>
        </w:rPr>
        <w:t>-</w:t>
      </w:r>
      <w:r w:rsidR="00CA77F3">
        <w:rPr>
          <w:rFonts w:ascii="宋体" w:hAnsi="宋体" w:cs="宋体" w:hint="eastAsia"/>
          <w:b/>
          <w:sz w:val="32"/>
          <w:szCs w:val="32"/>
          <w:u w:val="single"/>
        </w:rPr>
        <w:t>聚合函数、存在量词和数据更新</w:t>
      </w:r>
    </w:p>
    <w:p w14:paraId="5ADE4C74" w14:textId="77777777" w:rsidR="00DC42FD" w:rsidRDefault="00DC42FD">
      <w:pPr>
        <w:ind w:firstLine="0"/>
        <w:rPr>
          <w:rFonts w:ascii="宋体" w:hAnsi="宋体" w:cs="宋体"/>
        </w:rPr>
      </w:pPr>
    </w:p>
    <w:p w14:paraId="1D27F3B5" w14:textId="02C52305" w:rsidR="00DC42FD" w:rsidRPr="001A6448" w:rsidRDefault="00DC42FD">
      <w:pPr>
        <w:ind w:firstLine="0"/>
        <w:rPr>
          <w:rFonts w:ascii="宋体" w:hAnsi="宋体" w:cs="宋体"/>
          <w:b/>
          <w:sz w:val="28"/>
          <w:szCs w:val="28"/>
        </w:rPr>
      </w:pPr>
      <w:r w:rsidRPr="001A6448">
        <w:rPr>
          <w:rFonts w:ascii="宋体" w:hAnsi="宋体" w:cs="宋体" w:hint="eastAsia"/>
          <w:b/>
          <w:sz w:val="28"/>
          <w:szCs w:val="28"/>
        </w:rPr>
        <w:t>一、实验目的</w:t>
      </w:r>
    </w:p>
    <w:p w14:paraId="0F18E626" w14:textId="31D61402" w:rsidR="00DC42FD" w:rsidRDefault="00864578" w:rsidP="00864578">
      <w:pPr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1</w:t>
      </w:r>
      <w:r>
        <w:rPr>
          <w:rFonts w:ascii="宋体" w:hAnsi="宋体" w:cs="宋体" w:hint="eastAsia"/>
          <w:sz w:val="24"/>
        </w:rPr>
        <w:t>、</w:t>
      </w:r>
      <w:r w:rsidR="00C1158B">
        <w:rPr>
          <w:rFonts w:ascii="宋体" w:hAnsi="宋体" w:cs="宋体" w:hint="eastAsia"/>
          <w:sz w:val="24"/>
        </w:rPr>
        <w:t>了解和掌握</w:t>
      </w:r>
      <w:r w:rsidR="00020230">
        <w:rPr>
          <w:rFonts w:ascii="宋体" w:hAnsi="宋体" w:cs="宋体" w:hint="eastAsia"/>
          <w:sz w:val="24"/>
        </w:rPr>
        <w:t>SQL</w:t>
      </w:r>
      <w:r w:rsidR="00C1158B">
        <w:rPr>
          <w:rFonts w:ascii="宋体" w:hAnsi="宋体" w:cs="宋体" w:hint="eastAsia"/>
          <w:sz w:val="24"/>
        </w:rPr>
        <w:t>命令</w:t>
      </w:r>
      <w:r w:rsidR="00CA77F3">
        <w:rPr>
          <w:rFonts w:ascii="宋体" w:hAnsi="宋体" w:cs="宋体" w:hint="eastAsia"/>
          <w:sz w:val="24"/>
        </w:rPr>
        <w:t>中聚合函数的使用</w:t>
      </w:r>
    </w:p>
    <w:p w14:paraId="16FA451C" w14:textId="6ACAF8E9" w:rsidR="00C1158B" w:rsidRDefault="00C1158B" w:rsidP="00864578">
      <w:pPr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2、了解和</w:t>
      </w:r>
      <w:r w:rsidR="00CA77F3">
        <w:rPr>
          <w:rFonts w:ascii="宋体" w:hAnsi="宋体" w:cs="宋体" w:hint="eastAsia"/>
          <w:sz w:val="24"/>
        </w:rPr>
        <w:t>掌握</w:t>
      </w:r>
      <w:r>
        <w:rPr>
          <w:rFonts w:ascii="宋体" w:hAnsi="宋体" w:cs="宋体" w:hint="eastAsia"/>
          <w:sz w:val="24"/>
        </w:rPr>
        <w:t>SQL命令</w:t>
      </w:r>
      <w:r w:rsidR="00CA77F3">
        <w:rPr>
          <w:rFonts w:ascii="宋体" w:hAnsi="宋体" w:cs="宋体" w:hint="eastAsia"/>
          <w:sz w:val="24"/>
        </w:rPr>
        <w:t>中存在量词的使用</w:t>
      </w:r>
    </w:p>
    <w:p w14:paraId="54CA8759" w14:textId="6CFBA2E0" w:rsidR="00CA77F3" w:rsidRDefault="00CA77F3" w:rsidP="00CA77F3">
      <w:pPr>
        <w:ind w:firstLineChars="200" w:firstLine="48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3、了解和掌握SQL命令中数据更新命令的使用</w:t>
      </w:r>
    </w:p>
    <w:p w14:paraId="57CE7A1A" w14:textId="1E9C41E5" w:rsidR="00BA4204" w:rsidRPr="00217D3E" w:rsidRDefault="00BA4204" w:rsidP="00864578">
      <w:pPr>
        <w:ind w:firstLineChars="200"/>
        <w:jc w:val="left"/>
        <w:rPr>
          <w:rFonts w:ascii="宋体" w:hAnsi="宋体" w:cs="宋体"/>
        </w:rPr>
      </w:pPr>
    </w:p>
    <w:p w14:paraId="77F49245" w14:textId="058D8234" w:rsidR="00E231A4" w:rsidRDefault="00562709">
      <w:pPr>
        <w:ind w:firstLine="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二</w:t>
      </w:r>
      <w:r w:rsidR="00DC42FD" w:rsidRPr="001A6448">
        <w:rPr>
          <w:rFonts w:ascii="宋体" w:hAnsi="宋体" w:cs="宋体" w:hint="eastAsia"/>
          <w:b/>
          <w:sz w:val="28"/>
          <w:szCs w:val="28"/>
        </w:rPr>
        <w:t>、实验内容</w:t>
      </w:r>
    </w:p>
    <w:p w14:paraId="0E9FD504" w14:textId="4D654563" w:rsidR="00217D3E" w:rsidRPr="00217D3E" w:rsidRDefault="00217D3E" w:rsidP="00217D3E">
      <w:pPr>
        <w:ind w:firstLineChars="200" w:firstLine="480"/>
        <w:jc w:val="left"/>
        <w:rPr>
          <w:rFonts w:ascii="宋体" w:hAnsi="宋体" w:cs="宋体"/>
          <w:sz w:val="24"/>
        </w:rPr>
      </w:pPr>
      <w:r w:rsidRPr="00217D3E">
        <w:rPr>
          <w:rFonts w:ascii="宋体" w:hAnsi="宋体" w:cs="宋体" w:hint="eastAsia"/>
          <w:sz w:val="24"/>
        </w:rPr>
        <w:t>1</w:t>
      </w:r>
      <w:r w:rsidRPr="00217D3E">
        <w:rPr>
          <w:rFonts w:ascii="宋体" w:hAnsi="宋体" w:cs="宋体" w:hint="eastAsia"/>
          <w:sz w:val="24"/>
        </w:rPr>
        <w:t>、lect04讲稿中的例子练习</w:t>
      </w:r>
    </w:p>
    <w:p w14:paraId="24BBA431" w14:textId="77777777" w:rsidR="00217D3E" w:rsidRPr="00217D3E" w:rsidRDefault="00217D3E" w:rsidP="00217D3E">
      <w:pPr>
        <w:pStyle w:val="a9"/>
        <w:ind w:leftChars="200" w:left="420" w:firstLineChars="0" w:firstLine="0"/>
        <w:rPr>
          <w:rFonts w:ascii="宋体" w:hAnsi="宋体"/>
          <w:bCs/>
          <w:sz w:val="24"/>
        </w:rPr>
      </w:pPr>
      <w:r w:rsidRPr="00217D3E">
        <w:rPr>
          <w:rFonts w:ascii="宋体" w:hAnsi="宋体" w:cs="宋体" w:hint="eastAsia"/>
          <w:sz w:val="24"/>
        </w:rPr>
        <w:t>5、</w:t>
      </w:r>
      <w:r w:rsidRPr="00217D3E">
        <w:rPr>
          <w:rFonts w:ascii="宋体" w:hAnsi="宋体" w:hint="eastAsia"/>
          <w:bCs/>
          <w:sz w:val="24"/>
        </w:rPr>
        <w:t>对school数据库做如下查询：</w:t>
      </w:r>
    </w:p>
    <w:p w14:paraId="4D96A5F2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/>
          <w:sz w:val="24"/>
        </w:rPr>
      </w:pPr>
      <w:r w:rsidRPr="00217D3E">
        <w:rPr>
          <w:rFonts w:ascii="宋体" w:hAnsi="宋体" w:hint="eastAsia"/>
          <w:sz w:val="24"/>
        </w:rPr>
        <w:t>建立计算机学院总评不及格成绩学生的视图，包括学生学号、姓名、性别、手机、所选课程和成绩。</w:t>
      </w:r>
    </w:p>
    <w:p w14:paraId="27690CF5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/>
          <w:sz w:val="24"/>
        </w:rPr>
      </w:pPr>
      <w:r w:rsidRPr="00217D3E">
        <w:rPr>
          <w:rFonts w:ascii="宋体" w:hAnsi="宋体" w:hint="eastAsia"/>
          <w:sz w:val="24"/>
        </w:rPr>
        <w:t>在E表中插入记录，把每个学生没学过的课程都插入到E表中，使得每个学生都选修每门课。</w:t>
      </w:r>
    </w:p>
    <w:p w14:paraId="0422D6E5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/>
          <w:sz w:val="24"/>
        </w:rPr>
      </w:pPr>
      <w:proofErr w:type="gramStart"/>
      <w:r w:rsidRPr="00217D3E">
        <w:rPr>
          <w:rFonts w:ascii="宋体" w:hAnsi="宋体" w:hint="eastAsia"/>
          <w:sz w:val="24"/>
        </w:rPr>
        <w:t>求年龄</w:t>
      </w:r>
      <w:proofErr w:type="gramEnd"/>
      <w:r w:rsidRPr="00217D3E">
        <w:rPr>
          <w:rFonts w:ascii="宋体" w:hAnsi="宋体" w:hint="eastAsia"/>
          <w:sz w:val="24"/>
        </w:rPr>
        <w:t>大于所有女同学年龄的男学生姓名和年龄。</w:t>
      </w:r>
    </w:p>
    <w:p w14:paraId="479AB208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/>
          <w:sz w:val="24"/>
        </w:rPr>
      </w:pPr>
      <w:r w:rsidRPr="00217D3E">
        <w:rPr>
          <w:rFonts w:ascii="宋体" w:hAnsi="宋体" w:hint="eastAsia"/>
          <w:sz w:val="24"/>
        </w:rPr>
        <w:t>在E表中修改08305001课程的平时成绩，若成绩小于等于75分时提高5%，若成绩大于75分时提高4%。</w:t>
      </w:r>
    </w:p>
    <w:p w14:paraId="14ACC882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/>
          <w:sz w:val="24"/>
        </w:rPr>
      </w:pPr>
      <w:r w:rsidRPr="00217D3E">
        <w:rPr>
          <w:rFonts w:ascii="宋体" w:hAnsi="宋体" w:hint="eastAsia"/>
          <w:sz w:val="24"/>
        </w:rPr>
        <w:t>删除没有开课的学院。</w:t>
      </w:r>
    </w:p>
    <w:p w14:paraId="4394D069" w14:textId="77777777" w:rsidR="00217D3E" w:rsidRPr="00217D3E" w:rsidRDefault="00217D3E" w:rsidP="00217D3E">
      <w:pPr>
        <w:numPr>
          <w:ilvl w:val="0"/>
          <w:numId w:val="24"/>
        </w:numPr>
        <w:rPr>
          <w:rFonts w:ascii="宋体" w:hAnsi="宋体"/>
          <w:sz w:val="24"/>
        </w:rPr>
      </w:pPr>
      <w:r w:rsidRPr="00217D3E">
        <w:rPr>
          <w:rFonts w:ascii="宋体" w:hAnsi="宋体" w:hint="eastAsia"/>
          <w:sz w:val="24"/>
        </w:rPr>
        <w:t>查询优、良、中、及格、不及格学生人数</w:t>
      </w:r>
    </w:p>
    <w:p w14:paraId="5A00A23D" w14:textId="1A648C72" w:rsidR="00020230" w:rsidRDefault="00217D3E">
      <w:pPr>
        <w:ind w:firstLine="0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/>
          <w:b/>
          <w:sz w:val="28"/>
          <w:szCs w:val="28"/>
        </w:rPr>
        <w:t>三、实验过程</w:t>
      </w:r>
    </w:p>
    <w:p w14:paraId="4B8B1325" w14:textId="77777777" w:rsidR="00217D3E" w:rsidRPr="00F03753" w:rsidRDefault="00217D3E" w:rsidP="00217D3E">
      <w:pPr>
        <w:ind w:firstLineChars="200" w:firstLine="480"/>
        <w:jc w:val="left"/>
        <w:rPr>
          <w:rFonts w:ascii="宋体" w:hAnsi="宋体" w:cs="宋体"/>
          <w:sz w:val="24"/>
        </w:rPr>
      </w:pPr>
      <w:r w:rsidRPr="00F03753">
        <w:rPr>
          <w:rFonts w:ascii="宋体" w:hAnsi="宋体" w:cs="宋体" w:hint="eastAsia"/>
          <w:sz w:val="24"/>
        </w:rPr>
        <w:t>（描述实践的过程和结果、遇到的问题和解决方案）</w:t>
      </w:r>
    </w:p>
    <w:p w14:paraId="1E6CB5E7" w14:textId="77777777" w:rsidR="00217D3E" w:rsidRPr="00217D3E" w:rsidRDefault="00217D3E">
      <w:pPr>
        <w:ind w:firstLine="0"/>
        <w:rPr>
          <w:rFonts w:ascii="宋体" w:hAnsi="宋体" w:cs="宋体"/>
          <w:b/>
          <w:sz w:val="28"/>
          <w:szCs w:val="28"/>
        </w:rPr>
      </w:pPr>
    </w:p>
    <w:p w14:paraId="0FAADF85" w14:textId="0DEE4962" w:rsidR="00DA2F65" w:rsidRDefault="002F278E">
      <w:pPr>
        <w:ind w:firstLine="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四</w:t>
      </w:r>
      <w:bookmarkStart w:id="0" w:name="_GoBack"/>
      <w:bookmarkEnd w:id="0"/>
      <w:r w:rsidR="00DA2F65">
        <w:rPr>
          <w:rFonts w:ascii="宋体" w:hAnsi="宋体" w:cs="宋体" w:hint="eastAsia"/>
          <w:b/>
          <w:sz w:val="28"/>
          <w:szCs w:val="28"/>
        </w:rPr>
        <w:t>、收获与感想</w:t>
      </w:r>
    </w:p>
    <w:sectPr w:rsidR="00DA2F65">
      <w:head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A04375" w14:textId="77777777" w:rsidR="00081FE8" w:rsidRDefault="00081FE8" w:rsidP="009D5EFC">
      <w:r>
        <w:separator/>
      </w:r>
    </w:p>
  </w:endnote>
  <w:endnote w:type="continuationSeparator" w:id="0">
    <w:p w14:paraId="0390AFEB" w14:textId="77777777" w:rsidR="00081FE8" w:rsidRDefault="00081FE8" w:rsidP="009D5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CAA1AC" w14:textId="77777777" w:rsidR="00081FE8" w:rsidRDefault="00081FE8" w:rsidP="009D5EFC">
      <w:r>
        <w:separator/>
      </w:r>
    </w:p>
  </w:footnote>
  <w:footnote w:type="continuationSeparator" w:id="0">
    <w:p w14:paraId="70AE8CA2" w14:textId="77777777" w:rsidR="00081FE8" w:rsidRDefault="00081FE8" w:rsidP="009D5E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AFCF80" w14:textId="77777777" w:rsidR="0064357F" w:rsidRDefault="0064357F" w:rsidP="00CF51E6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lvl w:ilvl="0">
      <w:start w:val="7"/>
      <w:numFmt w:val="chineseCounting"/>
      <w:suff w:val="nothing"/>
      <w:lvlText w:val="%1、"/>
      <w:lvlJc w:val="left"/>
    </w:lvl>
  </w:abstractNum>
  <w:abstractNum w:abstractNumId="1">
    <w:nsid w:val="00000003"/>
    <w:multiLevelType w:val="singleLevel"/>
    <w:tmpl w:val="00000003"/>
    <w:lvl w:ilvl="0">
      <w:start w:val="8"/>
      <w:numFmt w:val="chineseCounting"/>
      <w:suff w:val="nothing"/>
      <w:lvlText w:val="%1、"/>
      <w:lvlJc w:val="left"/>
    </w:lvl>
  </w:abstractNum>
  <w:abstractNum w:abstractNumId="2">
    <w:nsid w:val="0000000A"/>
    <w:multiLevelType w:val="singleLevel"/>
    <w:tmpl w:val="0000000A"/>
    <w:lvl w:ilvl="0">
      <w:start w:val="9"/>
      <w:numFmt w:val="chineseCounting"/>
      <w:suff w:val="nothing"/>
      <w:lvlText w:val="%1、"/>
      <w:lvlJc w:val="left"/>
    </w:lvl>
  </w:abstractNum>
  <w:abstractNum w:abstractNumId="3">
    <w:nsid w:val="010F4887"/>
    <w:multiLevelType w:val="hybridMultilevel"/>
    <w:tmpl w:val="702A7F3E"/>
    <w:lvl w:ilvl="0" w:tplc="F610781A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3992D2E"/>
    <w:multiLevelType w:val="hybridMultilevel"/>
    <w:tmpl w:val="DDFEF7C2"/>
    <w:lvl w:ilvl="0" w:tplc="2466A1B8">
      <w:start w:val="1"/>
      <w:numFmt w:val="decimal"/>
      <w:lvlText w:val="（%1）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E772A34"/>
    <w:multiLevelType w:val="hybridMultilevel"/>
    <w:tmpl w:val="9C28406A"/>
    <w:lvl w:ilvl="0" w:tplc="896C8B8A">
      <w:start w:val="7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F1F396F"/>
    <w:multiLevelType w:val="hybridMultilevel"/>
    <w:tmpl w:val="3BF44D42"/>
    <w:lvl w:ilvl="0" w:tplc="B0B82B28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1E765550"/>
    <w:multiLevelType w:val="multilevel"/>
    <w:tmpl w:val="3302241E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2BAB7B5D"/>
    <w:multiLevelType w:val="hybridMultilevel"/>
    <w:tmpl w:val="ED64A8D4"/>
    <w:lvl w:ilvl="0" w:tplc="3EE0A5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2E08352B"/>
    <w:multiLevelType w:val="hybridMultilevel"/>
    <w:tmpl w:val="3006A01A"/>
    <w:lvl w:ilvl="0" w:tplc="D7E2BBCC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>
    <w:nsid w:val="30A4300A"/>
    <w:multiLevelType w:val="hybridMultilevel"/>
    <w:tmpl w:val="9FBEBCDA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326C27FF"/>
    <w:multiLevelType w:val="hybridMultilevel"/>
    <w:tmpl w:val="5D9466FE"/>
    <w:lvl w:ilvl="0" w:tplc="B0B82B28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3378347D"/>
    <w:multiLevelType w:val="hybridMultilevel"/>
    <w:tmpl w:val="3302241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3D453206"/>
    <w:multiLevelType w:val="hybridMultilevel"/>
    <w:tmpl w:val="6EA0836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42B55717"/>
    <w:multiLevelType w:val="hybridMultilevel"/>
    <w:tmpl w:val="A642E51A"/>
    <w:lvl w:ilvl="0" w:tplc="F0C42054">
      <w:start w:val="1"/>
      <w:numFmt w:val="decimal"/>
      <w:lvlText w:val="%1)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5">
    <w:nsid w:val="5B883CC3"/>
    <w:multiLevelType w:val="hybridMultilevel"/>
    <w:tmpl w:val="14765070"/>
    <w:lvl w:ilvl="0" w:tplc="7AB4CC7A">
      <w:start w:val="7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71F16A4E"/>
    <w:multiLevelType w:val="hybridMultilevel"/>
    <w:tmpl w:val="B900EC10"/>
    <w:lvl w:ilvl="0" w:tplc="46BACBD2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5E5C6472">
      <w:start w:val="1"/>
      <w:numFmt w:val="chineseCountingThousand"/>
      <w:lvlText w:val="%2、"/>
      <w:lvlJc w:val="left"/>
      <w:pPr>
        <w:tabs>
          <w:tab w:val="num" w:pos="567"/>
        </w:tabs>
        <w:ind w:left="851" w:firstLine="283"/>
      </w:pPr>
      <w:rPr>
        <w:rFonts w:ascii="Times New Roman" w:eastAsia="宋体" w:hAnsi="Times New Roman" w:hint="eastAsia"/>
        <w:b/>
        <w:i w:val="0"/>
        <w:sz w:val="24"/>
        <w:szCs w:val="24"/>
      </w:rPr>
    </w:lvl>
    <w:lvl w:ilvl="2" w:tplc="30046580">
      <w:start w:val="1"/>
      <w:numFmt w:val="japaneseCounting"/>
      <w:lvlText w:val="%3．"/>
      <w:lvlJc w:val="left"/>
      <w:pPr>
        <w:tabs>
          <w:tab w:val="num" w:pos="1560"/>
        </w:tabs>
        <w:ind w:left="1560" w:hanging="7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378CF9E">
      <w:start w:val="1"/>
      <w:numFmt w:val="bullet"/>
      <w:lvlText w:val="◘"/>
      <w:lvlJc w:val="left"/>
      <w:pPr>
        <w:tabs>
          <w:tab w:val="num" w:pos="1963"/>
        </w:tabs>
        <w:ind w:left="1963" w:hanging="283"/>
      </w:pPr>
      <w:rPr>
        <w:rFonts w:ascii="Times New Roman" w:eastAsia="宋体" w:hAnsi="Times New Roman" w:cs="Times New Roman" w:hint="default"/>
        <w:color w:val="auto"/>
        <w:sz w:val="21"/>
        <w:szCs w:val="21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26440DA"/>
    <w:multiLevelType w:val="hybridMultilevel"/>
    <w:tmpl w:val="4ACCDB38"/>
    <w:lvl w:ilvl="0" w:tplc="2466A1B8">
      <w:start w:val="1"/>
      <w:numFmt w:val="decimal"/>
      <w:lvlText w:val="（%1）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18">
    <w:nsid w:val="72BB3CCA"/>
    <w:multiLevelType w:val="hybridMultilevel"/>
    <w:tmpl w:val="5D9466F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76F612AC"/>
    <w:multiLevelType w:val="multilevel"/>
    <w:tmpl w:val="702A7F3E"/>
    <w:lvl w:ilvl="0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78552D58"/>
    <w:multiLevelType w:val="hybridMultilevel"/>
    <w:tmpl w:val="7FD0ACCA"/>
    <w:lvl w:ilvl="0" w:tplc="07824F38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>
    <w:nsid w:val="7E025E51"/>
    <w:multiLevelType w:val="hybridMultilevel"/>
    <w:tmpl w:val="F4481B8E"/>
    <w:lvl w:ilvl="0" w:tplc="FFFFFFFF">
      <w:start w:val="1"/>
      <w:numFmt w:val="decimal"/>
      <w:lvlText w:val="(%1)"/>
      <w:lvlJc w:val="left"/>
      <w:pPr>
        <w:tabs>
          <w:tab w:val="num" w:pos="900"/>
        </w:tabs>
        <w:ind w:left="900" w:hanging="420"/>
      </w:pPr>
      <w:rPr>
        <w:rFonts w:hint="eastAsia"/>
        <w:color w:val="auto"/>
        <w:sz w:val="21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5"/>
  </w:num>
  <w:num w:numId="7">
    <w:abstractNumId w:val="16"/>
  </w:num>
  <w:num w:numId="8">
    <w:abstractNumId w:val="3"/>
  </w:num>
  <w:num w:numId="9">
    <w:abstractNumId w:val="19"/>
  </w:num>
  <w:num w:numId="10">
    <w:abstractNumId w:val="6"/>
  </w:num>
  <w:num w:numId="11">
    <w:abstractNumId w:val="7"/>
  </w:num>
  <w:num w:numId="12">
    <w:abstractNumId w:val="11"/>
  </w:num>
  <w:num w:numId="13">
    <w:abstractNumId w:val="20"/>
  </w:num>
  <w:num w:numId="14">
    <w:abstractNumId w:val="9"/>
  </w:num>
  <w:num w:numId="15">
    <w:abstractNumId w:val="18"/>
  </w:num>
  <w:num w:numId="16">
    <w:abstractNumId w:val="21"/>
  </w:num>
  <w:num w:numId="17">
    <w:abstractNumId w:val="12"/>
  </w:num>
  <w:num w:numId="18">
    <w:abstractNumId w:val="13"/>
  </w:num>
  <w:num w:numId="19">
    <w:abstractNumId w:val="10"/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4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wrapTrailSpaces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20230"/>
    <w:rsid w:val="00021E99"/>
    <w:rsid w:val="00040F90"/>
    <w:rsid w:val="00075C51"/>
    <w:rsid w:val="00081FE8"/>
    <w:rsid w:val="00083741"/>
    <w:rsid w:val="000A434F"/>
    <w:rsid w:val="000A7642"/>
    <w:rsid w:val="000B416C"/>
    <w:rsid w:val="000D5F9D"/>
    <w:rsid w:val="00113D39"/>
    <w:rsid w:val="001161E4"/>
    <w:rsid w:val="00124404"/>
    <w:rsid w:val="00144C9B"/>
    <w:rsid w:val="001534B7"/>
    <w:rsid w:val="00172A27"/>
    <w:rsid w:val="001A1401"/>
    <w:rsid w:val="001A6448"/>
    <w:rsid w:val="001C65E0"/>
    <w:rsid w:val="001C797C"/>
    <w:rsid w:val="001D61F2"/>
    <w:rsid w:val="001D6531"/>
    <w:rsid w:val="001F40C2"/>
    <w:rsid w:val="001F6A38"/>
    <w:rsid w:val="00207B3C"/>
    <w:rsid w:val="00217D3E"/>
    <w:rsid w:val="002231F0"/>
    <w:rsid w:val="002664BC"/>
    <w:rsid w:val="002839D6"/>
    <w:rsid w:val="002877D1"/>
    <w:rsid w:val="002902A0"/>
    <w:rsid w:val="002A75A8"/>
    <w:rsid w:val="002E4C4A"/>
    <w:rsid w:val="002F051A"/>
    <w:rsid w:val="002F278E"/>
    <w:rsid w:val="002F5490"/>
    <w:rsid w:val="002F5B4B"/>
    <w:rsid w:val="0031449D"/>
    <w:rsid w:val="00324068"/>
    <w:rsid w:val="003910AC"/>
    <w:rsid w:val="00393C7B"/>
    <w:rsid w:val="003E6063"/>
    <w:rsid w:val="003F2CEC"/>
    <w:rsid w:val="003F388B"/>
    <w:rsid w:val="003F5A32"/>
    <w:rsid w:val="00406308"/>
    <w:rsid w:val="00410C93"/>
    <w:rsid w:val="00414653"/>
    <w:rsid w:val="00450040"/>
    <w:rsid w:val="004557F2"/>
    <w:rsid w:val="004910A7"/>
    <w:rsid w:val="0049416E"/>
    <w:rsid w:val="004A254C"/>
    <w:rsid w:val="004B19B4"/>
    <w:rsid w:val="004C3332"/>
    <w:rsid w:val="004D2D47"/>
    <w:rsid w:val="004E1096"/>
    <w:rsid w:val="004E71DA"/>
    <w:rsid w:val="00510463"/>
    <w:rsid w:val="00535B28"/>
    <w:rsid w:val="0054231F"/>
    <w:rsid w:val="00562709"/>
    <w:rsid w:val="00576EC2"/>
    <w:rsid w:val="005856B4"/>
    <w:rsid w:val="005B1BE4"/>
    <w:rsid w:val="00604F51"/>
    <w:rsid w:val="00632AED"/>
    <w:rsid w:val="0064357F"/>
    <w:rsid w:val="00661EFC"/>
    <w:rsid w:val="006A1AD2"/>
    <w:rsid w:val="006A4CD0"/>
    <w:rsid w:val="006D0287"/>
    <w:rsid w:val="006D716E"/>
    <w:rsid w:val="006F1066"/>
    <w:rsid w:val="007412E0"/>
    <w:rsid w:val="007447FA"/>
    <w:rsid w:val="00766EEB"/>
    <w:rsid w:val="00777928"/>
    <w:rsid w:val="007941B9"/>
    <w:rsid w:val="00796BBC"/>
    <w:rsid w:val="007A2A6D"/>
    <w:rsid w:val="007A7E75"/>
    <w:rsid w:val="007D0F7B"/>
    <w:rsid w:val="007E44C9"/>
    <w:rsid w:val="00811E8E"/>
    <w:rsid w:val="00864578"/>
    <w:rsid w:val="008741AB"/>
    <w:rsid w:val="00880877"/>
    <w:rsid w:val="008B12F1"/>
    <w:rsid w:val="008B3722"/>
    <w:rsid w:val="008C020C"/>
    <w:rsid w:val="008D692C"/>
    <w:rsid w:val="008E4C3C"/>
    <w:rsid w:val="009001C7"/>
    <w:rsid w:val="009228EA"/>
    <w:rsid w:val="0092325A"/>
    <w:rsid w:val="00944678"/>
    <w:rsid w:val="00950BB9"/>
    <w:rsid w:val="00953EA8"/>
    <w:rsid w:val="0095571B"/>
    <w:rsid w:val="00965993"/>
    <w:rsid w:val="009679CE"/>
    <w:rsid w:val="00990619"/>
    <w:rsid w:val="009B5EBB"/>
    <w:rsid w:val="009C294E"/>
    <w:rsid w:val="009D5EFC"/>
    <w:rsid w:val="009E0AF7"/>
    <w:rsid w:val="009F5414"/>
    <w:rsid w:val="00A01A48"/>
    <w:rsid w:val="00A06A47"/>
    <w:rsid w:val="00A20137"/>
    <w:rsid w:val="00AC1B5A"/>
    <w:rsid w:val="00AC440F"/>
    <w:rsid w:val="00AD6EB5"/>
    <w:rsid w:val="00AF4741"/>
    <w:rsid w:val="00B12D5F"/>
    <w:rsid w:val="00B153E2"/>
    <w:rsid w:val="00B20744"/>
    <w:rsid w:val="00B318F6"/>
    <w:rsid w:val="00B83EA7"/>
    <w:rsid w:val="00BA4204"/>
    <w:rsid w:val="00BC0EF2"/>
    <w:rsid w:val="00C114F8"/>
    <w:rsid w:val="00C1158B"/>
    <w:rsid w:val="00C2031D"/>
    <w:rsid w:val="00C3247B"/>
    <w:rsid w:val="00C40B5B"/>
    <w:rsid w:val="00C55B40"/>
    <w:rsid w:val="00C55FCE"/>
    <w:rsid w:val="00C64B20"/>
    <w:rsid w:val="00C82E6B"/>
    <w:rsid w:val="00C90AC4"/>
    <w:rsid w:val="00CA77F3"/>
    <w:rsid w:val="00CB2A6C"/>
    <w:rsid w:val="00CD2887"/>
    <w:rsid w:val="00CE0A27"/>
    <w:rsid w:val="00CE19F5"/>
    <w:rsid w:val="00CF51E6"/>
    <w:rsid w:val="00D00D22"/>
    <w:rsid w:val="00D018C9"/>
    <w:rsid w:val="00D15C6E"/>
    <w:rsid w:val="00D23D3B"/>
    <w:rsid w:val="00D54D99"/>
    <w:rsid w:val="00D5673F"/>
    <w:rsid w:val="00D66889"/>
    <w:rsid w:val="00D66953"/>
    <w:rsid w:val="00D66C66"/>
    <w:rsid w:val="00DA2F65"/>
    <w:rsid w:val="00DB5637"/>
    <w:rsid w:val="00DC42FD"/>
    <w:rsid w:val="00E20D8B"/>
    <w:rsid w:val="00E231A4"/>
    <w:rsid w:val="00E37537"/>
    <w:rsid w:val="00E516A9"/>
    <w:rsid w:val="00E53E80"/>
    <w:rsid w:val="00E912F9"/>
    <w:rsid w:val="00EB4AC7"/>
    <w:rsid w:val="00EF7B86"/>
    <w:rsid w:val="00F0019F"/>
    <w:rsid w:val="00F03753"/>
    <w:rsid w:val="00F12A13"/>
    <w:rsid w:val="00F13F0D"/>
    <w:rsid w:val="00F507E0"/>
    <w:rsid w:val="00F77CD3"/>
    <w:rsid w:val="00F82022"/>
    <w:rsid w:val="00F900D9"/>
    <w:rsid w:val="00F92D3B"/>
    <w:rsid w:val="00FC5E35"/>
    <w:rsid w:val="00FC5E59"/>
    <w:rsid w:val="00FD465B"/>
    <w:rsid w:val="00FE3BAF"/>
    <w:rsid w:val="00FF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B2C3E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24068"/>
    <w:pPr>
      <w:widowControl w:val="0"/>
      <w:ind w:firstLine="42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Char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customStyle="1" w:styleId="2CharChar">
    <w:name w:val="2级标题 Char Char"/>
    <w:link w:val="2"/>
    <w:rPr>
      <w:rFonts w:eastAsia="宋体"/>
      <w:b/>
      <w:bCs/>
      <w:sz w:val="30"/>
      <w:szCs w:val="32"/>
      <w:lang w:eastAsia="zh-CN" w:bidi="ar-SA"/>
    </w:rPr>
  </w:style>
  <w:style w:type="character" w:customStyle="1" w:styleId="3Char">
    <w:name w:val="标题 3 Char"/>
    <w:link w:val="3"/>
    <w:rPr>
      <w:rFonts w:eastAsia="宋体"/>
      <w:b/>
      <w:bCs/>
      <w:sz w:val="32"/>
      <w:szCs w:val="32"/>
      <w:lang w:bidi="ar-SA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2">
    <w:name w:val="2级标题"/>
    <w:basedOn w:val="3"/>
    <w:link w:val="2CharChar"/>
    <w:pPr>
      <w:spacing w:before="0" w:after="0" w:line="240" w:lineRule="auto"/>
      <w:ind w:firstLine="200"/>
    </w:pPr>
    <w:rPr>
      <w:sz w:val="30"/>
    </w:rPr>
  </w:style>
  <w:style w:type="paragraph" w:customStyle="1" w:styleId="a6">
    <w:name w:val="（二）级标题"/>
    <w:basedOn w:val="a"/>
    <w:pPr>
      <w:ind w:firstLine="422"/>
    </w:pPr>
    <w:rPr>
      <w:b/>
      <w:sz w:val="28"/>
    </w:rPr>
  </w:style>
  <w:style w:type="paragraph" w:customStyle="1" w:styleId="a7">
    <w:name w:val="图表标题"/>
    <w:basedOn w:val="a"/>
    <w:pPr>
      <w:jc w:val="center"/>
    </w:pPr>
    <w:rPr>
      <w:rFonts w:ascii="宋体" w:hAnsi="宋体"/>
      <w:b/>
      <w:sz w:val="18"/>
      <w:szCs w:val="18"/>
    </w:rPr>
  </w:style>
  <w:style w:type="paragraph" w:customStyle="1" w:styleId="WPSPlain">
    <w:name w:val="WPS Plain"/>
  </w:style>
  <w:style w:type="paragraph" w:customStyle="1" w:styleId="30">
    <w:name w:val="3级标题"/>
    <w:basedOn w:val="a"/>
    <w:rPr>
      <w:b/>
      <w:sz w:val="24"/>
    </w:rPr>
  </w:style>
  <w:style w:type="paragraph" w:styleId="a8">
    <w:name w:val="Normal Indent"/>
    <w:basedOn w:val="a"/>
    <w:rsid w:val="001A6448"/>
    <w:rPr>
      <w:szCs w:val="21"/>
    </w:rPr>
  </w:style>
  <w:style w:type="paragraph" w:styleId="a9">
    <w:name w:val="List Paragraph"/>
    <w:basedOn w:val="a"/>
    <w:uiPriority w:val="34"/>
    <w:qFormat/>
    <w:rsid w:val="001534B7"/>
    <w:pPr>
      <w:ind w:firstLineChars="200" w:firstLine="2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42223-D233-4275-B49F-67FCE3A9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1</Pages>
  <Words>73</Words>
  <Characters>417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上海大学  计算机学院 </dc:title>
  <dc:subject/>
  <dc:creator>Administrator</dc:creator>
  <cp:keywords/>
  <dc:description/>
  <cp:lastModifiedBy>Lenovo</cp:lastModifiedBy>
  <cp:revision>169</cp:revision>
  <dcterms:created xsi:type="dcterms:W3CDTF">2022-10-04T22:24:00Z</dcterms:created>
  <dcterms:modified xsi:type="dcterms:W3CDTF">2026-03-02T13:06:00Z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