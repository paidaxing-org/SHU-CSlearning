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5A2137" w14:textId="35FA4547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上海大学  计算机</w:t>
      </w:r>
      <w:r w:rsidR="007412E0">
        <w:rPr>
          <w:rFonts w:ascii="黑体" w:eastAsia="黑体" w:hint="eastAsia"/>
          <w:b/>
          <w:sz w:val="36"/>
          <w:szCs w:val="36"/>
        </w:rPr>
        <w:t>工程与科学</w:t>
      </w:r>
      <w:r>
        <w:rPr>
          <w:rFonts w:ascii="黑体" w:eastAsia="黑体" w:hint="eastAsia"/>
          <w:b/>
          <w:sz w:val="36"/>
          <w:szCs w:val="36"/>
        </w:rPr>
        <w:t>学院</w:t>
      </w:r>
    </w:p>
    <w:p w14:paraId="67B90336" w14:textId="17026E01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《</w:t>
      </w:r>
      <w:r w:rsidR="007412E0">
        <w:rPr>
          <w:rFonts w:ascii="黑体" w:eastAsia="黑体" w:hint="eastAsia"/>
          <w:b/>
          <w:sz w:val="36"/>
          <w:szCs w:val="36"/>
        </w:rPr>
        <w:t>数据库原理</w:t>
      </w:r>
      <w:r>
        <w:rPr>
          <w:rFonts w:ascii="黑体" w:eastAsia="黑体" w:hint="eastAsia"/>
          <w:b/>
          <w:sz w:val="36"/>
          <w:szCs w:val="36"/>
        </w:rPr>
        <w:t>》</w:t>
      </w:r>
      <w:r w:rsidR="007412E0">
        <w:rPr>
          <w:rFonts w:ascii="黑体" w:eastAsia="黑体" w:hint="eastAsia"/>
          <w:b/>
          <w:sz w:val="36"/>
          <w:szCs w:val="36"/>
        </w:rPr>
        <w:t>（1）</w:t>
      </w:r>
      <w:r w:rsidR="00796BBC">
        <w:rPr>
          <w:rFonts w:ascii="黑体" w:eastAsia="黑体" w:hint="eastAsia"/>
          <w:b/>
          <w:sz w:val="36"/>
          <w:szCs w:val="36"/>
        </w:rPr>
        <w:t>实验报告</w:t>
      </w:r>
    </w:p>
    <w:p w14:paraId="3FBD0C5A" w14:textId="5514332B" w:rsidR="009D5EFC" w:rsidRPr="009D5EFC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  <w:u w:val="single"/>
        </w:rPr>
      </w:pP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姓名 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43062D">
        <w:rPr>
          <w:rFonts w:ascii="黑体" w:eastAsia="黑体" w:hint="eastAsia"/>
          <w:b/>
          <w:sz w:val="30"/>
          <w:szCs w:val="30"/>
          <w:u w:val="single"/>
        </w:rPr>
        <w:t>赵文宇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7412E0"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>学号</w:t>
      </w:r>
      <w:r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43062D">
        <w:rPr>
          <w:rFonts w:ascii="黑体" w:eastAsia="黑体" w:hint="eastAsia"/>
          <w:b/>
          <w:sz w:val="30"/>
          <w:szCs w:val="30"/>
          <w:u w:val="single"/>
        </w:rPr>
        <w:t>23121769</w:t>
      </w:r>
      <w:r w:rsidR="003F5A32">
        <w:rPr>
          <w:rFonts w:ascii="黑体" w:eastAsia="黑体"/>
          <w:b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528FBB73" w14:textId="35EA85D7" w:rsidR="001A6448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 xml:space="preserve"> </w:t>
      </w:r>
      <w:r w:rsidR="001A6448">
        <w:rPr>
          <w:rFonts w:ascii="黑体" w:eastAsia="黑体" w:hint="eastAsia"/>
          <w:b/>
          <w:sz w:val="30"/>
          <w:szCs w:val="30"/>
        </w:rPr>
        <w:t xml:space="preserve"> 时间 </w:t>
      </w:r>
      <w:r w:rsidR="001A6448" w:rsidRP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410C93">
        <w:rPr>
          <w:rFonts w:ascii="黑体" w:eastAsia="黑体" w:hint="eastAsia"/>
          <w:b/>
          <w:sz w:val="30"/>
          <w:szCs w:val="30"/>
          <w:u w:val="single"/>
        </w:rPr>
        <w:t>一3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>-</w:t>
      </w:r>
      <w:r w:rsidR="00410C93">
        <w:rPr>
          <w:rFonts w:ascii="黑体" w:eastAsia="黑体" w:hint="eastAsia"/>
          <w:b/>
          <w:sz w:val="30"/>
          <w:szCs w:val="30"/>
          <w:u w:val="single"/>
        </w:rPr>
        <w:t>4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</w:rPr>
        <w:t xml:space="preserve"> </w:t>
      </w:r>
      <w:r w:rsidR="007412E0">
        <w:rPr>
          <w:rFonts w:ascii="黑体" w:eastAsia="黑体" w:hint="eastAsia"/>
          <w:b/>
          <w:sz w:val="30"/>
          <w:szCs w:val="30"/>
        </w:rPr>
        <w:t>地点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计</w:t>
      </w:r>
      <w:r w:rsidR="00410C93">
        <w:rPr>
          <w:rFonts w:ascii="黑体" w:eastAsia="黑体" w:hint="eastAsia"/>
          <w:b/>
          <w:sz w:val="30"/>
          <w:szCs w:val="30"/>
          <w:u w:val="single"/>
        </w:rPr>
        <w:t>7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06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Pr="009D5EFC">
        <w:rPr>
          <w:rFonts w:ascii="黑体" w:eastAsia="黑体" w:hint="eastAsia"/>
          <w:b/>
          <w:sz w:val="30"/>
          <w:szCs w:val="30"/>
        </w:rPr>
        <w:t xml:space="preserve"> </w:t>
      </w:r>
      <w:r w:rsidR="004D2D47">
        <w:rPr>
          <w:rFonts w:ascii="黑体" w:eastAsia="黑体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>指导教师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4D2D47">
        <w:rPr>
          <w:rFonts w:ascii="黑体" w:eastAsia="黑体" w:hint="eastAsia"/>
          <w:b/>
          <w:sz w:val="30"/>
          <w:szCs w:val="30"/>
          <w:u w:val="single"/>
        </w:rPr>
        <w:t>李晓强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6F17140D" w14:textId="1B1E1BDE" w:rsidR="001A6448" w:rsidRDefault="001A6448" w:rsidP="001A6448">
      <w:pPr>
        <w:pStyle w:val="a8"/>
        <w:ind w:firstLine="0"/>
        <w:rPr>
          <w:b/>
          <w:bCs/>
          <w:noProof/>
          <w:sz w:val="18"/>
          <w:szCs w:val="18"/>
          <w:u w:val="single"/>
        </w:rPr>
      </w:pPr>
      <w:r>
        <w:rPr>
          <w:rFonts w:ascii="黑体" w:eastAsia="黑体" w:hint="eastAsia"/>
          <w:b/>
          <w:sz w:val="36"/>
          <w:szCs w:val="36"/>
        </w:rPr>
        <w:t xml:space="preserve">          </w:t>
      </w:r>
      <w:r w:rsidR="00E66038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3658B4" wp14:editId="112387D1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5372100" cy="0"/>
                <wp:effectExtent l="28575" t="33655" r="28575" b="33020"/>
                <wp:wrapNone/>
                <wp:docPr id="21177852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AB21D0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6pt" to="42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" strokeweight="4.5pt">
                <v:stroke linestyle="thinThick"/>
              </v:line>
            </w:pict>
          </mc:Fallback>
        </mc:AlternateContent>
      </w:r>
    </w:p>
    <w:p w14:paraId="6369186D" w14:textId="77777777" w:rsidR="001A6448" w:rsidRPr="009D5EFC" w:rsidRDefault="001A6448">
      <w:pPr>
        <w:ind w:firstLine="0"/>
        <w:jc w:val="center"/>
        <w:rPr>
          <w:rFonts w:ascii="宋体" w:hAnsi="宋体" w:cs="宋体" w:hint="eastAsia"/>
          <w:szCs w:val="21"/>
        </w:rPr>
      </w:pPr>
    </w:p>
    <w:p w14:paraId="51DB0868" w14:textId="2BBEAA72" w:rsidR="00DC42FD" w:rsidRPr="001A6448" w:rsidRDefault="00DC42FD" w:rsidP="002877D1">
      <w:pPr>
        <w:ind w:firstLine="0"/>
        <w:jc w:val="center"/>
        <w:rPr>
          <w:rFonts w:ascii="宋体" w:hAnsi="宋体" w:cs="宋体" w:hint="eastAsia"/>
          <w:b/>
          <w:sz w:val="32"/>
          <w:szCs w:val="32"/>
          <w:u w:val="single"/>
        </w:rPr>
      </w:pPr>
      <w:r w:rsidRPr="001A6448">
        <w:rPr>
          <w:rFonts w:ascii="宋体" w:hAnsi="宋体" w:cs="宋体" w:hint="eastAsia"/>
          <w:b/>
          <w:sz w:val="32"/>
          <w:szCs w:val="32"/>
        </w:rPr>
        <w:t>实验</w:t>
      </w:r>
      <w:r w:rsidR="00113D39">
        <w:rPr>
          <w:rFonts w:ascii="宋体" w:hAnsi="宋体" w:cs="宋体" w:hint="eastAsia"/>
          <w:b/>
          <w:sz w:val="32"/>
          <w:szCs w:val="32"/>
        </w:rPr>
        <w:t>4</w:t>
      </w:r>
      <w:r w:rsidR="002877D1">
        <w:rPr>
          <w:rFonts w:ascii="宋体" w:hAnsi="宋体" w:cs="宋体" w:hint="eastAsia"/>
          <w:b/>
          <w:sz w:val="32"/>
          <w:szCs w:val="32"/>
        </w:rPr>
        <w:t>：</w:t>
      </w:r>
      <w:r w:rsidR="001A6448" w:rsidRPr="001A6448"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406308">
        <w:rPr>
          <w:rFonts w:ascii="宋体" w:hAnsi="宋体" w:cs="宋体" w:hint="eastAsia"/>
          <w:b/>
          <w:sz w:val="32"/>
          <w:szCs w:val="32"/>
          <w:u w:val="single"/>
        </w:rPr>
        <w:t>SQL命令</w:t>
      </w:r>
      <w:r w:rsidR="00C1158B">
        <w:rPr>
          <w:rFonts w:ascii="宋体" w:hAnsi="宋体" w:cs="宋体" w:hint="eastAsia"/>
          <w:b/>
          <w:sz w:val="32"/>
          <w:szCs w:val="32"/>
          <w:u w:val="single"/>
        </w:rPr>
        <w:t>-</w:t>
      </w:r>
      <w:r w:rsidR="00CA77F3">
        <w:rPr>
          <w:rFonts w:ascii="宋体" w:hAnsi="宋体" w:cs="宋体" w:hint="eastAsia"/>
          <w:b/>
          <w:sz w:val="32"/>
          <w:szCs w:val="32"/>
          <w:u w:val="single"/>
        </w:rPr>
        <w:t>聚合函数、存在量词和数据更新</w:t>
      </w:r>
    </w:p>
    <w:p w14:paraId="5ADE4C74" w14:textId="77777777" w:rsidR="00DC42FD" w:rsidRDefault="00DC42FD">
      <w:pPr>
        <w:ind w:firstLine="0"/>
        <w:rPr>
          <w:rFonts w:ascii="宋体" w:hAnsi="宋体" w:cs="宋体" w:hint="eastAsia"/>
        </w:rPr>
      </w:pPr>
    </w:p>
    <w:p w14:paraId="1D27F3B5" w14:textId="02C52305" w:rsidR="00DC42FD" w:rsidRPr="001A6448" w:rsidRDefault="00DC42FD">
      <w:pPr>
        <w:ind w:firstLine="0"/>
        <w:rPr>
          <w:rFonts w:ascii="宋体" w:hAnsi="宋体" w:cs="宋体" w:hint="eastAsia"/>
          <w:b/>
          <w:sz w:val="28"/>
          <w:szCs w:val="28"/>
        </w:rPr>
      </w:pPr>
      <w:r w:rsidRPr="001A6448">
        <w:rPr>
          <w:rFonts w:ascii="宋体" w:hAnsi="宋体" w:cs="宋体" w:hint="eastAsia"/>
          <w:b/>
          <w:sz w:val="28"/>
          <w:szCs w:val="28"/>
        </w:rPr>
        <w:t>一、实验目的</w:t>
      </w:r>
    </w:p>
    <w:p w14:paraId="0F18E626" w14:textId="31D61402" w:rsidR="00DC42FD" w:rsidRDefault="00864578" w:rsidP="00864578">
      <w:pPr>
        <w:ind w:firstLineChars="200" w:firstLine="48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>1</w:t>
      </w:r>
      <w:r>
        <w:rPr>
          <w:rFonts w:ascii="宋体" w:hAnsi="宋体" w:cs="宋体" w:hint="eastAsia"/>
          <w:sz w:val="24"/>
        </w:rPr>
        <w:t>、</w:t>
      </w:r>
      <w:r w:rsidR="00C1158B">
        <w:rPr>
          <w:rFonts w:ascii="宋体" w:hAnsi="宋体" w:cs="宋体" w:hint="eastAsia"/>
          <w:sz w:val="24"/>
        </w:rPr>
        <w:t>了解和掌握</w:t>
      </w:r>
      <w:r w:rsidR="00020230">
        <w:rPr>
          <w:rFonts w:ascii="宋体" w:hAnsi="宋体" w:cs="宋体" w:hint="eastAsia"/>
          <w:sz w:val="24"/>
        </w:rPr>
        <w:t>SQL</w:t>
      </w:r>
      <w:r w:rsidR="00C1158B">
        <w:rPr>
          <w:rFonts w:ascii="宋体" w:hAnsi="宋体" w:cs="宋体" w:hint="eastAsia"/>
          <w:sz w:val="24"/>
        </w:rPr>
        <w:t>命令</w:t>
      </w:r>
      <w:r w:rsidR="00CA77F3">
        <w:rPr>
          <w:rFonts w:ascii="宋体" w:hAnsi="宋体" w:cs="宋体" w:hint="eastAsia"/>
          <w:sz w:val="24"/>
        </w:rPr>
        <w:t>中聚合函数的使用</w:t>
      </w:r>
    </w:p>
    <w:p w14:paraId="16FA451C" w14:textId="6ACAF8E9" w:rsidR="00C1158B" w:rsidRDefault="00C1158B" w:rsidP="00864578">
      <w:pPr>
        <w:ind w:firstLineChars="200" w:firstLine="48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2、了解和</w:t>
      </w:r>
      <w:r w:rsidR="00CA77F3">
        <w:rPr>
          <w:rFonts w:ascii="宋体" w:hAnsi="宋体" w:cs="宋体" w:hint="eastAsia"/>
          <w:sz w:val="24"/>
        </w:rPr>
        <w:t>掌握</w:t>
      </w:r>
      <w:r>
        <w:rPr>
          <w:rFonts w:ascii="宋体" w:hAnsi="宋体" w:cs="宋体" w:hint="eastAsia"/>
          <w:sz w:val="24"/>
        </w:rPr>
        <w:t>SQL命令</w:t>
      </w:r>
      <w:r w:rsidR="00CA77F3">
        <w:rPr>
          <w:rFonts w:ascii="宋体" w:hAnsi="宋体" w:cs="宋体" w:hint="eastAsia"/>
          <w:sz w:val="24"/>
        </w:rPr>
        <w:t>中存在量词的使用</w:t>
      </w:r>
    </w:p>
    <w:p w14:paraId="54CA8759" w14:textId="6CFBA2E0" w:rsidR="00CA77F3" w:rsidRDefault="00CA77F3" w:rsidP="00CA77F3">
      <w:pPr>
        <w:ind w:firstLineChars="200" w:firstLine="48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3、了解和掌握SQL命令中数据更新命令的使用</w:t>
      </w:r>
    </w:p>
    <w:p w14:paraId="57CE7A1A" w14:textId="1E9C41E5" w:rsidR="00BA4204" w:rsidRPr="00217D3E" w:rsidRDefault="00BA4204" w:rsidP="00864578">
      <w:pPr>
        <w:ind w:firstLineChars="200"/>
        <w:jc w:val="left"/>
        <w:rPr>
          <w:rFonts w:ascii="宋体" w:hAnsi="宋体" w:cs="宋体" w:hint="eastAsia"/>
        </w:rPr>
      </w:pPr>
    </w:p>
    <w:p w14:paraId="77F49245" w14:textId="058D8234" w:rsidR="00E231A4" w:rsidRDefault="00562709">
      <w:pPr>
        <w:ind w:firstLine="0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二</w:t>
      </w:r>
      <w:r w:rsidR="00DC42FD" w:rsidRPr="001A6448">
        <w:rPr>
          <w:rFonts w:ascii="宋体" w:hAnsi="宋体" w:cs="宋体" w:hint="eastAsia"/>
          <w:b/>
          <w:sz w:val="28"/>
          <w:szCs w:val="28"/>
        </w:rPr>
        <w:t>、实验内容</w:t>
      </w:r>
    </w:p>
    <w:p w14:paraId="0E9FD504" w14:textId="4D654563" w:rsidR="00217D3E" w:rsidRPr="00217D3E" w:rsidRDefault="00217D3E" w:rsidP="00AC2A94">
      <w:pPr>
        <w:ind w:firstLineChars="175"/>
        <w:jc w:val="left"/>
        <w:rPr>
          <w:rFonts w:ascii="宋体" w:hAnsi="宋体" w:cs="宋体" w:hint="eastAsia"/>
          <w:sz w:val="24"/>
        </w:rPr>
      </w:pPr>
      <w:r w:rsidRPr="00217D3E">
        <w:rPr>
          <w:rFonts w:ascii="宋体" w:hAnsi="宋体" w:cs="宋体" w:hint="eastAsia"/>
          <w:sz w:val="24"/>
        </w:rPr>
        <w:t>1、lect04讲稿中的例子练习</w:t>
      </w:r>
    </w:p>
    <w:p w14:paraId="24BBA431" w14:textId="06A61A36" w:rsidR="00217D3E" w:rsidRPr="00217D3E" w:rsidRDefault="00AC2A94" w:rsidP="00AC2A94">
      <w:pPr>
        <w:pStyle w:val="a9"/>
        <w:ind w:leftChars="200" w:left="420" w:firstLineChars="0" w:firstLine="0"/>
        <w:rPr>
          <w:rFonts w:ascii="宋体" w:hAnsi="宋体" w:hint="eastAsia"/>
          <w:bCs/>
          <w:sz w:val="24"/>
        </w:rPr>
      </w:pPr>
      <w:r>
        <w:rPr>
          <w:rFonts w:ascii="宋体" w:hAnsi="宋体" w:cs="宋体" w:hint="eastAsia"/>
          <w:sz w:val="24"/>
        </w:rPr>
        <w:t>2</w:t>
      </w:r>
      <w:r w:rsidR="00217D3E" w:rsidRPr="00217D3E">
        <w:rPr>
          <w:rFonts w:ascii="宋体" w:hAnsi="宋体" w:cs="宋体" w:hint="eastAsia"/>
          <w:sz w:val="24"/>
        </w:rPr>
        <w:t>、</w:t>
      </w:r>
      <w:r w:rsidR="00217D3E" w:rsidRPr="00217D3E">
        <w:rPr>
          <w:rFonts w:ascii="宋体" w:hAnsi="宋体" w:hint="eastAsia"/>
          <w:bCs/>
          <w:sz w:val="24"/>
        </w:rPr>
        <w:t>对school数据库做如下查询：</w:t>
      </w:r>
    </w:p>
    <w:p w14:paraId="4D96A5F2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 w:hint="eastAsia"/>
          <w:sz w:val="24"/>
        </w:rPr>
      </w:pPr>
      <w:r w:rsidRPr="00217D3E">
        <w:rPr>
          <w:rFonts w:ascii="宋体" w:hAnsi="宋体" w:hint="eastAsia"/>
          <w:sz w:val="24"/>
        </w:rPr>
        <w:t>建立计算机学院总评不及格成绩学生的视图，包括学生学号、姓名、性别、手机、所选课程和成绩。</w:t>
      </w:r>
    </w:p>
    <w:p w14:paraId="27690CF5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 w:hint="eastAsia"/>
          <w:sz w:val="24"/>
        </w:rPr>
      </w:pPr>
      <w:r w:rsidRPr="00217D3E">
        <w:rPr>
          <w:rFonts w:ascii="宋体" w:hAnsi="宋体" w:hint="eastAsia"/>
          <w:sz w:val="24"/>
        </w:rPr>
        <w:t>在E表中插入记录，把每个学生没学过的课程都插入到E表中，使得每个学生都选修每门课。</w:t>
      </w:r>
    </w:p>
    <w:p w14:paraId="0422D6E5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 w:hint="eastAsia"/>
          <w:sz w:val="24"/>
        </w:rPr>
      </w:pPr>
      <w:r w:rsidRPr="00217D3E">
        <w:rPr>
          <w:rFonts w:ascii="宋体" w:hAnsi="宋体" w:hint="eastAsia"/>
          <w:sz w:val="24"/>
        </w:rPr>
        <w:t>求年龄大于所有女同学年龄的男学生姓名和年龄。</w:t>
      </w:r>
    </w:p>
    <w:p w14:paraId="479AB208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 w:hint="eastAsia"/>
          <w:sz w:val="24"/>
        </w:rPr>
      </w:pPr>
      <w:r w:rsidRPr="00217D3E">
        <w:rPr>
          <w:rFonts w:ascii="宋体" w:hAnsi="宋体" w:hint="eastAsia"/>
          <w:sz w:val="24"/>
        </w:rPr>
        <w:t>在E表中修改08305001课程的平时成绩，若成绩小于等于75分时提高5%，若成绩大于75分时提高4%。</w:t>
      </w:r>
    </w:p>
    <w:p w14:paraId="14ACC882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 w:hint="eastAsia"/>
          <w:sz w:val="24"/>
        </w:rPr>
      </w:pPr>
      <w:r w:rsidRPr="00217D3E">
        <w:rPr>
          <w:rFonts w:ascii="宋体" w:hAnsi="宋体" w:hint="eastAsia"/>
          <w:sz w:val="24"/>
        </w:rPr>
        <w:t>删除没有开课的学院。</w:t>
      </w:r>
    </w:p>
    <w:p w14:paraId="4394D069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 w:hint="eastAsia"/>
          <w:sz w:val="24"/>
        </w:rPr>
      </w:pPr>
      <w:r w:rsidRPr="00217D3E">
        <w:rPr>
          <w:rFonts w:ascii="宋体" w:hAnsi="宋体" w:hint="eastAsia"/>
          <w:sz w:val="24"/>
        </w:rPr>
        <w:t>查询优、良、中、及格、不及格学生人数</w:t>
      </w:r>
    </w:p>
    <w:p w14:paraId="5A00A23D" w14:textId="1A648C72" w:rsidR="00020230" w:rsidRDefault="00217D3E">
      <w:pPr>
        <w:ind w:firstLine="0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三、实验过程</w:t>
      </w:r>
    </w:p>
    <w:p w14:paraId="4B8B1325" w14:textId="77777777" w:rsidR="00217D3E" w:rsidRPr="00F03753" w:rsidRDefault="00217D3E" w:rsidP="0066236E">
      <w:pPr>
        <w:spacing w:line="360" w:lineRule="auto"/>
        <w:ind w:firstLineChars="200" w:firstLine="480"/>
        <w:jc w:val="left"/>
        <w:rPr>
          <w:rFonts w:ascii="宋体" w:hAnsi="宋体" w:cs="宋体" w:hint="eastAsia"/>
          <w:sz w:val="24"/>
        </w:rPr>
      </w:pPr>
      <w:r w:rsidRPr="00F03753">
        <w:rPr>
          <w:rFonts w:ascii="宋体" w:hAnsi="宋体" w:cs="宋体" w:hint="eastAsia"/>
          <w:sz w:val="24"/>
        </w:rPr>
        <w:t>（描述实践的过程和结果、遇到的问题和解决方案）</w:t>
      </w:r>
    </w:p>
    <w:p w14:paraId="1E6CB5E7" w14:textId="5D9CB7FB" w:rsidR="00217D3E" w:rsidRPr="0066236E" w:rsidRDefault="0066236E" w:rsidP="0066236E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66236E">
        <w:rPr>
          <w:rFonts w:ascii="宋体" w:hAnsi="宋体" w:cs="宋体" w:hint="eastAsia"/>
          <w:bCs/>
          <w:sz w:val="24"/>
        </w:rPr>
        <w:t>1：对lect04讲稿中例子进行的练习：</w:t>
      </w:r>
    </w:p>
    <w:p w14:paraId="397DDBF6" w14:textId="4CE1C702" w:rsidR="0066236E" w:rsidRPr="0066236E" w:rsidRDefault="0066236E" w:rsidP="0066236E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66236E">
        <w:rPr>
          <w:rFonts w:ascii="宋体" w:hAnsi="宋体" w:cs="宋体" w:hint="eastAsia"/>
          <w:bCs/>
          <w:sz w:val="24"/>
        </w:rPr>
        <w:t>（1）查询使用了全部零件的工程名称</w:t>
      </w:r>
    </w:p>
    <w:p w14:paraId="45D81579" w14:textId="77777777" w:rsidR="00E2645A" w:rsidRDefault="0066236E" w:rsidP="00E2645A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这个例子，课件中给出的sql语句是基于是用两层not exists 的“双重否定表肯定”来解决的，“</w:t>
      </w:r>
      <w:r w:rsidRPr="0066236E">
        <w:rPr>
          <w:rFonts w:ascii="宋体" w:hAnsi="宋体" w:cs="宋体" w:hint="eastAsia"/>
          <w:bCs/>
          <w:sz w:val="24"/>
        </w:rPr>
        <w:t>查询使用了全部零件的工程名称</w:t>
      </w:r>
      <w:r>
        <w:rPr>
          <w:rFonts w:ascii="宋体" w:hAnsi="宋体" w:cs="宋体" w:hint="eastAsia"/>
          <w:bCs/>
          <w:sz w:val="24"/>
        </w:rPr>
        <w:t>”</w:t>
      </w:r>
      <w:r w:rsidRPr="0066236E">
        <w:rPr>
          <w:rFonts w:ascii="宋体" w:hAnsi="宋体" w:cs="宋体" w:hint="eastAsia"/>
          <w:bCs/>
          <w:sz w:val="24"/>
          <w:u w:val="single"/>
        </w:rPr>
        <w:t>等价于</w:t>
      </w:r>
      <w:r>
        <w:rPr>
          <w:rFonts w:ascii="宋体" w:hAnsi="宋体" w:cs="宋体" w:hint="eastAsia"/>
          <w:bCs/>
          <w:sz w:val="24"/>
        </w:rPr>
        <w:t>“查询没有一个零件是没有使用的工程名称”</w:t>
      </w:r>
      <w:r w:rsidR="00461CC1">
        <w:rPr>
          <w:rFonts w:ascii="宋体" w:hAnsi="宋体" w:cs="宋体" w:hint="eastAsia"/>
          <w:bCs/>
          <w:sz w:val="24"/>
        </w:rPr>
        <w:t>。我先对这个逻辑对应的sql语句编写进行实验。语句如下所示：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2645A" w:rsidRPr="003E1EDE" w14:paraId="1E77F699" w14:textId="77777777" w:rsidTr="002223E8">
        <w:trPr>
          <w:jc w:val="center"/>
        </w:trPr>
        <w:tc>
          <w:tcPr>
            <w:tcW w:w="8522" w:type="dxa"/>
          </w:tcPr>
          <w:p w14:paraId="36FC0710" w14:textId="77777777" w:rsidR="00E2645A" w:rsidRPr="00E2645A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lastRenderedPageBreak/>
              <w:t>use gyqk</w:t>
            </w:r>
          </w:p>
          <w:p w14:paraId="7DA7B42B" w14:textId="77777777" w:rsidR="00E2645A" w:rsidRPr="00E2645A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>select jno,jname from J</w:t>
            </w:r>
          </w:p>
          <w:p w14:paraId="25B7E124" w14:textId="77777777" w:rsidR="00E2645A" w:rsidRPr="00E2645A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>where not exists(</w:t>
            </w:r>
          </w:p>
          <w:p w14:paraId="1A44DDF3" w14:textId="77777777" w:rsidR="00E2645A" w:rsidRPr="00E2645A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select * from P</w:t>
            </w:r>
          </w:p>
          <w:p w14:paraId="5F036BC6" w14:textId="77777777" w:rsidR="00E2645A" w:rsidRPr="00E2645A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where not exists(</w:t>
            </w:r>
          </w:p>
          <w:p w14:paraId="214A631F" w14:textId="77777777" w:rsidR="00E2645A" w:rsidRPr="00E2645A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ab/>
            </w: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select * from SPJ</w:t>
            </w:r>
          </w:p>
          <w:p w14:paraId="3DC96E15" w14:textId="77777777" w:rsidR="00E2645A" w:rsidRPr="00E2645A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ab/>
            </w: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where SPJ.jno = J.jno AND</w:t>
            </w:r>
          </w:p>
          <w:p w14:paraId="739102F4" w14:textId="77777777" w:rsidR="00E2645A" w:rsidRPr="00E2645A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ab/>
            </w: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SPJ.pno = P.pno</w:t>
            </w:r>
          </w:p>
          <w:p w14:paraId="1D2B36FD" w14:textId="77777777" w:rsidR="00E2645A" w:rsidRPr="00E2645A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)</w:t>
            </w:r>
          </w:p>
          <w:p w14:paraId="170B102B" w14:textId="1DE95490" w:rsidR="00E2645A" w:rsidRPr="003E1EDE" w:rsidRDefault="00E2645A" w:rsidP="00E2645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E2645A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</w:tc>
      </w:tr>
    </w:tbl>
    <w:p w14:paraId="32A44D57" w14:textId="72A49126" w:rsidR="00AC2A94" w:rsidRDefault="00E2645A" w:rsidP="00E2645A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这个逻辑没有太多需要解释的地方，就是因为sql中不存在全称量词，只有存在量词，这两者是可以进行相互转换的，可以用双重否定表肯定。但是我在进行实验的时候，明显感觉这样“逆过来”思考的过程十分“反直觉”，因此，一开始我的写法并不是这样的，我是</w:t>
      </w:r>
      <w:r w:rsidR="00ED2306">
        <w:rPr>
          <w:rFonts w:ascii="宋体" w:hAnsi="宋体" w:cs="宋体" w:hint="eastAsia"/>
          <w:bCs/>
          <w:sz w:val="24"/>
        </w:rPr>
        <w:t>将</w:t>
      </w:r>
      <w:r>
        <w:rPr>
          <w:rFonts w:ascii="宋体" w:hAnsi="宋体" w:cs="宋体" w:hint="eastAsia"/>
          <w:bCs/>
          <w:sz w:val="24"/>
        </w:rPr>
        <w:t>count()</w:t>
      </w:r>
      <w:r w:rsidR="00ED2306">
        <w:rPr>
          <w:rFonts w:ascii="宋体" w:hAnsi="宋体" w:cs="宋体" w:hint="eastAsia"/>
          <w:bCs/>
          <w:sz w:val="24"/>
        </w:rPr>
        <w:t>这个聚合函数放在having中进行判断的，具体的sql语句如下：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D2306" w:rsidRPr="003E1EDE" w14:paraId="0D2CC201" w14:textId="77777777" w:rsidTr="002223E8">
        <w:trPr>
          <w:jc w:val="center"/>
        </w:trPr>
        <w:tc>
          <w:tcPr>
            <w:tcW w:w="8522" w:type="dxa"/>
          </w:tcPr>
          <w:p w14:paraId="473B6106" w14:textId="1A71E234" w:rsidR="002A5A50" w:rsidRPr="002A5A50" w:rsidRDefault="007F6138" w:rsidP="002A5A50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>
              <w:rPr>
                <w:rFonts w:ascii="Courier New" w:hAnsi="Courier New" w:hint="eastAsia"/>
                <w:b/>
                <w:bCs/>
                <w:sz w:val="18"/>
                <w:szCs w:val="22"/>
              </w:rPr>
              <w:t>use</w:t>
            </w:r>
            <w:r w:rsidR="002A5A50" w:rsidRPr="002A5A50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gyqk</w:t>
            </w:r>
          </w:p>
          <w:p w14:paraId="4C05FEE4" w14:textId="77777777" w:rsidR="002A5A50" w:rsidRPr="002A5A50" w:rsidRDefault="002A5A50" w:rsidP="002A5A50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2A5A50">
              <w:rPr>
                <w:rFonts w:ascii="Courier New" w:hAnsi="Courier New"/>
                <w:b/>
                <w:bCs/>
                <w:sz w:val="18"/>
                <w:szCs w:val="22"/>
              </w:rPr>
              <w:t>select J.jno,J.jname</w:t>
            </w:r>
          </w:p>
          <w:p w14:paraId="1D105742" w14:textId="77777777" w:rsidR="002A5A50" w:rsidRPr="002A5A50" w:rsidRDefault="002A5A50" w:rsidP="002A5A50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2A5A50">
              <w:rPr>
                <w:rFonts w:ascii="Courier New" w:hAnsi="Courier New"/>
                <w:b/>
                <w:bCs/>
                <w:sz w:val="18"/>
                <w:szCs w:val="22"/>
              </w:rPr>
              <w:t>from J</w:t>
            </w:r>
          </w:p>
          <w:p w14:paraId="16F03E12" w14:textId="77777777" w:rsidR="002A5A50" w:rsidRPr="002A5A50" w:rsidRDefault="002A5A50" w:rsidP="002A5A50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2A5A50">
              <w:rPr>
                <w:rFonts w:ascii="Courier New" w:hAnsi="Courier New"/>
                <w:b/>
                <w:bCs/>
                <w:sz w:val="18"/>
                <w:szCs w:val="22"/>
              </w:rPr>
              <w:t>JOIN SPJ ON J.jno = SPJ.jno</w:t>
            </w:r>
          </w:p>
          <w:p w14:paraId="1989E9C5" w14:textId="77777777" w:rsidR="002A5A50" w:rsidRPr="002A5A50" w:rsidRDefault="002A5A50" w:rsidP="002A5A50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2A5A50">
              <w:rPr>
                <w:rFonts w:ascii="Courier New" w:hAnsi="Courier New"/>
                <w:b/>
                <w:bCs/>
                <w:sz w:val="18"/>
                <w:szCs w:val="22"/>
              </w:rPr>
              <w:t>JOIN P ON P.pno = SPJ.pno</w:t>
            </w:r>
          </w:p>
          <w:p w14:paraId="5AD9EB01" w14:textId="77777777" w:rsidR="002A5A50" w:rsidRPr="002A5A50" w:rsidRDefault="002A5A50" w:rsidP="002A5A50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2A5A50">
              <w:rPr>
                <w:rFonts w:ascii="Courier New" w:hAnsi="Courier New"/>
                <w:b/>
                <w:bCs/>
                <w:sz w:val="18"/>
                <w:szCs w:val="22"/>
              </w:rPr>
              <w:t>GROUP BY J.jno,J.jname</w:t>
            </w:r>
          </w:p>
          <w:p w14:paraId="62666490" w14:textId="7519674B" w:rsidR="00ED2306" w:rsidRPr="003E1EDE" w:rsidRDefault="002A5A50" w:rsidP="002A5A50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2A5A50">
              <w:rPr>
                <w:rFonts w:ascii="Courier New" w:hAnsi="Courier New"/>
                <w:b/>
                <w:bCs/>
                <w:sz w:val="18"/>
                <w:szCs w:val="22"/>
              </w:rPr>
              <w:t>Having count(distinct P.pno) = (select distinct count(*) from P)</w:t>
            </w:r>
          </w:p>
        </w:tc>
      </w:tr>
    </w:tbl>
    <w:p w14:paraId="66087E2F" w14:textId="0CA1CECF" w:rsidR="00ED2306" w:rsidRDefault="002A5A50" w:rsidP="00B83CA6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这里的基础逻辑就是先将P、J、SPJ表显示链接到一块，然后再用group by将这张链接后的“大表”根据jno划分到不同的“抽屉”里（我是这样理解的，感觉比较形象一些），然后左侧的</w:t>
      </w:r>
      <w:r w:rsidRPr="002A5A50">
        <w:rPr>
          <w:rFonts w:ascii="宋体" w:hAnsi="宋体" w:cs="宋体"/>
          <w:bCs/>
          <w:sz w:val="24"/>
        </w:rPr>
        <w:t>count(distinct P.pno)</w:t>
      </w:r>
      <w:r w:rsidRPr="002A5A50">
        <w:rPr>
          <w:rFonts w:ascii="宋体" w:hAnsi="宋体" w:cs="宋体" w:hint="eastAsia"/>
          <w:bCs/>
          <w:sz w:val="24"/>
        </w:rPr>
        <w:t>就是</w:t>
      </w:r>
      <w:r>
        <w:rPr>
          <w:rFonts w:ascii="宋体" w:hAnsi="宋体" w:cs="宋体" w:hint="eastAsia"/>
          <w:bCs/>
          <w:sz w:val="24"/>
        </w:rPr>
        <w:t>代表每一个工程J下用了多少种不同的零件，而</w:t>
      </w:r>
      <w:r w:rsidRPr="002A5A50">
        <w:rPr>
          <w:rFonts w:ascii="宋体" w:hAnsi="宋体" w:cs="宋体"/>
          <w:bCs/>
          <w:sz w:val="24"/>
        </w:rPr>
        <w:t>(select distinct count(*) from P)</w:t>
      </w:r>
      <w:r>
        <w:rPr>
          <w:rFonts w:ascii="宋体" w:hAnsi="宋体" w:cs="宋体" w:hint="eastAsia"/>
          <w:bCs/>
          <w:sz w:val="24"/>
        </w:rPr>
        <w:t>则是P表中不同零件的个数，只要两者相等，</w:t>
      </w:r>
      <w:r w:rsidR="001D7A6C">
        <w:rPr>
          <w:rFonts w:ascii="宋体" w:hAnsi="宋体" w:cs="宋体" w:hint="eastAsia"/>
          <w:bCs/>
          <w:sz w:val="24"/>
        </w:rPr>
        <w:t>就代表是用了所有零件的工程。</w:t>
      </w:r>
    </w:p>
    <w:p w14:paraId="414B87DC" w14:textId="0E1C3E29" w:rsidR="0085186D" w:rsidRDefault="00DF7359" w:rsidP="00B83CA6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查询</w:t>
      </w:r>
      <w:r w:rsidR="0085186D">
        <w:rPr>
          <w:rFonts w:ascii="宋体" w:hAnsi="宋体" w:cs="宋体" w:hint="eastAsia"/>
          <w:bCs/>
          <w:sz w:val="24"/>
        </w:rPr>
        <w:t>结果如下图所示：</w:t>
      </w:r>
    </w:p>
    <w:p w14:paraId="01102497" w14:textId="184EBD5D" w:rsidR="0085186D" w:rsidRDefault="0085186D" w:rsidP="0085186D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>
        <w:rPr>
          <w:noProof/>
        </w:rPr>
        <w:drawing>
          <wp:inline distT="0" distB="0" distL="0" distR="0" wp14:anchorId="1FC365D0" wp14:editId="2625ABEA">
            <wp:extent cx="2857143" cy="1295238"/>
            <wp:effectExtent l="0" t="0" r="635" b="635"/>
            <wp:docPr id="140852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20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F71B" w14:textId="46AC28D9" w:rsidR="00B83CA6" w:rsidRPr="00B83CA6" w:rsidRDefault="00B83CA6" w:rsidP="00B83CA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lastRenderedPageBreak/>
        <w:t>（2）</w:t>
      </w:r>
      <w:r w:rsidRPr="00B83CA6">
        <w:rPr>
          <w:rFonts w:ascii="宋体" w:hAnsi="宋体" w:cs="宋体" w:hint="eastAsia"/>
          <w:bCs/>
          <w:sz w:val="24"/>
        </w:rPr>
        <w:t>查询至少用了供应商S1所供应的的全部零件的工程号</w:t>
      </w:r>
    </w:p>
    <w:p w14:paraId="4D9538A5" w14:textId="5E1485DB" w:rsidR="00AC2A94" w:rsidRDefault="00357D77" w:rsidP="00BB14EF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这个题目也是一样，将“至少”转化为“不存在</w:t>
      </w:r>
      <w:r>
        <w:rPr>
          <w:rFonts w:ascii="宋体" w:hAnsi="宋体" w:cs="宋体"/>
          <w:bCs/>
          <w:sz w:val="24"/>
        </w:rPr>
        <w:t>……</w:t>
      </w:r>
      <w:r>
        <w:rPr>
          <w:rFonts w:ascii="宋体" w:hAnsi="宋体" w:cs="宋体" w:hint="eastAsia"/>
          <w:bCs/>
          <w:sz w:val="24"/>
        </w:rPr>
        <w:t>不</w:t>
      </w:r>
      <w:r>
        <w:rPr>
          <w:rFonts w:ascii="宋体" w:hAnsi="宋体" w:cs="宋体"/>
          <w:bCs/>
          <w:sz w:val="24"/>
        </w:rPr>
        <w:t>……</w:t>
      </w:r>
      <w:r>
        <w:rPr>
          <w:rFonts w:ascii="宋体" w:hAnsi="宋体" w:cs="宋体" w:hint="eastAsia"/>
          <w:bCs/>
          <w:sz w:val="24"/>
        </w:rPr>
        <w:t>”，即“</w:t>
      </w:r>
      <w:r w:rsidR="00B83CA6">
        <w:rPr>
          <w:rFonts w:ascii="宋体" w:hAnsi="宋体" w:cs="宋体" w:hint="eastAsia"/>
          <w:bCs/>
          <w:sz w:val="24"/>
        </w:rPr>
        <w:t>查询</w:t>
      </w:r>
      <w:r w:rsidR="00141032">
        <w:rPr>
          <w:rFonts w:ascii="宋体" w:hAnsi="宋体" w:cs="宋体" w:hint="eastAsia"/>
          <w:bCs/>
          <w:sz w:val="24"/>
        </w:rPr>
        <w:t>不存在</w:t>
      </w:r>
      <w:r w:rsidR="00B83CA6">
        <w:rPr>
          <w:rFonts w:ascii="宋体" w:hAnsi="宋体" w:cs="宋体" w:hint="eastAsia"/>
          <w:bCs/>
          <w:sz w:val="24"/>
        </w:rPr>
        <w:t>一个供应商S1提供的零件</w:t>
      </w:r>
      <w:r w:rsidR="00141032">
        <w:rPr>
          <w:rFonts w:ascii="宋体" w:hAnsi="宋体" w:cs="宋体" w:hint="eastAsia"/>
          <w:bCs/>
          <w:sz w:val="24"/>
        </w:rPr>
        <w:t>都</w:t>
      </w:r>
      <w:r w:rsidR="00B83CA6">
        <w:rPr>
          <w:rFonts w:ascii="宋体" w:hAnsi="宋体" w:cs="宋体" w:hint="eastAsia"/>
          <w:bCs/>
          <w:sz w:val="24"/>
        </w:rPr>
        <w:t>没有被使用的工程号</w:t>
      </w:r>
      <w:r>
        <w:rPr>
          <w:rFonts w:ascii="宋体" w:hAnsi="宋体" w:cs="宋体" w:hint="eastAsia"/>
          <w:bCs/>
          <w:sz w:val="24"/>
        </w:rPr>
        <w:t>”。</w:t>
      </w:r>
      <w:r w:rsidR="00BB14EF">
        <w:rPr>
          <w:rFonts w:ascii="宋体" w:hAnsi="宋体" w:cs="宋体" w:hint="eastAsia"/>
          <w:bCs/>
          <w:sz w:val="24"/>
        </w:rPr>
        <w:t>同样是用一个两层not exists进行查询，不过我这边写的语句与课件中给出的查三次SPJ表不同，我觉得最外层的SPJ表用J表替换也是完全可行的，具体的sql语句如下所示：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B14EF" w:rsidRPr="003E1EDE" w14:paraId="7CED388C" w14:textId="77777777" w:rsidTr="002223E8">
        <w:trPr>
          <w:jc w:val="center"/>
        </w:trPr>
        <w:tc>
          <w:tcPr>
            <w:tcW w:w="8522" w:type="dxa"/>
          </w:tcPr>
          <w:p w14:paraId="6F758DA4" w14:textId="77777777" w:rsidR="00BB14EF" w:rsidRPr="00BB14EF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>use gyqk</w:t>
            </w:r>
          </w:p>
          <w:p w14:paraId="0BC7AEBD" w14:textId="77777777" w:rsidR="00BB14EF" w:rsidRPr="00BB14EF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>select jno from J</w:t>
            </w:r>
          </w:p>
          <w:p w14:paraId="06873A57" w14:textId="77777777" w:rsidR="00BB14EF" w:rsidRPr="00BB14EF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>where not exists(</w:t>
            </w:r>
          </w:p>
          <w:p w14:paraId="0CD5DF7E" w14:textId="77777777" w:rsidR="00BB14EF" w:rsidRPr="00BB14EF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select * from SPJ as a</w:t>
            </w:r>
          </w:p>
          <w:p w14:paraId="03EBADFB" w14:textId="77777777" w:rsidR="00BB14EF" w:rsidRPr="00BB14EF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where a.sno = 's1' AND not exists(</w:t>
            </w:r>
          </w:p>
          <w:p w14:paraId="037E3B6C" w14:textId="77777777" w:rsidR="00BB14EF" w:rsidRPr="00BB14EF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ab/>
            </w: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select * from SPJ as b</w:t>
            </w:r>
          </w:p>
          <w:p w14:paraId="1CBA4B6B" w14:textId="77777777" w:rsidR="00BB14EF" w:rsidRPr="00BB14EF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ab/>
            </w: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where b.jno = J.jno</w:t>
            </w:r>
          </w:p>
          <w:p w14:paraId="31EC0FA7" w14:textId="77777777" w:rsidR="00BB14EF" w:rsidRPr="00BB14EF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ab/>
            </w: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 xml:space="preserve">AND b.pno = a.pno </w:t>
            </w:r>
          </w:p>
          <w:p w14:paraId="482153F5" w14:textId="77777777" w:rsidR="00BB14EF" w:rsidRPr="00BB14EF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ab/>
              <w:t>)</w:t>
            </w:r>
          </w:p>
          <w:p w14:paraId="0B3149E9" w14:textId="419EB31F" w:rsidR="00BB14EF" w:rsidRPr="003E1EDE" w:rsidRDefault="00BB14EF" w:rsidP="00BB14EF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B14EF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</w:tc>
      </w:tr>
    </w:tbl>
    <w:p w14:paraId="56D6923B" w14:textId="683572E0" w:rsidR="0085186D" w:rsidRDefault="00F406A3" w:rsidP="0066236E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    这边一开始中间层我是用select * from P 来写的，但是一查询，发现查询结果为空</w:t>
      </w:r>
      <w:r w:rsidR="00A371EB">
        <w:rPr>
          <w:rFonts w:ascii="宋体" w:hAnsi="宋体" w:cs="宋体" w:hint="eastAsia"/>
          <w:bCs/>
          <w:sz w:val="24"/>
        </w:rPr>
        <w:t>，</w:t>
      </w:r>
      <w:r w:rsidR="00EE55B2">
        <w:rPr>
          <w:rFonts w:ascii="宋体" w:hAnsi="宋体" w:cs="宋体" w:hint="eastAsia"/>
          <w:bCs/>
          <w:sz w:val="24"/>
        </w:rPr>
        <w:t>经过gpt帮助后，我才意识到如果是from P的话，逻辑是检测所有P表中的零件，与这边只想检测“S1”供应的零件在逻辑上是不一样的，应该改为存放sno记录的SPJ表才可以。</w:t>
      </w:r>
    </w:p>
    <w:p w14:paraId="321F2B7B" w14:textId="099D2634" w:rsidR="0085186D" w:rsidRDefault="0085186D" w:rsidP="0085186D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查询结果如下图所示：</w:t>
      </w:r>
    </w:p>
    <w:p w14:paraId="026C2391" w14:textId="709A3FA5" w:rsidR="0085186D" w:rsidRPr="0066236E" w:rsidRDefault="0085186D" w:rsidP="0085186D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>
        <w:rPr>
          <w:noProof/>
        </w:rPr>
        <w:drawing>
          <wp:inline distT="0" distB="0" distL="0" distR="0" wp14:anchorId="6888A024" wp14:editId="333C40C1">
            <wp:extent cx="1832256" cy="1177354"/>
            <wp:effectExtent l="0" t="0" r="0" b="3810"/>
            <wp:docPr id="548775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75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4929" cy="117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6583" w14:textId="1BF878A6" w:rsidR="00AC2A94" w:rsidRPr="0066236E" w:rsidRDefault="003778D7" w:rsidP="0066236E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（3）查询</w:t>
      </w:r>
      <w:r w:rsidRPr="003778D7">
        <w:rPr>
          <w:rFonts w:ascii="宋体" w:hAnsi="宋体" w:cs="宋体" w:hint="eastAsia"/>
          <w:bCs/>
          <w:sz w:val="24"/>
        </w:rPr>
        <w:t>价格在0-30,31-60,61-80,81-100间的平均单价</w:t>
      </w:r>
    </w:p>
    <w:p w14:paraId="207D1F29" w14:textId="03BCD67D" w:rsidR="00AC2A94" w:rsidRDefault="003778D7" w:rsidP="00667874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这个例子重点考察的是对于union这个集合并操作的使用，我们可以分别查询</w:t>
      </w:r>
      <w:r w:rsidR="00667874">
        <w:rPr>
          <w:rFonts w:ascii="宋体" w:hAnsi="宋体" w:cs="宋体" w:hint="eastAsia"/>
          <w:bCs/>
          <w:sz w:val="24"/>
        </w:rPr>
        <w:t>价格在</w:t>
      </w:r>
      <w:r w:rsidR="00667874" w:rsidRPr="003778D7">
        <w:rPr>
          <w:rFonts w:ascii="宋体" w:hAnsi="宋体" w:cs="宋体" w:hint="eastAsia"/>
          <w:bCs/>
          <w:sz w:val="24"/>
        </w:rPr>
        <w:t>0-30</w:t>
      </w:r>
      <w:r w:rsidR="00667874">
        <w:rPr>
          <w:rFonts w:ascii="宋体" w:hAnsi="宋体" w:cs="宋体" w:hint="eastAsia"/>
          <w:bCs/>
          <w:sz w:val="24"/>
        </w:rPr>
        <w:t>、</w:t>
      </w:r>
      <w:r w:rsidR="00667874" w:rsidRPr="003778D7">
        <w:rPr>
          <w:rFonts w:ascii="宋体" w:hAnsi="宋体" w:cs="宋体" w:hint="eastAsia"/>
          <w:bCs/>
          <w:sz w:val="24"/>
        </w:rPr>
        <w:t>31-60</w:t>
      </w:r>
      <w:r w:rsidR="00667874">
        <w:rPr>
          <w:rFonts w:ascii="宋体" w:hAnsi="宋体" w:cs="宋体" w:hint="eastAsia"/>
          <w:bCs/>
          <w:sz w:val="24"/>
        </w:rPr>
        <w:t>、</w:t>
      </w:r>
      <w:r w:rsidR="00667874" w:rsidRPr="003778D7">
        <w:rPr>
          <w:rFonts w:ascii="宋体" w:hAnsi="宋体" w:cs="宋体" w:hint="eastAsia"/>
          <w:bCs/>
          <w:sz w:val="24"/>
        </w:rPr>
        <w:t>61-80</w:t>
      </w:r>
      <w:r w:rsidR="00667874">
        <w:rPr>
          <w:rFonts w:ascii="宋体" w:hAnsi="宋体" w:cs="宋体" w:hint="eastAsia"/>
          <w:bCs/>
          <w:sz w:val="24"/>
        </w:rPr>
        <w:t>、</w:t>
      </w:r>
      <w:r w:rsidR="00667874" w:rsidRPr="003778D7">
        <w:rPr>
          <w:rFonts w:ascii="宋体" w:hAnsi="宋体" w:cs="宋体" w:hint="eastAsia"/>
          <w:bCs/>
          <w:sz w:val="24"/>
        </w:rPr>
        <w:t>81-100</w:t>
      </w:r>
      <w:r w:rsidR="00667874">
        <w:rPr>
          <w:rFonts w:ascii="宋体" w:hAnsi="宋体" w:cs="宋体" w:hint="eastAsia"/>
          <w:bCs/>
          <w:sz w:val="24"/>
        </w:rPr>
        <w:t>区间的平均单价，再用union将这几个select语句连在一起即可。具体的sql语句如下：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667874" w:rsidRPr="003E1EDE" w14:paraId="3DFA7C97" w14:textId="77777777" w:rsidTr="00B4277A">
        <w:trPr>
          <w:jc w:val="center"/>
        </w:trPr>
        <w:tc>
          <w:tcPr>
            <w:tcW w:w="8522" w:type="dxa"/>
          </w:tcPr>
          <w:p w14:paraId="2B817BF9" w14:textId="77777777" w:rsidR="00667874" w:rsidRPr="00667874" w:rsidRDefault="00667874" w:rsidP="0066787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667874">
              <w:rPr>
                <w:rFonts w:ascii="Courier New" w:hAnsi="Courier New"/>
                <w:b/>
                <w:bCs/>
                <w:sz w:val="18"/>
                <w:szCs w:val="22"/>
              </w:rPr>
              <w:t>USE gyqk</w:t>
            </w:r>
          </w:p>
          <w:p w14:paraId="217DC2BF" w14:textId="77777777" w:rsidR="00667874" w:rsidRPr="00667874" w:rsidRDefault="00667874" w:rsidP="0066787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667874">
              <w:rPr>
                <w:rFonts w:ascii="Courier New" w:hAnsi="Courier New"/>
                <w:b/>
                <w:bCs/>
                <w:sz w:val="18"/>
                <w:szCs w:val="22"/>
              </w:rPr>
              <w:t>select '0-30' as qujian,AVG(price) as avg_price from SPJ where price between 0 and 30</w:t>
            </w:r>
          </w:p>
          <w:p w14:paraId="70A4D135" w14:textId="77777777" w:rsidR="00667874" w:rsidRPr="00667874" w:rsidRDefault="00667874" w:rsidP="0066787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667874">
              <w:rPr>
                <w:rFonts w:ascii="Courier New" w:hAnsi="Courier New"/>
                <w:b/>
                <w:bCs/>
                <w:sz w:val="18"/>
                <w:szCs w:val="22"/>
              </w:rPr>
              <w:t>union</w:t>
            </w:r>
          </w:p>
          <w:p w14:paraId="7DFAC474" w14:textId="77777777" w:rsidR="00667874" w:rsidRPr="00667874" w:rsidRDefault="00667874" w:rsidP="0066787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667874">
              <w:rPr>
                <w:rFonts w:ascii="Courier New" w:hAnsi="Courier New"/>
                <w:b/>
                <w:bCs/>
                <w:sz w:val="18"/>
                <w:szCs w:val="22"/>
              </w:rPr>
              <w:lastRenderedPageBreak/>
              <w:t>select '31-60' as qujian,AVG(price) as avg_price from SPJ where price between 31 and 60</w:t>
            </w:r>
          </w:p>
          <w:p w14:paraId="184F8D0E" w14:textId="77777777" w:rsidR="00667874" w:rsidRPr="00667874" w:rsidRDefault="00667874" w:rsidP="0066787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667874">
              <w:rPr>
                <w:rFonts w:ascii="Courier New" w:hAnsi="Courier New"/>
                <w:b/>
                <w:bCs/>
                <w:sz w:val="18"/>
                <w:szCs w:val="22"/>
              </w:rPr>
              <w:t>union</w:t>
            </w:r>
          </w:p>
          <w:p w14:paraId="3EE30FC1" w14:textId="77777777" w:rsidR="00667874" w:rsidRPr="00667874" w:rsidRDefault="00667874" w:rsidP="0066787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667874">
              <w:rPr>
                <w:rFonts w:ascii="Courier New" w:hAnsi="Courier New"/>
                <w:b/>
                <w:bCs/>
                <w:sz w:val="18"/>
                <w:szCs w:val="22"/>
              </w:rPr>
              <w:t>select '61-80' as qujian,AVG(price) as avg_price from SPJ where price between 61 and 80</w:t>
            </w:r>
          </w:p>
          <w:p w14:paraId="27E02566" w14:textId="77777777" w:rsidR="00667874" w:rsidRPr="00667874" w:rsidRDefault="00667874" w:rsidP="0066787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667874">
              <w:rPr>
                <w:rFonts w:ascii="Courier New" w:hAnsi="Courier New"/>
                <w:b/>
                <w:bCs/>
                <w:sz w:val="18"/>
                <w:szCs w:val="22"/>
              </w:rPr>
              <w:t>union</w:t>
            </w:r>
          </w:p>
          <w:p w14:paraId="71329E94" w14:textId="5D077C11" w:rsidR="00667874" w:rsidRPr="003E1EDE" w:rsidRDefault="00667874" w:rsidP="0066787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667874">
              <w:rPr>
                <w:rFonts w:ascii="Courier New" w:hAnsi="Courier New"/>
                <w:b/>
                <w:bCs/>
                <w:sz w:val="18"/>
                <w:szCs w:val="22"/>
              </w:rPr>
              <w:t>select '81-100' as qujian,AVG(price) as avg_price from SPJ where price between 81 and 100</w:t>
            </w:r>
          </w:p>
        </w:tc>
      </w:tr>
    </w:tbl>
    <w:p w14:paraId="2D9D39BD" w14:textId="13D8A822" w:rsidR="00667874" w:rsidRDefault="00184C47" w:rsidP="00667874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lastRenderedPageBreak/>
        <w:t>运行结果如下：</w:t>
      </w:r>
    </w:p>
    <w:p w14:paraId="3581DCE9" w14:textId="6DEACE39" w:rsidR="00184C47" w:rsidRDefault="00184C47" w:rsidP="00184C47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>
        <w:rPr>
          <w:noProof/>
        </w:rPr>
        <w:drawing>
          <wp:inline distT="0" distB="0" distL="0" distR="0" wp14:anchorId="5A7AFBF3" wp14:editId="355E66B4">
            <wp:extent cx="1799492" cy="1254390"/>
            <wp:effectExtent l="0" t="0" r="0" b="3175"/>
            <wp:docPr id="1450852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52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625" cy="12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41F9" w14:textId="2CC71E86" w:rsidR="00184C47" w:rsidRDefault="00184C47" w:rsidP="0066236E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（4）</w:t>
      </w:r>
      <w:r w:rsidRPr="00184C47">
        <w:rPr>
          <w:rFonts w:ascii="宋体" w:hAnsi="宋体" w:cs="宋体" w:hint="eastAsia"/>
          <w:bCs/>
          <w:sz w:val="24"/>
        </w:rPr>
        <w:t>查询使用了红色和蓝色零件的工程号</w:t>
      </w:r>
    </w:p>
    <w:p w14:paraId="4265B8E8" w14:textId="56D85820" w:rsidR="00184C47" w:rsidRDefault="00184C47" w:rsidP="00184C47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这个例子重点考察的是对于intersect这个集合交操作的使用，我们可以分别查询使用了红色零件/蓝色零件的工程号，再用intersect将这两个select语句连在一起即可表示同时使用了红色零件和蓝色零件。具体的sql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A84E96" w:rsidRPr="003E1EDE" w14:paraId="2E35D4C4" w14:textId="77777777" w:rsidTr="00B4277A">
        <w:trPr>
          <w:jc w:val="center"/>
        </w:trPr>
        <w:tc>
          <w:tcPr>
            <w:tcW w:w="8522" w:type="dxa"/>
          </w:tcPr>
          <w:p w14:paraId="6D288DD6" w14:textId="77777777" w:rsidR="00A84E96" w:rsidRPr="00A84E96" w:rsidRDefault="00A84E96" w:rsidP="00A84E96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A84E96">
              <w:rPr>
                <w:rFonts w:ascii="Courier New" w:hAnsi="Courier New"/>
                <w:b/>
                <w:bCs/>
                <w:sz w:val="18"/>
                <w:szCs w:val="22"/>
              </w:rPr>
              <w:t>USE gyqk</w:t>
            </w:r>
          </w:p>
          <w:p w14:paraId="47D64AF2" w14:textId="77777777" w:rsidR="00A84E96" w:rsidRPr="00A84E96" w:rsidRDefault="00A84E96" w:rsidP="00A84E96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A84E96">
              <w:rPr>
                <w:rFonts w:ascii="Courier New" w:hAnsi="Courier New" w:hint="eastAsia"/>
                <w:b/>
                <w:bCs/>
                <w:sz w:val="18"/>
                <w:szCs w:val="22"/>
              </w:rPr>
              <w:t>select distinct jno from SPJ,P where SPJ.pno=P.pno and P.color='</w:t>
            </w:r>
            <w:r w:rsidRPr="00A84E96">
              <w:rPr>
                <w:rFonts w:ascii="Courier New" w:hAnsi="Courier New" w:hint="eastAsia"/>
                <w:b/>
                <w:bCs/>
                <w:sz w:val="18"/>
                <w:szCs w:val="22"/>
              </w:rPr>
              <w:t>红</w:t>
            </w:r>
            <w:r w:rsidRPr="00A84E96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0305F7AA" w14:textId="77777777" w:rsidR="00A84E96" w:rsidRPr="00A84E96" w:rsidRDefault="00A84E96" w:rsidP="00A84E96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A84E96">
              <w:rPr>
                <w:rFonts w:ascii="Courier New" w:hAnsi="Courier New"/>
                <w:b/>
                <w:bCs/>
                <w:sz w:val="18"/>
                <w:szCs w:val="22"/>
              </w:rPr>
              <w:t>intersect</w:t>
            </w:r>
          </w:p>
          <w:p w14:paraId="20BA82BA" w14:textId="16FAEEC1" w:rsidR="00A84E96" w:rsidRPr="003E1EDE" w:rsidRDefault="00A84E96" w:rsidP="00A84E96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A84E96">
              <w:rPr>
                <w:rFonts w:ascii="Courier New" w:hAnsi="Courier New" w:hint="eastAsia"/>
                <w:b/>
                <w:bCs/>
                <w:sz w:val="18"/>
                <w:szCs w:val="22"/>
              </w:rPr>
              <w:t>select distinct jno from SPJ,P where SPJ.pno=P.pno and P.color='</w:t>
            </w:r>
            <w:r w:rsidRPr="00A84E96">
              <w:rPr>
                <w:rFonts w:ascii="Courier New" w:hAnsi="Courier New" w:hint="eastAsia"/>
                <w:b/>
                <w:bCs/>
                <w:sz w:val="18"/>
                <w:szCs w:val="22"/>
              </w:rPr>
              <w:t>蓝</w:t>
            </w:r>
            <w:r w:rsidRPr="00A84E96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</w:tc>
      </w:tr>
    </w:tbl>
    <w:p w14:paraId="5910FE8E" w14:textId="37C9313A" w:rsidR="00184C47" w:rsidRDefault="00A84E96" w:rsidP="00B73C45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但是可能因为</w:t>
      </w:r>
      <w:r w:rsidR="00AC3CF4">
        <w:rPr>
          <w:rFonts w:ascii="宋体" w:hAnsi="宋体" w:cs="宋体" w:hint="eastAsia"/>
          <w:bCs/>
          <w:sz w:val="24"/>
        </w:rPr>
        <w:t>记录中不存在这样的工程，运行结果为空。</w:t>
      </w:r>
    </w:p>
    <w:p w14:paraId="6DE2FB22" w14:textId="60AB0AFE" w:rsidR="00B73C45" w:rsidRPr="00B73C45" w:rsidRDefault="00B73C45" w:rsidP="00B73C45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（5）</w:t>
      </w:r>
      <w:r w:rsidRPr="00B73C45">
        <w:rPr>
          <w:rFonts w:ascii="宋体" w:hAnsi="宋体" w:cs="宋体" w:hint="eastAsia"/>
          <w:bCs/>
          <w:sz w:val="24"/>
        </w:rPr>
        <w:t>在J表中插入一个元组(‘J8’,’地铁两号线’,’上海’)</w:t>
      </w:r>
    </w:p>
    <w:p w14:paraId="023E1E2C" w14:textId="66E03A48" w:rsidR="00184C47" w:rsidRDefault="00B003E4" w:rsidP="0066236E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    就是一个比较简单的记录插入语句，直接编写即可，sql语句如下：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003E4" w:rsidRPr="003E1EDE" w14:paraId="2C7EB0AE" w14:textId="77777777" w:rsidTr="00B4277A">
        <w:trPr>
          <w:jc w:val="center"/>
        </w:trPr>
        <w:tc>
          <w:tcPr>
            <w:tcW w:w="8522" w:type="dxa"/>
          </w:tcPr>
          <w:p w14:paraId="14FF1782" w14:textId="77777777" w:rsidR="00B003E4" w:rsidRPr="00B003E4" w:rsidRDefault="00B003E4" w:rsidP="00B003E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003E4">
              <w:rPr>
                <w:rFonts w:ascii="Courier New" w:hAnsi="Courier New"/>
                <w:b/>
                <w:bCs/>
                <w:sz w:val="18"/>
                <w:szCs w:val="22"/>
              </w:rPr>
              <w:t>USE gyqk</w:t>
            </w:r>
          </w:p>
          <w:p w14:paraId="7F4C484D" w14:textId="193596E4" w:rsidR="00B003E4" w:rsidRPr="003E1EDE" w:rsidRDefault="00B003E4" w:rsidP="00B003E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003E4">
              <w:rPr>
                <w:rFonts w:ascii="Courier New" w:hAnsi="Courier New" w:hint="eastAsia"/>
                <w:b/>
                <w:bCs/>
                <w:sz w:val="18"/>
                <w:szCs w:val="22"/>
              </w:rPr>
              <w:t>insert into j(jno,jname,jcity) values('J8','</w:t>
            </w:r>
            <w:r w:rsidRPr="00B003E4">
              <w:rPr>
                <w:rFonts w:ascii="Courier New" w:hAnsi="Courier New" w:hint="eastAsia"/>
                <w:b/>
                <w:bCs/>
                <w:sz w:val="18"/>
                <w:szCs w:val="22"/>
              </w:rPr>
              <w:t>地铁两号线</w:t>
            </w:r>
            <w:r w:rsidRPr="00B003E4">
              <w:rPr>
                <w:rFonts w:ascii="Courier New" w:hAnsi="Courier New" w:hint="eastAsia"/>
                <w:b/>
                <w:bCs/>
                <w:sz w:val="18"/>
                <w:szCs w:val="22"/>
              </w:rPr>
              <w:t>','</w:t>
            </w:r>
            <w:r w:rsidRPr="00B003E4">
              <w:rPr>
                <w:rFonts w:ascii="Courier New" w:hAnsi="Courier New" w:hint="eastAsia"/>
                <w:b/>
                <w:bCs/>
                <w:sz w:val="18"/>
                <w:szCs w:val="22"/>
              </w:rPr>
              <w:t>上海</w:t>
            </w:r>
            <w:r w:rsidRPr="00B003E4">
              <w:rPr>
                <w:rFonts w:ascii="Courier New" w:hAnsi="Courier New" w:hint="eastAsia"/>
                <w:b/>
                <w:bCs/>
                <w:sz w:val="18"/>
                <w:szCs w:val="22"/>
              </w:rPr>
              <w:t>')</w:t>
            </w:r>
          </w:p>
        </w:tc>
      </w:tr>
    </w:tbl>
    <w:p w14:paraId="3CFE2A02" w14:textId="1CBB5C99" w:rsidR="00B003E4" w:rsidRDefault="00B003E4" w:rsidP="00B003E4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    运行如果如下：</w:t>
      </w:r>
    </w:p>
    <w:p w14:paraId="2BBEA844" w14:textId="3A5DD697" w:rsidR="00B003E4" w:rsidRDefault="00B003E4" w:rsidP="00B003E4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>
        <w:rPr>
          <w:noProof/>
        </w:rPr>
        <w:drawing>
          <wp:inline distT="0" distB="0" distL="0" distR="0" wp14:anchorId="03C1295F" wp14:editId="06637829">
            <wp:extent cx="3145496" cy="822918"/>
            <wp:effectExtent l="0" t="0" r="0" b="0"/>
            <wp:docPr id="1081779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79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563" cy="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5F01" w14:textId="77777777" w:rsidR="00B003E4" w:rsidRPr="00B003E4" w:rsidRDefault="00B003E4" w:rsidP="00B003E4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（6）</w:t>
      </w:r>
      <w:r w:rsidRPr="00B003E4">
        <w:rPr>
          <w:rFonts w:ascii="宋体" w:hAnsi="宋体" w:cs="宋体" w:hint="eastAsia"/>
          <w:bCs/>
          <w:sz w:val="24"/>
        </w:rPr>
        <w:t>插入工程号为J7的供应零件记录，供应给J7的零件和供应给J1的</w:t>
      </w:r>
    </w:p>
    <w:p w14:paraId="2B3D7368" w14:textId="72624FA6" w:rsidR="00281523" w:rsidRDefault="00B003E4" w:rsidP="00B003E4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B003E4">
        <w:rPr>
          <w:rFonts w:ascii="宋体" w:hAnsi="宋体" w:cs="宋体" w:hint="eastAsia"/>
          <w:bCs/>
          <w:sz w:val="24"/>
        </w:rPr>
        <w:lastRenderedPageBreak/>
        <w:t>零件号及供应商相同，但每种零件的供应量改为60</w:t>
      </w:r>
    </w:p>
    <w:p w14:paraId="298A498D" w14:textId="7B4EC841" w:rsidR="00B003E4" w:rsidRDefault="00B003E4" w:rsidP="00B003E4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把values用select语句替换即可，select语句就是对于条件的查询（把上面的陈述句看成是对于满足这些条件的记录的查询即可）。具体sql语句如下：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003E4" w:rsidRPr="003E1EDE" w14:paraId="64123239" w14:textId="77777777" w:rsidTr="00B4277A">
        <w:trPr>
          <w:jc w:val="center"/>
        </w:trPr>
        <w:tc>
          <w:tcPr>
            <w:tcW w:w="8522" w:type="dxa"/>
          </w:tcPr>
          <w:p w14:paraId="3C5E5BE7" w14:textId="77777777" w:rsidR="00B003E4" w:rsidRPr="00B003E4" w:rsidRDefault="00B003E4" w:rsidP="00B003E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003E4">
              <w:rPr>
                <w:rFonts w:ascii="Courier New" w:hAnsi="Courier New"/>
                <w:b/>
                <w:bCs/>
                <w:sz w:val="18"/>
                <w:szCs w:val="22"/>
              </w:rPr>
              <w:t>USE gyqk</w:t>
            </w:r>
          </w:p>
          <w:p w14:paraId="0AF87F45" w14:textId="77777777" w:rsidR="00B003E4" w:rsidRPr="00B003E4" w:rsidRDefault="00B003E4" w:rsidP="00B003E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003E4">
              <w:rPr>
                <w:rFonts w:ascii="Courier New" w:hAnsi="Courier New"/>
                <w:b/>
                <w:bCs/>
                <w:sz w:val="18"/>
                <w:szCs w:val="22"/>
              </w:rPr>
              <w:t>insert into SPJ(sno,pno,jno,qty)</w:t>
            </w:r>
          </w:p>
          <w:p w14:paraId="0C4F94F5" w14:textId="7A371F14" w:rsidR="00B003E4" w:rsidRPr="003E1EDE" w:rsidRDefault="00B003E4" w:rsidP="00B003E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003E4">
              <w:rPr>
                <w:rFonts w:ascii="Courier New" w:hAnsi="Courier New"/>
                <w:b/>
                <w:bCs/>
                <w:sz w:val="18"/>
                <w:szCs w:val="22"/>
              </w:rPr>
              <w:t>select sno,pno,'J7',60 from SPJ where jno = 'J1'</w:t>
            </w:r>
          </w:p>
        </w:tc>
      </w:tr>
    </w:tbl>
    <w:p w14:paraId="6249F366" w14:textId="75E2526C" w:rsidR="00B003E4" w:rsidRDefault="00B003E4" w:rsidP="00B003E4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    运行结果如下图所示：</w:t>
      </w:r>
    </w:p>
    <w:p w14:paraId="367C5EBD" w14:textId="5596A8B7" w:rsidR="00B003E4" w:rsidRDefault="00B003E4" w:rsidP="00B003E4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>
        <w:rPr>
          <w:noProof/>
        </w:rPr>
        <w:drawing>
          <wp:inline distT="0" distB="0" distL="0" distR="0" wp14:anchorId="0FD35358" wp14:editId="6FE7C2B7">
            <wp:extent cx="2813563" cy="503365"/>
            <wp:effectExtent l="0" t="0" r="6350" b="0"/>
            <wp:docPr id="387151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51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8640" cy="51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5E11" w14:textId="5D0A2D0A" w:rsidR="00B003E4" w:rsidRDefault="009435EB" w:rsidP="00B003E4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（7）</w:t>
      </w:r>
      <w:r w:rsidRPr="009435EB">
        <w:rPr>
          <w:rFonts w:ascii="宋体" w:hAnsi="宋体" w:cs="宋体" w:hint="eastAsia"/>
          <w:bCs/>
          <w:sz w:val="24"/>
        </w:rPr>
        <w:t>当S3提供的P5零件的单价低于该零件的平均单价时，将其提高8%</w:t>
      </w:r>
    </w:p>
    <w:p w14:paraId="0454A59B" w14:textId="57EA3670" w:rsidR="00937715" w:rsidRDefault="009435EB" w:rsidP="00B003E4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    </w:t>
      </w:r>
      <w:r w:rsidR="00937715">
        <w:rPr>
          <w:rFonts w:ascii="宋体" w:hAnsi="宋体" w:cs="宋体" w:hint="eastAsia"/>
          <w:bCs/>
          <w:sz w:val="24"/>
        </w:rPr>
        <w:t>更新数据，用update即可。这边还有更新条件，所以在update语句中需要增加where条件判断，这边的逻辑和select中的where是相同的。</w:t>
      </w:r>
    </w:p>
    <w:p w14:paraId="63919369" w14:textId="2DA93DD2" w:rsidR="009435EB" w:rsidRDefault="009435EB" w:rsidP="009435EB">
      <w:pPr>
        <w:spacing w:line="360" w:lineRule="auto"/>
        <w:ind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具体的sql语句如下：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35EB" w:rsidRPr="003E1EDE" w14:paraId="52903422" w14:textId="77777777" w:rsidTr="00B4277A">
        <w:trPr>
          <w:jc w:val="center"/>
        </w:trPr>
        <w:tc>
          <w:tcPr>
            <w:tcW w:w="8522" w:type="dxa"/>
          </w:tcPr>
          <w:p w14:paraId="1BA89689" w14:textId="77777777" w:rsidR="009435EB" w:rsidRPr="009435EB" w:rsidRDefault="009435EB" w:rsidP="009435EB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9435EB">
              <w:rPr>
                <w:rFonts w:ascii="Courier New" w:hAnsi="Courier New"/>
                <w:b/>
                <w:bCs/>
                <w:sz w:val="18"/>
                <w:szCs w:val="22"/>
              </w:rPr>
              <w:t>USE gyqk</w:t>
            </w:r>
          </w:p>
          <w:p w14:paraId="2DA3CAB4" w14:textId="77777777" w:rsidR="009435EB" w:rsidRPr="009435EB" w:rsidRDefault="009435EB" w:rsidP="009435EB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9435EB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update spj set price=price*1.08  </w:t>
            </w:r>
          </w:p>
          <w:p w14:paraId="7FA4396C" w14:textId="77777777" w:rsidR="009435EB" w:rsidRPr="009435EB" w:rsidRDefault="009435EB" w:rsidP="009435EB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9435EB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where sno='S3' and pno='P5'  </w:t>
            </w:r>
          </w:p>
          <w:p w14:paraId="0F0BCBA5" w14:textId="5A3BE2DD" w:rsidR="009435EB" w:rsidRPr="009435EB" w:rsidRDefault="009435EB" w:rsidP="009435EB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9435EB">
              <w:rPr>
                <w:rFonts w:ascii="Courier New" w:hAnsi="Courier New"/>
                <w:b/>
                <w:bCs/>
                <w:sz w:val="18"/>
                <w:szCs w:val="22"/>
              </w:rPr>
              <w:t>and price&lt;(select AVG(price) from spj where pno='P5')</w:t>
            </w:r>
          </w:p>
        </w:tc>
      </w:tr>
    </w:tbl>
    <w:p w14:paraId="504296E2" w14:textId="77777777" w:rsidR="009435EB" w:rsidRPr="009435EB" w:rsidRDefault="009435EB" w:rsidP="00B9071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</w:p>
    <w:p w14:paraId="2A447F6A" w14:textId="607DFD19" w:rsidR="00B90716" w:rsidRDefault="00B90716" w:rsidP="00B9071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2（1）</w:t>
      </w:r>
      <w:r w:rsidRPr="00B90716">
        <w:rPr>
          <w:rFonts w:ascii="宋体" w:hAnsi="宋体" w:cs="宋体" w:hint="eastAsia"/>
          <w:bCs/>
          <w:sz w:val="24"/>
        </w:rPr>
        <w:t>建立计算机学院总评不及格成绩学生的视图，包括学生学号、姓名、性别、手机、所选课程和成绩</w:t>
      </w:r>
    </w:p>
    <w:p w14:paraId="4D54373C" w14:textId="1B569E74" w:rsidR="00362874" w:rsidRDefault="00362874" w:rsidP="00362874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这个例子需要用到</w:t>
      </w:r>
      <w:r w:rsidRPr="00362874">
        <w:rPr>
          <w:rFonts w:ascii="宋体" w:hAnsi="宋体" w:cs="宋体" w:hint="eastAsia"/>
          <w:bCs/>
          <w:sz w:val="24"/>
        </w:rPr>
        <w:t>S、D、E、C四张表，筛选条件为学院名称为“计算机学院”且总评成绩不及格。</w:t>
      </w:r>
    </w:p>
    <w:p w14:paraId="4B698287" w14:textId="5781FA6B" w:rsidR="005E0A71" w:rsidRDefault="005E0A71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代码如下：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90716" w:rsidRPr="003E1EDE" w14:paraId="790ED7FC" w14:textId="77777777" w:rsidTr="005E0A71">
        <w:trPr>
          <w:jc w:val="center"/>
        </w:trPr>
        <w:tc>
          <w:tcPr>
            <w:tcW w:w="8296" w:type="dxa"/>
          </w:tcPr>
          <w:p w14:paraId="08827BFC" w14:textId="77777777" w:rsidR="00B90716" w:rsidRPr="00B90716" w:rsidRDefault="00B90716" w:rsidP="00B46785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90716">
              <w:rPr>
                <w:rFonts w:ascii="Courier New" w:hAnsi="Courier New"/>
                <w:b/>
                <w:bCs/>
                <w:sz w:val="18"/>
                <w:szCs w:val="22"/>
              </w:rPr>
              <w:t>--USE school;</w:t>
            </w:r>
          </w:p>
          <w:p w14:paraId="10DB1D42" w14:textId="77777777" w:rsidR="00B90716" w:rsidRPr="00B90716" w:rsidRDefault="00B90716" w:rsidP="00B46785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90716">
              <w:rPr>
                <w:rFonts w:ascii="Courier New" w:hAnsi="Courier New"/>
                <w:b/>
                <w:bCs/>
                <w:sz w:val="18"/>
                <w:szCs w:val="22"/>
              </w:rPr>
              <w:t>CREATE VIEW Fail_Stu as</w:t>
            </w:r>
          </w:p>
          <w:p w14:paraId="40FE34FC" w14:textId="77777777" w:rsidR="00B90716" w:rsidRPr="00B90716" w:rsidRDefault="00B90716" w:rsidP="00B46785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SELECT S.xh as 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>学号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S.xm as 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>姓名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S.xb as 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>性别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S.sjhm as 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>手机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C.km as 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>课程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E.zpcj as 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>成绩</w:t>
            </w:r>
          </w:p>
          <w:p w14:paraId="73437060" w14:textId="77777777" w:rsidR="00B90716" w:rsidRPr="00B90716" w:rsidRDefault="00B90716" w:rsidP="00B46785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90716">
              <w:rPr>
                <w:rFonts w:ascii="Courier New" w:hAnsi="Courier New"/>
                <w:b/>
                <w:bCs/>
                <w:sz w:val="18"/>
                <w:szCs w:val="22"/>
              </w:rPr>
              <w:t>FROM S</w:t>
            </w:r>
          </w:p>
          <w:p w14:paraId="7D3B01FE" w14:textId="77777777" w:rsidR="00B90716" w:rsidRPr="00B90716" w:rsidRDefault="00B90716" w:rsidP="00B46785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90716">
              <w:rPr>
                <w:rFonts w:ascii="Courier New" w:hAnsi="Courier New"/>
                <w:b/>
                <w:bCs/>
                <w:sz w:val="18"/>
                <w:szCs w:val="22"/>
              </w:rPr>
              <w:t>JOIN D ON S.yxh = D.yxh</w:t>
            </w:r>
          </w:p>
          <w:p w14:paraId="5BC8557F" w14:textId="77777777" w:rsidR="00B90716" w:rsidRPr="00B90716" w:rsidRDefault="00B90716" w:rsidP="00B46785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90716">
              <w:rPr>
                <w:rFonts w:ascii="Courier New" w:hAnsi="Courier New"/>
                <w:b/>
                <w:bCs/>
                <w:sz w:val="18"/>
                <w:szCs w:val="22"/>
              </w:rPr>
              <w:t>JOIN E ON S.xh = E.xh</w:t>
            </w:r>
          </w:p>
          <w:p w14:paraId="2F84DC74" w14:textId="77777777" w:rsidR="00B90716" w:rsidRPr="00B90716" w:rsidRDefault="00B90716" w:rsidP="00B46785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90716">
              <w:rPr>
                <w:rFonts w:ascii="Courier New" w:hAnsi="Courier New"/>
                <w:b/>
                <w:bCs/>
                <w:sz w:val="18"/>
                <w:szCs w:val="22"/>
              </w:rPr>
              <w:t>JOIN C ON E.kh = C.kh</w:t>
            </w:r>
          </w:p>
          <w:p w14:paraId="170A1686" w14:textId="77777777" w:rsidR="00B90716" w:rsidRPr="009435EB" w:rsidRDefault="00B90716" w:rsidP="00B46785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>WHERE D.mc = '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>计算机学院</w:t>
            </w:r>
            <w:r w:rsidRPr="00B90716">
              <w:rPr>
                <w:rFonts w:ascii="Courier New" w:hAnsi="Courier New" w:hint="eastAsia"/>
                <w:b/>
                <w:bCs/>
                <w:sz w:val="18"/>
                <w:szCs w:val="22"/>
              </w:rPr>
              <w:t>' AND E.zpcj &lt; 60;</w:t>
            </w:r>
          </w:p>
        </w:tc>
      </w:tr>
    </w:tbl>
    <w:p w14:paraId="20D8C294" w14:textId="77777777" w:rsidR="00B90716" w:rsidRDefault="00B90716" w:rsidP="00B9071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B90716">
        <w:rPr>
          <w:rFonts w:ascii="宋体" w:hAnsi="宋体" w:cs="宋体" w:hint="eastAsia"/>
          <w:bCs/>
          <w:sz w:val="24"/>
        </w:rPr>
        <w:lastRenderedPageBreak/>
        <w:t>2)</w:t>
      </w:r>
      <w:r w:rsidRPr="00B90716">
        <w:rPr>
          <w:rFonts w:ascii="宋体" w:hAnsi="宋体" w:cs="宋体" w:hint="eastAsia"/>
          <w:bCs/>
          <w:sz w:val="24"/>
        </w:rPr>
        <w:tab/>
        <w:t>在E表中插入记录，把每个学生没学过的课程都插入到E表中，使得每个学生都选修每门课。</w:t>
      </w:r>
    </w:p>
    <w:p w14:paraId="01319D40" w14:textId="4FD4ADC8" w:rsidR="00B90716" w:rsidRPr="0058091A" w:rsidRDefault="0058091A" w:rsidP="0058091A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只需要在</w:t>
      </w:r>
      <w:r w:rsidRPr="0058091A">
        <w:rPr>
          <w:rFonts w:ascii="宋体" w:hAnsi="宋体" w:cs="宋体" w:hint="eastAsia"/>
          <w:bCs/>
          <w:sz w:val="24"/>
        </w:rPr>
        <w:t>所有学生与所有课程的</w:t>
      </w:r>
      <w:r>
        <w:rPr>
          <w:rFonts w:ascii="宋体" w:hAnsi="宋体" w:cs="宋体" w:hint="eastAsia"/>
          <w:bCs/>
          <w:sz w:val="24"/>
        </w:rPr>
        <w:t>总</w:t>
      </w:r>
      <w:r w:rsidRPr="0058091A">
        <w:rPr>
          <w:rFonts w:ascii="宋体" w:hAnsi="宋体" w:cs="宋体" w:hint="eastAsia"/>
          <w:bCs/>
          <w:sz w:val="24"/>
        </w:rPr>
        <w:t>笛卡尔积</w:t>
      </w:r>
      <w:r>
        <w:rPr>
          <w:rFonts w:ascii="宋体" w:hAnsi="宋体" w:cs="宋体" w:hint="eastAsia"/>
          <w:bCs/>
          <w:sz w:val="24"/>
        </w:rPr>
        <w:t>中删掉那些</w:t>
      </w:r>
      <w:r w:rsidRPr="0058091A">
        <w:rPr>
          <w:rFonts w:ascii="宋体" w:hAnsi="宋体" w:cs="宋体" w:hint="eastAsia"/>
          <w:bCs/>
          <w:sz w:val="24"/>
        </w:rPr>
        <w:t>那些已经存在于选课表中的组合</w:t>
      </w:r>
      <w:r>
        <w:rPr>
          <w:rFonts w:ascii="宋体" w:hAnsi="宋体" w:cs="宋体" w:hint="eastAsia"/>
          <w:bCs/>
          <w:sz w:val="24"/>
        </w:rPr>
        <w:t>，即可查到对应的记录</w:t>
      </w:r>
      <w:r w:rsidRPr="0058091A">
        <w:rPr>
          <w:rFonts w:ascii="宋体" w:hAnsi="宋体" w:cs="宋体" w:hint="eastAsia"/>
          <w:bCs/>
          <w:sz w:val="24"/>
        </w:rPr>
        <w:t>。</w:t>
      </w:r>
    </w:p>
    <w:p w14:paraId="22C1C3A7" w14:textId="77777777" w:rsidR="005E0A71" w:rsidRDefault="005E0A71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代码如下：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5E0A71" w:rsidRPr="003E1EDE" w14:paraId="62060348" w14:textId="77777777" w:rsidTr="00B46785">
        <w:trPr>
          <w:jc w:val="center"/>
        </w:trPr>
        <w:tc>
          <w:tcPr>
            <w:tcW w:w="8296" w:type="dxa"/>
          </w:tcPr>
          <w:p w14:paraId="4FD3026B" w14:textId="77777777" w:rsidR="005E0A71" w:rsidRPr="005E0A71" w:rsidRDefault="005E0A71" w:rsidP="005E0A71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>USE school</w:t>
            </w:r>
          </w:p>
          <w:p w14:paraId="6D109AFC" w14:textId="77777777" w:rsidR="005E0A71" w:rsidRPr="005E0A71" w:rsidRDefault="005E0A71" w:rsidP="005E0A71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>INSERT INTO E (xh, xq, kh, gh)</w:t>
            </w:r>
          </w:p>
          <w:p w14:paraId="4D08725D" w14:textId="6C51395A" w:rsidR="005E0A71" w:rsidRPr="005E0A71" w:rsidRDefault="005E0A71" w:rsidP="005E0A71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>SELECT S.xh, O.xq, C.kh, O.gh</w:t>
            </w:r>
            <w:r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</w:t>
            </w: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>FROM S</w:t>
            </w:r>
          </w:p>
          <w:p w14:paraId="5818265C" w14:textId="77777777" w:rsidR="005E0A71" w:rsidRPr="005E0A71" w:rsidRDefault="005E0A71" w:rsidP="005E0A71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>CROSS JOIN C</w:t>
            </w:r>
          </w:p>
          <w:p w14:paraId="318489B0" w14:textId="77777777" w:rsidR="005E0A71" w:rsidRPr="005E0A71" w:rsidRDefault="005E0A71" w:rsidP="005E0A71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JOIN O ON C.kh = O.kh </w:t>
            </w:r>
          </w:p>
          <w:p w14:paraId="44A2FEDA" w14:textId="77777777" w:rsidR="005E0A71" w:rsidRPr="005E0A71" w:rsidRDefault="005E0A71" w:rsidP="005E0A71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>WHERE NOT EXISTS (</w:t>
            </w:r>
          </w:p>
          <w:p w14:paraId="77A6EC02" w14:textId="3C09F33A" w:rsidR="005E0A71" w:rsidRPr="005E0A71" w:rsidRDefault="005E0A71" w:rsidP="005E0A71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SELECT * FROM E</w:t>
            </w:r>
            <w:r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</w:t>
            </w: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>WHERE E.xh = S.xh AND E.kh = C.kh</w:t>
            </w:r>
          </w:p>
          <w:p w14:paraId="34A2BBA9" w14:textId="59B8FDB0" w:rsidR="005E0A71" w:rsidRPr="009435EB" w:rsidRDefault="005E0A71" w:rsidP="005E0A71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E0A71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</w:tc>
      </w:tr>
    </w:tbl>
    <w:p w14:paraId="69224015" w14:textId="6BA94F85" w:rsidR="005E0A71" w:rsidRDefault="005E0A71" w:rsidP="00B9071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运行结果如下：</w:t>
      </w:r>
    </w:p>
    <w:p w14:paraId="72ADF42D" w14:textId="0C38956B" w:rsidR="00B90716" w:rsidRPr="00B90716" w:rsidRDefault="005E0A71" w:rsidP="005E0A71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>
        <w:rPr>
          <w:noProof/>
        </w:rPr>
        <w:drawing>
          <wp:inline distT="0" distB="0" distL="0" distR="0" wp14:anchorId="71C8E13E" wp14:editId="4E597E93">
            <wp:extent cx="3542846" cy="885499"/>
            <wp:effectExtent l="0" t="0" r="635" b="0"/>
            <wp:docPr id="1520705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05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889" cy="88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5CAA" w14:textId="77777777" w:rsidR="00B90716" w:rsidRDefault="00B90716" w:rsidP="00B9071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B90716">
        <w:rPr>
          <w:rFonts w:ascii="宋体" w:hAnsi="宋体" w:cs="宋体" w:hint="eastAsia"/>
          <w:bCs/>
          <w:sz w:val="24"/>
        </w:rPr>
        <w:t>3)</w:t>
      </w:r>
      <w:r w:rsidRPr="00B90716">
        <w:rPr>
          <w:rFonts w:ascii="宋体" w:hAnsi="宋体" w:cs="宋体" w:hint="eastAsia"/>
          <w:bCs/>
          <w:sz w:val="24"/>
        </w:rPr>
        <w:tab/>
        <w:t>求年龄大于所有女同学年龄的男学生姓名和年龄。</w:t>
      </w:r>
    </w:p>
    <w:p w14:paraId="0AC7A83D" w14:textId="1F4130AB" w:rsidR="008E5F77" w:rsidRDefault="008E5F77" w:rsidP="008E5F77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找出来</w:t>
      </w:r>
      <w:r w:rsidRPr="008E5F77">
        <w:rPr>
          <w:rFonts w:ascii="宋体" w:hAnsi="宋体" w:cs="宋体" w:hint="eastAsia"/>
          <w:bCs/>
          <w:sz w:val="24"/>
        </w:rPr>
        <w:t>所有女同学的最大年龄，然后找出年龄大于此值的男同学</w:t>
      </w:r>
      <w:r>
        <w:rPr>
          <w:rFonts w:ascii="宋体" w:hAnsi="宋体" w:cs="宋体" w:hint="eastAsia"/>
          <w:bCs/>
          <w:sz w:val="24"/>
        </w:rPr>
        <w:t>，即可查找到对应的记录</w:t>
      </w:r>
      <w:r w:rsidRPr="008E5F77">
        <w:rPr>
          <w:rFonts w:ascii="宋体" w:hAnsi="宋体" w:cs="宋体" w:hint="eastAsia"/>
          <w:bCs/>
          <w:sz w:val="24"/>
        </w:rPr>
        <w:t>。</w:t>
      </w:r>
    </w:p>
    <w:p w14:paraId="515FF439" w14:textId="155F7993" w:rsidR="005E0A71" w:rsidRDefault="005E0A71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代码如下：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417B7" w:rsidRPr="003E1EDE" w14:paraId="2BF43532" w14:textId="77777777" w:rsidTr="00B46785">
        <w:trPr>
          <w:jc w:val="center"/>
        </w:trPr>
        <w:tc>
          <w:tcPr>
            <w:tcW w:w="8296" w:type="dxa"/>
          </w:tcPr>
          <w:p w14:paraId="5684EB06" w14:textId="77777777" w:rsidR="00B417B7" w:rsidRPr="00B417B7" w:rsidRDefault="00B417B7" w:rsidP="00B417B7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417B7">
              <w:rPr>
                <w:rFonts w:ascii="Courier New" w:hAnsi="Courier New"/>
                <w:b/>
                <w:bCs/>
                <w:sz w:val="18"/>
                <w:szCs w:val="22"/>
              </w:rPr>
              <w:t>USE school</w:t>
            </w:r>
          </w:p>
          <w:p w14:paraId="443927A3" w14:textId="77777777" w:rsidR="00B417B7" w:rsidRPr="00B417B7" w:rsidRDefault="00B417B7" w:rsidP="00B417B7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SELECT S.xm as </w:t>
            </w: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>姓名</w:t>
            </w: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>,</w:t>
            </w:r>
          </w:p>
          <w:p w14:paraId="5FB2659D" w14:textId="77777777" w:rsidR="00B417B7" w:rsidRPr="00B417B7" w:rsidRDefault="00B417B7" w:rsidP="00B417B7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DATEDIFF(YEAR, S.csrq, GETDATE()) as </w:t>
            </w: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>年龄</w:t>
            </w:r>
          </w:p>
          <w:p w14:paraId="59F12A3A" w14:textId="77777777" w:rsidR="00B417B7" w:rsidRPr="00B417B7" w:rsidRDefault="00B417B7" w:rsidP="00B417B7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417B7">
              <w:rPr>
                <w:rFonts w:ascii="Courier New" w:hAnsi="Courier New"/>
                <w:b/>
                <w:bCs/>
                <w:sz w:val="18"/>
                <w:szCs w:val="22"/>
              </w:rPr>
              <w:t>FROM S</w:t>
            </w:r>
          </w:p>
          <w:p w14:paraId="13EDC605" w14:textId="77777777" w:rsidR="00B417B7" w:rsidRPr="00B417B7" w:rsidRDefault="00B417B7" w:rsidP="00B417B7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>WHERE S.xb = '</w:t>
            </w: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>男</w:t>
            </w: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' AND DATEDIFF(YEAR, S.csrq, GETDATE()) &gt; ( SELECT MAX(DATEDIFF(YEAR, csrq, GETDATE())) </w:t>
            </w:r>
          </w:p>
          <w:p w14:paraId="23D26437" w14:textId="77777777" w:rsidR="00B417B7" w:rsidRPr="00B417B7" w:rsidRDefault="00B417B7" w:rsidP="00B417B7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FROM S WHERE xb = '</w:t>
            </w: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>女</w:t>
            </w:r>
            <w:r w:rsidRPr="00B417B7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7824844B" w14:textId="595B66DF" w:rsidR="00B417B7" w:rsidRPr="009435EB" w:rsidRDefault="00B417B7" w:rsidP="00B417B7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B417B7">
              <w:rPr>
                <w:rFonts w:ascii="Courier New" w:hAnsi="Courier New"/>
                <w:b/>
                <w:bCs/>
                <w:sz w:val="18"/>
                <w:szCs w:val="22"/>
              </w:rPr>
              <w:t>);</w:t>
            </w:r>
          </w:p>
        </w:tc>
      </w:tr>
    </w:tbl>
    <w:p w14:paraId="64D82470" w14:textId="77777777" w:rsidR="005E0A71" w:rsidRDefault="005E0A71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运行结果如下：</w:t>
      </w:r>
    </w:p>
    <w:p w14:paraId="604C4ECC" w14:textId="534E9EA3" w:rsidR="00B90716" w:rsidRPr="005E0A71" w:rsidRDefault="00B417B7" w:rsidP="00B417B7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0A28B513" wp14:editId="4CE8ED85">
            <wp:extent cx="1596596" cy="1149550"/>
            <wp:effectExtent l="0" t="0" r="3810" b="0"/>
            <wp:docPr id="20610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1076" cy="115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5F37" w14:textId="77777777" w:rsidR="00B90716" w:rsidRPr="00B90716" w:rsidRDefault="00B90716" w:rsidP="00B9071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</w:p>
    <w:p w14:paraId="33C8C8BD" w14:textId="77777777" w:rsidR="00B90716" w:rsidRDefault="00B90716" w:rsidP="00B9071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B90716">
        <w:rPr>
          <w:rFonts w:ascii="宋体" w:hAnsi="宋体" w:cs="宋体" w:hint="eastAsia"/>
          <w:bCs/>
          <w:sz w:val="24"/>
        </w:rPr>
        <w:t>4)</w:t>
      </w:r>
      <w:r w:rsidRPr="00B90716">
        <w:rPr>
          <w:rFonts w:ascii="宋体" w:hAnsi="宋体" w:cs="宋体" w:hint="eastAsia"/>
          <w:bCs/>
          <w:sz w:val="24"/>
        </w:rPr>
        <w:tab/>
        <w:t>在E表中修改08305001课程的平时成绩，若成绩小于等于75分时提高5%，若成绩大于75分时提高4%。</w:t>
      </w:r>
    </w:p>
    <w:p w14:paraId="27D81663" w14:textId="364F831C" w:rsidR="009808BF" w:rsidRDefault="009808BF" w:rsidP="00E703F9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9808BF">
        <w:rPr>
          <w:rFonts w:ascii="宋体" w:hAnsi="宋体" w:cs="宋体" w:hint="eastAsia"/>
          <w:bCs/>
          <w:sz w:val="24"/>
        </w:rPr>
        <w:t>使用 CASE表达式进行条件判断</w:t>
      </w:r>
      <w:r>
        <w:rPr>
          <w:rFonts w:ascii="宋体" w:hAnsi="宋体" w:cs="宋体" w:hint="eastAsia"/>
          <w:bCs/>
          <w:sz w:val="24"/>
        </w:rPr>
        <w:t>，</w:t>
      </w:r>
      <w:r w:rsidRPr="009808BF">
        <w:rPr>
          <w:rFonts w:ascii="宋体" w:hAnsi="宋体" w:cs="宋体" w:hint="eastAsia"/>
          <w:bCs/>
          <w:sz w:val="24"/>
        </w:rPr>
        <w:t>根据不同的成绩区间，对平时成绩进行不同幅度的提高。</w:t>
      </w:r>
    </w:p>
    <w:p w14:paraId="52FABE3E" w14:textId="77777777" w:rsidR="005E0A71" w:rsidRDefault="005E0A71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代码如下：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417B7" w:rsidRPr="003E1EDE" w14:paraId="32B6E8A8" w14:textId="77777777" w:rsidTr="00B46785">
        <w:trPr>
          <w:jc w:val="center"/>
        </w:trPr>
        <w:tc>
          <w:tcPr>
            <w:tcW w:w="8296" w:type="dxa"/>
          </w:tcPr>
          <w:p w14:paraId="1A7FC89E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USE school</w:t>
            </w:r>
          </w:p>
          <w:p w14:paraId="33400953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UPDATE E</w:t>
            </w:r>
          </w:p>
          <w:p w14:paraId="3AB28A46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SET pscj = ROUND(</w:t>
            </w:r>
          </w:p>
          <w:p w14:paraId="6E6F6017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CASE</w:t>
            </w:r>
          </w:p>
          <w:p w14:paraId="41C64931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WHEN pscj &lt;= 75 THEN pscj * 1.05</w:t>
            </w:r>
          </w:p>
          <w:p w14:paraId="6EF2B9EF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ELSE pscj * 1.04</w:t>
            </w:r>
          </w:p>
          <w:p w14:paraId="70D3FD8F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END, 0)</w:t>
            </w:r>
          </w:p>
          <w:p w14:paraId="604E30E7" w14:textId="0FB33AFB" w:rsidR="00B417B7" w:rsidRPr="009435EB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WHERE kh = '08305001' AND pscj IS NOT NULL</w:t>
            </w:r>
          </w:p>
        </w:tc>
      </w:tr>
    </w:tbl>
    <w:p w14:paraId="457D229C" w14:textId="77777777" w:rsidR="005E0A71" w:rsidRDefault="005E0A71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运行结果如下：</w:t>
      </w:r>
    </w:p>
    <w:p w14:paraId="2E50F95A" w14:textId="7B1389CF" w:rsidR="00B90716" w:rsidRPr="00B90716" w:rsidRDefault="005F723A" w:rsidP="00183F70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>
        <w:rPr>
          <w:noProof/>
        </w:rPr>
        <w:drawing>
          <wp:inline distT="0" distB="0" distL="0" distR="0" wp14:anchorId="03D1F1BF" wp14:editId="7ED439CF">
            <wp:extent cx="3300718" cy="695830"/>
            <wp:effectExtent l="0" t="0" r="0" b="9525"/>
            <wp:docPr id="1772945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45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7347" cy="69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D27A" w14:textId="77777777" w:rsidR="00B90716" w:rsidRDefault="00B90716" w:rsidP="00B9071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B90716">
        <w:rPr>
          <w:rFonts w:ascii="宋体" w:hAnsi="宋体" w:cs="宋体" w:hint="eastAsia"/>
          <w:bCs/>
          <w:sz w:val="24"/>
        </w:rPr>
        <w:t>5)</w:t>
      </w:r>
      <w:r w:rsidRPr="00B90716">
        <w:rPr>
          <w:rFonts w:ascii="宋体" w:hAnsi="宋体" w:cs="宋体" w:hint="eastAsia"/>
          <w:bCs/>
          <w:sz w:val="24"/>
        </w:rPr>
        <w:tab/>
        <w:t>删除没有开课的学院。</w:t>
      </w:r>
    </w:p>
    <w:p w14:paraId="6D176D88" w14:textId="7D38C921" w:rsidR="00183F70" w:rsidRDefault="00183F70" w:rsidP="00183F70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183F70">
        <w:rPr>
          <w:rFonts w:ascii="宋体" w:hAnsi="宋体" w:cs="宋体" w:hint="eastAsia"/>
          <w:bCs/>
          <w:sz w:val="24"/>
        </w:rPr>
        <w:t>最内层子查询通过EXISTS判断课程是否在开课表中存在。中间子查询找出所有有开课记录的课程的所属院系编号。最后，删除不在这个院系编号列表中的学院记录</w:t>
      </w:r>
      <w:r>
        <w:rPr>
          <w:rFonts w:ascii="宋体" w:hAnsi="宋体" w:cs="宋体" w:hint="eastAsia"/>
          <w:bCs/>
          <w:sz w:val="24"/>
        </w:rPr>
        <w:t>。</w:t>
      </w:r>
    </w:p>
    <w:p w14:paraId="6CA5891F" w14:textId="48A13FBF" w:rsidR="005E0A71" w:rsidRDefault="005E0A71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代码如下：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417B7" w:rsidRPr="003E1EDE" w14:paraId="52A69A72" w14:textId="77777777" w:rsidTr="00B46785">
        <w:trPr>
          <w:jc w:val="center"/>
        </w:trPr>
        <w:tc>
          <w:tcPr>
            <w:tcW w:w="8296" w:type="dxa"/>
          </w:tcPr>
          <w:p w14:paraId="50EF3727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DELETE FROM D</w:t>
            </w:r>
          </w:p>
          <w:p w14:paraId="0423ADE9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WHERE yxh NOT IN (</w:t>
            </w:r>
          </w:p>
          <w:p w14:paraId="67D375D8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SELECT DISTINCT C.yxh FROM C</w:t>
            </w:r>
          </w:p>
          <w:p w14:paraId="365CD422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WHERE EXISTS (</w:t>
            </w:r>
          </w:p>
          <w:p w14:paraId="2242EF13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SELECT * FROM O</w:t>
            </w:r>
          </w:p>
          <w:p w14:paraId="7CDA73C1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lastRenderedPageBreak/>
              <w:t xml:space="preserve">        WHERE O.kh = C.kh</w:t>
            </w:r>
          </w:p>
          <w:p w14:paraId="6397BABB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)</w:t>
            </w:r>
          </w:p>
          <w:p w14:paraId="43B0046D" w14:textId="4EE38F72" w:rsidR="00B417B7" w:rsidRPr="009435EB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);</w:t>
            </w:r>
          </w:p>
        </w:tc>
      </w:tr>
    </w:tbl>
    <w:p w14:paraId="418D5CCC" w14:textId="319C67AA" w:rsidR="00B003E4" w:rsidRPr="00B90716" w:rsidRDefault="00B90716" w:rsidP="00B90716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B90716">
        <w:rPr>
          <w:rFonts w:ascii="宋体" w:hAnsi="宋体" w:cs="宋体" w:hint="eastAsia"/>
          <w:bCs/>
          <w:sz w:val="24"/>
        </w:rPr>
        <w:lastRenderedPageBreak/>
        <w:t>6)</w:t>
      </w:r>
      <w:r w:rsidRPr="00B90716">
        <w:rPr>
          <w:rFonts w:ascii="宋体" w:hAnsi="宋体" w:cs="宋体" w:hint="eastAsia"/>
          <w:bCs/>
          <w:sz w:val="24"/>
        </w:rPr>
        <w:tab/>
        <w:t>查询优、良、中、及格、不及格学生人数</w:t>
      </w:r>
    </w:p>
    <w:p w14:paraId="429397C7" w14:textId="538DFE87" w:rsidR="000A1ABF" w:rsidRDefault="000A1ABF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    </w:t>
      </w:r>
      <w:r w:rsidRPr="000A1ABF">
        <w:rPr>
          <w:rFonts w:ascii="宋体" w:hAnsi="宋体" w:cs="宋体" w:hint="eastAsia"/>
          <w:bCs/>
          <w:sz w:val="24"/>
        </w:rPr>
        <w:t>根据总评成绩进行等级划分，然后统计每个等级的学生人数</w:t>
      </w:r>
      <w:r>
        <w:rPr>
          <w:rFonts w:ascii="宋体" w:hAnsi="宋体" w:cs="宋体" w:hint="eastAsia"/>
          <w:bCs/>
          <w:sz w:val="24"/>
        </w:rPr>
        <w:t>，最后即可查到对应的记录。</w:t>
      </w:r>
    </w:p>
    <w:p w14:paraId="681E9B14" w14:textId="53536D43" w:rsidR="005E0A71" w:rsidRDefault="005E0A71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代码如下：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417B7" w:rsidRPr="003E1EDE" w14:paraId="1C0E6FF7" w14:textId="77777777" w:rsidTr="00B46785">
        <w:trPr>
          <w:jc w:val="center"/>
        </w:trPr>
        <w:tc>
          <w:tcPr>
            <w:tcW w:w="8296" w:type="dxa"/>
          </w:tcPr>
          <w:p w14:paraId="6C5718C6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USE school</w:t>
            </w:r>
          </w:p>
          <w:p w14:paraId="645E4EED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SELECT</w:t>
            </w:r>
          </w:p>
          <w:p w14:paraId="4B653683" w14:textId="2B6FD7F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成绩等级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,</w:t>
            </w:r>
            <w:r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COUNT(*) AS 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学生人数</w:t>
            </w:r>
          </w:p>
          <w:p w14:paraId="04E916E3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FROM (</w:t>
            </w:r>
          </w:p>
          <w:p w14:paraId="4257A9F5" w14:textId="3D7531EC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SELECT</w:t>
            </w:r>
            <w:r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</w:t>
            </w: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CASE</w:t>
            </w:r>
          </w:p>
          <w:p w14:paraId="382003EE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    WHEN E.zpcj &gt;= 90 THEN '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优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3F4398D4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    WHEN E.zpcj &gt;= 80 THEN '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良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1F4ACEEA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    WHEN E.zpcj &gt;= 70 THEN '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中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13F0AEF1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    WHEN E.zpcj &gt;= 60 THEN '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及格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1374156A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    ELSE '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不及格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67665062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END AS 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成绩等级</w:t>
            </w:r>
          </w:p>
          <w:p w14:paraId="5B26A760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FROM E</w:t>
            </w:r>
          </w:p>
          <w:p w14:paraId="74EFFDAA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WHERE E.zpcj IS NOT NULL </w:t>
            </w:r>
          </w:p>
          <w:p w14:paraId="35E36343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>) AS GradeTable</w:t>
            </w:r>
          </w:p>
          <w:p w14:paraId="6F63C898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GROUP BY 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成绩等级</w:t>
            </w:r>
          </w:p>
          <w:p w14:paraId="1D280542" w14:textId="767EF5CB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ORDER BY </w:t>
            </w:r>
            <w:r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CASE 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成绩等级</w:t>
            </w:r>
          </w:p>
          <w:p w14:paraId="235E80F5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WHEN '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优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' THEN 1</w:t>
            </w:r>
          </w:p>
          <w:p w14:paraId="7B85F185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WHEN '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良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' THEN 2</w:t>
            </w:r>
          </w:p>
          <w:p w14:paraId="5C8F7633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WHEN '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中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' THEN 3</w:t>
            </w:r>
          </w:p>
          <w:p w14:paraId="06B6582D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    WHEN '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及格</w:t>
            </w:r>
            <w:r w:rsidRPr="005F723A">
              <w:rPr>
                <w:rFonts w:ascii="Courier New" w:hAnsi="Courier New" w:hint="eastAsia"/>
                <w:b/>
                <w:bCs/>
                <w:sz w:val="18"/>
                <w:szCs w:val="22"/>
              </w:rPr>
              <w:t>' THEN 4</w:t>
            </w:r>
          </w:p>
          <w:p w14:paraId="1C615B11" w14:textId="77777777" w:rsidR="005F723A" w:rsidRPr="005F723A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ELSE 5</w:t>
            </w:r>
          </w:p>
          <w:p w14:paraId="0471C7E6" w14:textId="5DEF4ECD" w:rsidR="00B417B7" w:rsidRPr="009435EB" w:rsidRDefault="005F723A" w:rsidP="005F723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5F723A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END</w:t>
            </w:r>
          </w:p>
        </w:tc>
      </w:tr>
    </w:tbl>
    <w:p w14:paraId="49A18CE9" w14:textId="77777777" w:rsidR="005E0A71" w:rsidRDefault="005E0A71" w:rsidP="005E0A71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运行结果如下：</w:t>
      </w:r>
    </w:p>
    <w:p w14:paraId="3DA3C38C" w14:textId="061415C3" w:rsidR="00B90716" w:rsidRPr="00B90716" w:rsidRDefault="00F804D0" w:rsidP="00D57FF4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>
        <w:rPr>
          <w:noProof/>
        </w:rPr>
        <w:drawing>
          <wp:inline distT="0" distB="0" distL="0" distR="0" wp14:anchorId="7D6A4052" wp14:editId="45F9FEAD">
            <wp:extent cx="1375418" cy="1019907"/>
            <wp:effectExtent l="0" t="0" r="0" b="8890"/>
            <wp:docPr id="895512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12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877" cy="102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DF85" w14:textId="0DEE4962" w:rsidR="00DA2F65" w:rsidRDefault="002F278E">
      <w:pPr>
        <w:ind w:firstLine="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lastRenderedPageBreak/>
        <w:t>四</w:t>
      </w:r>
      <w:r w:rsidR="00DA2F65">
        <w:rPr>
          <w:rFonts w:ascii="宋体" w:hAnsi="宋体" w:cs="宋体" w:hint="eastAsia"/>
          <w:b/>
          <w:sz w:val="28"/>
          <w:szCs w:val="28"/>
        </w:rPr>
        <w:t>、收获与感想</w:t>
      </w:r>
    </w:p>
    <w:p w14:paraId="50C9AB4A" w14:textId="065493F7" w:rsidR="002B3F98" w:rsidRPr="002B3F98" w:rsidRDefault="002B3F98" w:rsidP="002B3F9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2B3F98">
        <w:rPr>
          <w:rFonts w:ascii="宋体" w:hAnsi="宋体" w:cs="宋体" w:hint="eastAsia"/>
          <w:bCs/>
          <w:sz w:val="24"/>
        </w:rPr>
        <w:t>这次实验四的内容比之前丰富不少，搞定了聚合函数、存在量词和一堆数据更新操作，感觉对SQL的操控力强了很多。最大的收获是搞明白了怎么用GROUP BY和HAVING来分组统计，更关键的是，终于把那个</w:t>
      </w:r>
      <w:r>
        <w:rPr>
          <w:rFonts w:ascii="宋体" w:hAnsi="宋体" w:cs="宋体" w:hint="eastAsia"/>
          <w:bCs/>
          <w:sz w:val="24"/>
        </w:rPr>
        <w:t>很绕的</w:t>
      </w:r>
      <w:r w:rsidRPr="002B3F98">
        <w:rPr>
          <w:rFonts w:ascii="宋体" w:hAnsi="宋体" w:cs="宋体" w:hint="eastAsia"/>
          <w:bCs/>
          <w:sz w:val="24"/>
        </w:rPr>
        <w:t>的EXISTS/NOT EXISTS子查询给整明白了——原来“查询使用了全部零件”这种问题，既可以像课件里那样用两层NOT EXISTS（双重否定表肯定）来“绕”出来，也可以用COUNT()在HAVING里判断相等来解决。虽然前者有点“反直觉”，但两种方法都试过后，对全称量词怎么转换成SQL逻辑清晰多了。</w:t>
      </w:r>
    </w:p>
    <w:p w14:paraId="66590627" w14:textId="596FE888" w:rsidR="002B3F98" w:rsidRPr="002B3F98" w:rsidRDefault="002B3F98" w:rsidP="002B3F9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2B3F98">
        <w:rPr>
          <w:rFonts w:ascii="宋体" w:hAnsi="宋体" w:cs="宋体" w:hint="eastAsia"/>
          <w:bCs/>
          <w:sz w:val="24"/>
        </w:rPr>
        <w:t>另外，这次实战了各种数据操作，比如用CASE WHEN根据不同条件更新成绩、用INSERT ... SELECT和CROSS JOIN给所有学生批量插入没学过的课，还有删除没开课的学院。特别是最后那个“让每个学生都选上每门课”的插入任务，从想清楚逻辑（笛卡尔积去掉已选的）到写出代码，中间还调试了一下，完整走通一遍后，对多表关联和子查询配合使用的感觉实在多了。</w:t>
      </w:r>
    </w:p>
    <w:p w14:paraId="2D25DA63" w14:textId="004E0121" w:rsidR="002B3F98" w:rsidRPr="002B3F98" w:rsidRDefault="002B3F98" w:rsidP="002B3F9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2B3F98">
        <w:rPr>
          <w:rFonts w:ascii="宋体" w:hAnsi="宋体" w:cs="宋体" w:hint="eastAsia"/>
          <w:bCs/>
          <w:sz w:val="24"/>
        </w:rPr>
        <w:t>总的来说，实验四让我对SQL的认知从“会写简单查询”往前跨了一步，开始能用它来处理更实际的业务逻辑了，算是朝着“更熟练地折腾数据库”又迈进了一小步吧。=-=</w:t>
      </w:r>
    </w:p>
    <w:sectPr w:rsidR="002B3F98" w:rsidRPr="002B3F98">
      <w:head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C922" w14:textId="77777777" w:rsidR="00A74E97" w:rsidRDefault="00A74E97" w:rsidP="009D5EFC">
      <w:r>
        <w:separator/>
      </w:r>
    </w:p>
  </w:endnote>
  <w:endnote w:type="continuationSeparator" w:id="0">
    <w:p w14:paraId="4B18409C" w14:textId="77777777" w:rsidR="00A74E97" w:rsidRDefault="00A74E97" w:rsidP="009D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7C13" w14:textId="77777777" w:rsidR="00A74E97" w:rsidRDefault="00A74E97" w:rsidP="009D5EFC">
      <w:r>
        <w:separator/>
      </w:r>
    </w:p>
  </w:footnote>
  <w:footnote w:type="continuationSeparator" w:id="0">
    <w:p w14:paraId="6CC12426" w14:textId="77777777" w:rsidR="00A74E97" w:rsidRDefault="00A74E97" w:rsidP="009D5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CF80" w14:textId="77777777" w:rsidR="0064357F" w:rsidRDefault="0064357F" w:rsidP="00CF51E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7"/>
      <w:numFmt w:val="chineseCounting"/>
      <w:suff w:val="nothing"/>
      <w:lvlText w:val="%1、"/>
      <w:lvlJc w:val="left"/>
    </w:lvl>
  </w:abstractNum>
  <w:abstractNum w:abstractNumId="1" w15:restartNumberingAfterBreak="0">
    <w:nsid w:val="00000003"/>
    <w:multiLevelType w:val="singleLevel"/>
    <w:tmpl w:val="00000003"/>
    <w:lvl w:ilvl="0">
      <w:start w:val="8"/>
      <w:numFmt w:val="chineseCounting"/>
      <w:suff w:val="nothing"/>
      <w:lvlText w:val="%1、"/>
      <w:lvlJc w:val="left"/>
    </w:lvl>
  </w:abstractNum>
  <w:abstractNum w:abstractNumId="2" w15:restartNumberingAfterBreak="0">
    <w:nsid w:val="0000000A"/>
    <w:multiLevelType w:val="singleLevel"/>
    <w:tmpl w:val="0000000A"/>
    <w:lvl w:ilvl="0">
      <w:start w:val="9"/>
      <w:numFmt w:val="chineseCounting"/>
      <w:suff w:val="nothing"/>
      <w:lvlText w:val="%1、"/>
      <w:lvlJc w:val="left"/>
    </w:lvl>
  </w:abstractNum>
  <w:abstractNum w:abstractNumId="3" w15:restartNumberingAfterBreak="0">
    <w:nsid w:val="010F4887"/>
    <w:multiLevelType w:val="hybridMultilevel"/>
    <w:tmpl w:val="702A7F3E"/>
    <w:lvl w:ilvl="0" w:tplc="F610781A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3992D2E"/>
    <w:multiLevelType w:val="hybridMultilevel"/>
    <w:tmpl w:val="DDFEF7C2"/>
    <w:lvl w:ilvl="0" w:tplc="2466A1B8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E772A34"/>
    <w:multiLevelType w:val="hybridMultilevel"/>
    <w:tmpl w:val="9C28406A"/>
    <w:lvl w:ilvl="0" w:tplc="896C8B8A">
      <w:start w:val="7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F1F396F"/>
    <w:multiLevelType w:val="hybridMultilevel"/>
    <w:tmpl w:val="3BF44D42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E765550"/>
    <w:multiLevelType w:val="multilevel"/>
    <w:tmpl w:val="3302241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BAB7B5D"/>
    <w:multiLevelType w:val="hybridMultilevel"/>
    <w:tmpl w:val="ED64A8D4"/>
    <w:lvl w:ilvl="0" w:tplc="3EE0A5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E08352B"/>
    <w:multiLevelType w:val="hybridMultilevel"/>
    <w:tmpl w:val="3006A01A"/>
    <w:lvl w:ilvl="0" w:tplc="D7E2BBCC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30A4300A"/>
    <w:multiLevelType w:val="hybridMultilevel"/>
    <w:tmpl w:val="9FBEBCDA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26C27FF"/>
    <w:multiLevelType w:val="hybridMultilevel"/>
    <w:tmpl w:val="5D9466FE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378347D"/>
    <w:multiLevelType w:val="hybridMultilevel"/>
    <w:tmpl w:val="3302241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D453206"/>
    <w:multiLevelType w:val="hybridMultilevel"/>
    <w:tmpl w:val="6EA0836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2B55717"/>
    <w:multiLevelType w:val="hybridMultilevel"/>
    <w:tmpl w:val="A642E51A"/>
    <w:lvl w:ilvl="0" w:tplc="F0C42054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5" w15:restartNumberingAfterBreak="0">
    <w:nsid w:val="5B883CC3"/>
    <w:multiLevelType w:val="hybridMultilevel"/>
    <w:tmpl w:val="14765070"/>
    <w:lvl w:ilvl="0" w:tplc="7AB4CC7A">
      <w:start w:val="7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1F16A4E"/>
    <w:multiLevelType w:val="hybridMultilevel"/>
    <w:tmpl w:val="B900EC10"/>
    <w:lvl w:ilvl="0" w:tplc="46BACBD2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5E5C6472">
      <w:start w:val="1"/>
      <w:numFmt w:val="chineseCountingThousand"/>
      <w:lvlText w:val="%2、"/>
      <w:lvlJc w:val="left"/>
      <w:pPr>
        <w:tabs>
          <w:tab w:val="num" w:pos="567"/>
        </w:tabs>
        <w:ind w:left="851" w:firstLine="283"/>
      </w:pPr>
      <w:rPr>
        <w:rFonts w:ascii="Times New Roman" w:eastAsia="宋体" w:hAnsi="Times New Roman" w:hint="eastAsia"/>
        <w:b/>
        <w:i w:val="0"/>
        <w:sz w:val="24"/>
        <w:szCs w:val="24"/>
      </w:rPr>
    </w:lvl>
    <w:lvl w:ilvl="2" w:tplc="30046580">
      <w:start w:val="1"/>
      <w:numFmt w:val="japaneseCounting"/>
      <w:lvlText w:val="%3．"/>
      <w:lvlJc w:val="left"/>
      <w:pPr>
        <w:tabs>
          <w:tab w:val="num" w:pos="1560"/>
        </w:tabs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378CF9E">
      <w:start w:val="1"/>
      <w:numFmt w:val="bullet"/>
      <w:lvlText w:val="◘"/>
      <w:lvlJc w:val="left"/>
      <w:pPr>
        <w:tabs>
          <w:tab w:val="num" w:pos="1963"/>
        </w:tabs>
        <w:ind w:left="1963" w:hanging="283"/>
      </w:pPr>
      <w:rPr>
        <w:rFonts w:ascii="Times New Roman" w:eastAsia="宋体" w:hAnsi="Times New Roman" w:cs="Times New Roman" w:hint="default"/>
        <w:color w:val="auto"/>
        <w:sz w:val="21"/>
        <w:szCs w:val="21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6440DA"/>
    <w:multiLevelType w:val="hybridMultilevel"/>
    <w:tmpl w:val="4ACCDB38"/>
    <w:lvl w:ilvl="0" w:tplc="2466A1B8">
      <w:start w:val="1"/>
      <w:numFmt w:val="decimal"/>
      <w:lvlText w:val="（%1）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8" w15:restartNumberingAfterBreak="0">
    <w:nsid w:val="72BB3CCA"/>
    <w:multiLevelType w:val="hybridMultilevel"/>
    <w:tmpl w:val="5D9466F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6F612AC"/>
    <w:multiLevelType w:val="multilevel"/>
    <w:tmpl w:val="702A7F3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8552D58"/>
    <w:multiLevelType w:val="hybridMultilevel"/>
    <w:tmpl w:val="7FD0ACCA"/>
    <w:lvl w:ilvl="0" w:tplc="07824F38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7E025E51"/>
    <w:multiLevelType w:val="hybridMultilevel"/>
    <w:tmpl w:val="F4481B8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72495276">
    <w:abstractNumId w:val="0"/>
  </w:num>
  <w:num w:numId="2" w16cid:durableId="1186285818">
    <w:abstractNumId w:val="1"/>
  </w:num>
  <w:num w:numId="3" w16cid:durableId="353575465">
    <w:abstractNumId w:val="2"/>
  </w:num>
  <w:num w:numId="4" w16cid:durableId="20645412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1489026">
    <w:abstractNumId w:val="5"/>
  </w:num>
  <w:num w:numId="6" w16cid:durableId="398553187">
    <w:abstractNumId w:val="15"/>
  </w:num>
  <w:num w:numId="7" w16cid:durableId="1229535458">
    <w:abstractNumId w:val="16"/>
  </w:num>
  <w:num w:numId="8" w16cid:durableId="1023630959">
    <w:abstractNumId w:val="3"/>
  </w:num>
  <w:num w:numId="9" w16cid:durableId="37822154">
    <w:abstractNumId w:val="19"/>
  </w:num>
  <w:num w:numId="10" w16cid:durableId="1604996234">
    <w:abstractNumId w:val="6"/>
  </w:num>
  <w:num w:numId="11" w16cid:durableId="1617329583">
    <w:abstractNumId w:val="7"/>
  </w:num>
  <w:num w:numId="12" w16cid:durableId="129175269">
    <w:abstractNumId w:val="11"/>
  </w:num>
  <w:num w:numId="13" w16cid:durableId="576329505">
    <w:abstractNumId w:val="20"/>
  </w:num>
  <w:num w:numId="14" w16cid:durableId="112016101">
    <w:abstractNumId w:val="9"/>
  </w:num>
  <w:num w:numId="15" w16cid:durableId="1935437336">
    <w:abstractNumId w:val="18"/>
  </w:num>
  <w:num w:numId="16" w16cid:durableId="1091850220">
    <w:abstractNumId w:val="21"/>
  </w:num>
  <w:num w:numId="17" w16cid:durableId="1907689688">
    <w:abstractNumId w:val="12"/>
  </w:num>
  <w:num w:numId="18" w16cid:durableId="40327974">
    <w:abstractNumId w:val="13"/>
  </w:num>
  <w:num w:numId="19" w16cid:durableId="1962224980">
    <w:abstractNumId w:val="10"/>
  </w:num>
  <w:num w:numId="20" w16cid:durableId="18390800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840817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60013481">
    <w:abstractNumId w:val="17"/>
  </w:num>
  <w:num w:numId="23" w16cid:durableId="1831477441">
    <w:abstractNumId w:val="4"/>
  </w:num>
  <w:num w:numId="24" w16cid:durableId="15148052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230"/>
    <w:rsid w:val="00021E99"/>
    <w:rsid w:val="00040F90"/>
    <w:rsid w:val="00075C51"/>
    <w:rsid w:val="00081FE8"/>
    <w:rsid w:val="00083741"/>
    <w:rsid w:val="000A1ABF"/>
    <w:rsid w:val="000A434F"/>
    <w:rsid w:val="000A7642"/>
    <w:rsid w:val="000B416C"/>
    <w:rsid w:val="000D5F9D"/>
    <w:rsid w:val="00113D39"/>
    <w:rsid w:val="001161E4"/>
    <w:rsid w:val="00124404"/>
    <w:rsid w:val="00141032"/>
    <w:rsid w:val="00144C9B"/>
    <w:rsid w:val="001534B7"/>
    <w:rsid w:val="00172A27"/>
    <w:rsid w:val="00183F70"/>
    <w:rsid w:val="00184C47"/>
    <w:rsid w:val="001A1401"/>
    <w:rsid w:val="001A6448"/>
    <w:rsid w:val="001C65E0"/>
    <w:rsid w:val="001C797C"/>
    <w:rsid w:val="001D61F2"/>
    <w:rsid w:val="001D6531"/>
    <w:rsid w:val="001D7A6C"/>
    <w:rsid w:val="001F40C2"/>
    <w:rsid w:val="001F6A38"/>
    <w:rsid w:val="00207B3C"/>
    <w:rsid w:val="00217D3E"/>
    <w:rsid w:val="002231F0"/>
    <w:rsid w:val="002664BC"/>
    <w:rsid w:val="00281523"/>
    <w:rsid w:val="002839D6"/>
    <w:rsid w:val="002877D1"/>
    <w:rsid w:val="002902A0"/>
    <w:rsid w:val="002A5A50"/>
    <w:rsid w:val="002A75A8"/>
    <w:rsid w:val="002B3F98"/>
    <w:rsid w:val="002E4C4A"/>
    <w:rsid w:val="002F051A"/>
    <w:rsid w:val="002F278E"/>
    <w:rsid w:val="002F5490"/>
    <w:rsid w:val="002F5B4B"/>
    <w:rsid w:val="0031449D"/>
    <w:rsid w:val="00324068"/>
    <w:rsid w:val="00357D77"/>
    <w:rsid w:val="00362874"/>
    <w:rsid w:val="00372B3E"/>
    <w:rsid w:val="003778D7"/>
    <w:rsid w:val="003910AC"/>
    <w:rsid w:val="00393C7B"/>
    <w:rsid w:val="003E6063"/>
    <w:rsid w:val="003F2CEC"/>
    <w:rsid w:val="003F388B"/>
    <w:rsid w:val="003F5A32"/>
    <w:rsid w:val="00406308"/>
    <w:rsid w:val="00410C93"/>
    <w:rsid w:val="00414653"/>
    <w:rsid w:val="0043062D"/>
    <w:rsid w:val="00450040"/>
    <w:rsid w:val="004557F2"/>
    <w:rsid w:val="00461CC1"/>
    <w:rsid w:val="004910A7"/>
    <w:rsid w:val="0049416E"/>
    <w:rsid w:val="004A254C"/>
    <w:rsid w:val="004B19B4"/>
    <w:rsid w:val="004C3332"/>
    <w:rsid w:val="004D2D47"/>
    <w:rsid w:val="004E1096"/>
    <w:rsid w:val="004E71DA"/>
    <w:rsid w:val="00510463"/>
    <w:rsid w:val="00535B28"/>
    <w:rsid w:val="0054231F"/>
    <w:rsid w:val="00562709"/>
    <w:rsid w:val="00576EC2"/>
    <w:rsid w:val="0058091A"/>
    <w:rsid w:val="005856B4"/>
    <w:rsid w:val="005B1BE4"/>
    <w:rsid w:val="005E0A71"/>
    <w:rsid w:val="005F723A"/>
    <w:rsid w:val="00604F51"/>
    <w:rsid w:val="00632AED"/>
    <w:rsid w:val="0064357F"/>
    <w:rsid w:val="00661EFC"/>
    <w:rsid w:val="0066236E"/>
    <w:rsid w:val="00667874"/>
    <w:rsid w:val="006A1AD2"/>
    <w:rsid w:val="006A4CD0"/>
    <w:rsid w:val="006D0287"/>
    <w:rsid w:val="006D716E"/>
    <w:rsid w:val="006F1066"/>
    <w:rsid w:val="007412E0"/>
    <w:rsid w:val="007447FA"/>
    <w:rsid w:val="00755E9C"/>
    <w:rsid w:val="00766EEB"/>
    <w:rsid w:val="00777928"/>
    <w:rsid w:val="007941B9"/>
    <w:rsid w:val="00796BBC"/>
    <w:rsid w:val="007A2A6D"/>
    <w:rsid w:val="007A7E75"/>
    <w:rsid w:val="007D0F7B"/>
    <w:rsid w:val="007E44C9"/>
    <w:rsid w:val="007F4301"/>
    <w:rsid w:val="007F6138"/>
    <w:rsid w:val="00811E8E"/>
    <w:rsid w:val="0085186D"/>
    <w:rsid w:val="00864578"/>
    <w:rsid w:val="008741AB"/>
    <w:rsid w:val="00880877"/>
    <w:rsid w:val="008B12F1"/>
    <w:rsid w:val="008B3722"/>
    <w:rsid w:val="008C020C"/>
    <w:rsid w:val="008D692C"/>
    <w:rsid w:val="008E4C3C"/>
    <w:rsid w:val="008E5F77"/>
    <w:rsid w:val="009001C7"/>
    <w:rsid w:val="009228EA"/>
    <w:rsid w:val="0092325A"/>
    <w:rsid w:val="00937715"/>
    <w:rsid w:val="009435EB"/>
    <w:rsid w:val="00944678"/>
    <w:rsid w:val="00950BB9"/>
    <w:rsid w:val="00953EA8"/>
    <w:rsid w:val="0095571B"/>
    <w:rsid w:val="00965993"/>
    <w:rsid w:val="009679CE"/>
    <w:rsid w:val="009808BF"/>
    <w:rsid w:val="00990619"/>
    <w:rsid w:val="009B5EBB"/>
    <w:rsid w:val="009B6139"/>
    <w:rsid w:val="009C294E"/>
    <w:rsid w:val="009D5EFC"/>
    <w:rsid w:val="009E0AF7"/>
    <w:rsid w:val="009F5414"/>
    <w:rsid w:val="009F69F9"/>
    <w:rsid w:val="00A01A48"/>
    <w:rsid w:val="00A06A47"/>
    <w:rsid w:val="00A20137"/>
    <w:rsid w:val="00A371EB"/>
    <w:rsid w:val="00A74E97"/>
    <w:rsid w:val="00A84E96"/>
    <w:rsid w:val="00AC1B5A"/>
    <w:rsid w:val="00AC2A94"/>
    <w:rsid w:val="00AC3CF4"/>
    <w:rsid w:val="00AC440F"/>
    <w:rsid w:val="00AD6EB5"/>
    <w:rsid w:val="00AF280C"/>
    <w:rsid w:val="00AF4741"/>
    <w:rsid w:val="00B003E4"/>
    <w:rsid w:val="00B12D5F"/>
    <w:rsid w:val="00B153E2"/>
    <w:rsid w:val="00B20744"/>
    <w:rsid w:val="00B318F6"/>
    <w:rsid w:val="00B417B7"/>
    <w:rsid w:val="00B73C45"/>
    <w:rsid w:val="00B83CA6"/>
    <w:rsid w:val="00B83EA7"/>
    <w:rsid w:val="00B90716"/>
    <w:rsid w:val="00BA4204"/>
    <w:rsid w:val="00BB14EF"/>
    <w:rsid w:val="00BC0EF2"/>
    <w:rsid w:val="00BD46DA"/>
    <w:rsid w:val="00C114F8"/>
    <w:rsid w:val="00C1158B"/>
    <w:rsid w:val="00C1433A"/>
    <w:rsid w:val="00C2031D"/>
    <w:rsid w:val="00C3247B"/>
    <w:rsid w:val="00C40B5B"/>
    <w:rsid w:val="00C55B40"/>
    <w:rsid w:val="00C55FCE"/>
    <w:rsid w:val="00C64B20"/>
    <w:rsid w:val="00C82E6B"/>
    <w:rsid w:val="00C90AC4"/>
    <w:rsid w:val="00CA77F3"/>
    <w:rsid w:val="00CB2A6C"/>
    <w:rsid w:val="00CD2887"/>
    <w:rsid w:val="00CE0A27"/>
    <w:rsid w:val="00CE19F5"/>
    <w:rsid w:val="00CF51E6"/>
    <w:rsid w:val="00D00D22"/>
    <w:rsid w:val="00D018C9"/>
    <w:rsid w:val="00D15C6E"/>
    <w:rsid w:val="00D23D3B"/>
    <w:rsid w:val="00D33978"/>
    <w:rsid w:val="00D54D99"/>
    <w:rsid w:val="00D5673F"/>
    <w:rsid w:val="00D57FF4"/>
    <w:rsid w:val="00D6188F"/>
    <w:rsid w:val="00D66889"/>
    <w:rsid w:val="00D66953"/>
    <w:rsid w:val="00D66C66"/>
    <w:rsid w:val="00DA2F65"/>
    <w:rsid w:val="00DB5637"/>
    <w:rsid w:val="00DC42FD"/>
    <w:rsid w:val="00DF7359"/>
    <w:rsid w:val="00E20D8B"/>
    <w:rsid w:val="00E231A4"/>
    <w:rsid w:val="00E2645A"/>
    <w:rsid w:val="00E37537"/>
    <w:rsid w:val="00E516A9"/>
    <w:rsid w:val="00E53E80"/>
    <w:rsid w:val="00E66038"/>
    <w:rsid w:val="00E703F9"/>
    <w:rsid w:val="00E912F9"/>
    <w:rsid w:val="00EB4AC7"/>
    <w:rsid w:val="00ED2306"/>
    <w:rsid w:val="00EE55B2"/>
    <w:rsid w:val="00EF7B86"/>
    <w:rsid w:val="00F0019F"/>
    <w:rsid w:val="00F03753"/>
    <w:rsid w:val="00F12A13"/>
    <w:rsid w:val="00F13F0D"/>
    <w:rsid w:val="00F406A3"/>
    <w:rsid w:val="00F507E0"/>
    <w:rsid w:val="00F77CD3"/>
    <w:rsid w:val="00F804D0"/>
    <w:rsid w:val="00F82022"/>
    <w:rsid w:val="00F900D9"/>
    <w:rsid w:val="00F92D3B"/>
    <w:rsid w:val="00FC5E35"/>
    <w:rsid w:val="00FC5E59"/>
    <w:rsid w:val="00FD465B"/>
    <w:rsid w:val="00FE3BAF"/>
    <w:rsid w:val="00FF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B2C3E45"/>
  <w15:docId w15:val="{AB5DAA45-BE3F-4B74-9F0B-86758C6D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4068"/>
    <w:pPr>
      <w:widowControl w:val="0"/>
      <w:ind w:firstLine="42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2CharChar">
    <w:name w:val="2级标题 Char Char"/>
    <w:link w:val="2"/>
    <w:rPr>
      <w:rFonts w:eastAsia="宋体"/>
      <w:b/>
      <w:bCs/>
      <w:sz w:val="30"/>
      <w:szCs w:val="32"/>
      <w:lang w:eastAsia="zh-CN" w:bidi="ar-SA"/>
    </w:rPr>
  </w:style>
  <w:style w:type="character" w:customStyle="1" w:styleId="30">
    <w:name w:val="标题 3 字符"/>
    <w:link w:val="3"/>
    <w:rPr>
      <w:rFonts w:eastAsia="宋体"/>
      <w:b/>
      <w:bCs/>
      <w:sz w:val="32"/>
      <w:szCs w:val="32"/>
      <w:lang w:bidi="ar-SA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2">
    <w:name w:val="2级标题"/>
    <w:basedOn w:val="3"/>
    <w:link w:val="2CharChar"/>
    <w:pPr>
      <w:spacing w:before="0" w:after="0" w:line="240" w:lineRule="auto"/>
      <w:ind w:firstLine="200"/>
    </w:pPr>
    <w:rPr>
      <w:sz w:val="30"/>
    </w:rPr>
  </w:style>
  <w:style w:type="paragraph" w:customStyle="1" w:styleId="a6">
    <w:name w:val="（二）级标题"/>
    <w:basedOn w:val="a"/>
    <w:pPr>
      <w:ind w:firstLine="422"/>
    </w:pPr>
    <w:rPr>
      <w:b/>
      <w:sz w:val="28"/>
    </w:rPr>
  </w:style>
  <w:style w:type="paragraph" w:customStyle="1" w:styleId="a7">
    <w:name w:val="图表标题"/>
    <w:basedOn w:val="a"/>
    <w:pPr>
      <w:jc w:val="center"/>
    </w:pPr>
    <w:rPr>
      <w:rFonts w:ascii="宋体" w:hAnsi="宋体"/>
      <w:b/>
      <w:sz w:val="18"/>
      <w:szCs w:val="18"/>
    </w:rPr>
  </w:style>
  <w:style w:type="paragraph" w:customStyle="1" w:styleId="WPSPlain">
    <w:name w:val="WPS Plain"/>
  </w:style>
  <w:style w:type="paragraph" w:customStyle="1" w:styleId="31">
    <w:name w:val="3级标题"/>
    <w:basedOn w:val="a"/>
    <w:rPr>
      <w:b/>
      <w:sz w:val="24"/>
    </w:rPr>
  </w:style>
  <w:style w:type="paragraph" w:styleId="a8">
    <w:name w:val="Normal Indent"/>
    <w:basedOn w:val="a"/>
    <w:rsid w:val="001A6448"/>
    <w:rPr>
      <w:szCs w:val="21"/>
    </w:rPr>
  </w:style>
  <w:style w:type="paragraph" w:styleId="a9">
    <w:name w:val="List Paragraph"/>
    <w:basedOn w:val="a"/>
    <w:uiPriority w:val="34"/>
    <w:qFormat/>
    <w:rsid w:val="001534B7"/>
    <w:p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42223-D233-4275-B49F-67FCE3A9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9</Pages>
  <Words>881</Words>
  <Characters>5023</Characters>
  <Application>Microsoft Office Word</Application>
  <DocSecurity>0</DocSecurity>
  <PresentationFormat/>
  <Lines>41</Lines>
  <Paragraphs>11</Paragraphs>
  <Slides>0</Slides>
  <Notes>0</Notes>
  <HiddenSlides>0</HiddenSlides>
  <MMClips>0</MMClips>
  <ScaleCrop>false</ScaleCrop>
  <Manager/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上海大学  计算机学院 </dc:title>
  <dc:subject/>
  <dc:creator>Administrator</dc:creator>
  <cp:keywords/>
  <dc:description/>
  <cp:lastModifiedBy>文宇 赵</cp:lastModifiedBy>
  <cp:revision>43</cp:revision>
  <dcterms:created xsi:type="dcterms:W3CDTF">2026-04-01T03:20:00Z</dcterms:created>
  <dcterms:modified xsi:type="dcterms:W3CDTF">2026-04-08T06:10:00Z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