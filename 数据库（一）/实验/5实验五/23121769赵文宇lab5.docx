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75A2137" w14:textId="35FA4547" w:rsidR="001A6448" w:rsidRDefault="001A6448" w:rsidP="001A6448">
      <w:pPr>
        <w:pStyle w:val="a8"/>
        <w:ind w:firstLine="0"/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上海大学  计算机</w:t>
      </w:r>
      <w:r w:rsidR="007412E0">
        <w:rPr>
          <w:rFonts w:ascii="黑体" w:eastAsia="黑体" w:hint="eastAsia"/>
          <w:b/>
          <w:sz w:val="36"/>
          <w:szCs w:val="36"/>
        </w:rPr>
        <w:t>工程与科学</w:t>
      </w:r>
      <w:r>
        <w:rPr>
          <w:rFonts w:ascii="黑体" w:eastAsia="黑体" w:hint="eastAsia"/>
          <w:b/>
          <w:sz w:val="36"/>
          <w:szCs w:val="36"/>
        </w:rPr>
        <w:t>学院</w:t>
      </w:r>
    </w:p>
    <w:p w14:paraId="67B90336" w14:textId="17026E01" w:rsidR="001A6448" w:rsidRDefault="001A6448" w:rsidP="001A6448">
      <w:pPr>
        <w:pStyle w:val="a8"/>
        <w:ind w:firstLine="0"/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《</w:t>
      </w:r>
      <w:r w:rsidR="007412E0">
        <w:rPr>
          <w:rFonts w:ascii="黑体" w:eastAsia="黑体" w:hint="eastAsia"/>
          <w:b/>
          <w:sz w:val="36"/>
          <w:szCs w:val="36"/>
        </w:rPr>
        <w:t>数据库原理</w:t>
      </w:r>
      <w:r>
        <w:rPr>
          <w:rFonts w:ascii="黑体" w:eastAsia="黑体" w:hint="eastAsia"/>
          <w:b/>
          <w:sz w:val="36"/>
          <w:szCs w:val="36"/>
        </w:rPr>
        <w:t>》</w:t>
      </w:r>
      <w:r w:rsidR="007412E0">
        <w:rPr>
          <w:rFonts w:ascii="黑体" w:eastAsia="黑体" w:hint="eastAsia"/>
          <w:b/>
          <w:sz w:val="36"/>
          <w:szCs w:val="36"/>
        </w:rPr>
        <w:t>（1）</w:t>
      </w:r>
      <w:r w:rsidR="00796BBC">
        <w:rPr>
          <w:rFonts w:ascii="黑体" w:eastAsia="黑体" w:hint="eastAsia"/>
          <w:b/>
          <w:sz w:val="36"/>
          <w:szCs w:val="36"/>
        </w:rPr>
        <w:t>实验报告</w:t>
      </w:r>
    </w:p>
    <w:p w14:paraId="3FBD0C5A" w14:textId="405CC3F0" w:rsidR="009D5EFC" w:rsidRPr="009D5EFC" w:rsidRDefault="009D5EFC" w:rsidP="009D5EFC">
      <w:pPr>
        <w:pStyle w:val="a8"/>
        <w:ind w:left="148" w:hangingChars="49" w:hanging="148"/>
        <w:jc w:val="left"/>
        <w:rPr>
          <w:rFonts w:ascii="黑体" w:eastAsia="黑体"/>
          <w:b/>
          <w:sz w:val="30"/>
          <w:szCs w:val="30"/>
          <w:u w:val="single"/>
        </w:rPr>
      </w:pPr>
      <w:r>
        <w:rPr>
          <w:rFonts w:ascii="黑体" w:eastAsia="黑体" w:hint="eastAsia"/>
          <w:b/>
          <w:sz w:val="30"/>
          <w:szCs w:val="30"/>
        </w:rPr>
        <w:t xml:space="preserve">  </w:t>
      </w:r>
      <w:r w:rsidR="001A6448">
        <w:rPr>
          <w:rFonts w:ascii="黑体" w:eastAsia="黑体" w:hint="eastAsia"/>
          <w:b/>
          <w:sz w:val="30"/>
          <w:szCs w:val="30"/>
        </w:rPr>
        <w:t xml:space="preserve">姓名 </w:t>
      </w:r>
      <w:r w:rsidR="001A6448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FA0AC8">
        <w:rPr>
          <w:rFonts w:ascii="黑体" w:eastAsia="黑体" w:hint="eastAsia"/>
          <w:b/>
          <w:sz w:val="30"/>
          <w:szCs w:val="30"/>
          <w:u w:val="single"/>
        </w:rPr>
        <w:t>赵文宇</w:t>
      </w:r>
      <w:r w:rsidR="001A6448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64357F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>
        <w:rPr>
          <w:rFonts w:ascii="黑体" w:eastAsia="黑体" w:hint="eastAsia"/>
          <w:b/>
          <w:sz w:val="30"/>
          <w:szCs w:val="30"/>
        </w:rPr>
        <w:t xml:space="preserve">  </w:t>
      </w:r>
      <w:r w:rsidR="007412E0">
        <w:rPr>
          <w:rFonts w:ascii="黑体" w:eastAsia="黑体" w:hint="eastAsia"/>
          <w:b/>
          <w:sz w:val="30"/>
          <w:szCs w:val="30"/>
        </w:rPr>
        <w:t xml:space="preserve">  </w:t>
      </w:r>
      <w:r w:rsidR="001A6448">
        <w:rPr>
          <w:rFonts w:ascii="黑体" w:eastAsia="黑体" w:hint="eastAsia"/>
          <w:b/>
          <w:sz w:val="30"/>
          <w:szCs w:val="30"/>
        </w:rPr>
        <w:t>学号</w:t>
      </w:r>
      <w:r>
        <w:rPr>
          <w:rFonts w:ascii="黑体" w:eastAsia="黑体" w:hint="eastAsia"/>
          <w:b/>
          <w:sz w:val="30"/>
          <w:szCs w:val="30"/>
        </w:rPr>
        <w:t xml:space="preserve">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FA0AC8">
        <w:rPr>
          <w:rFonts w:ascii="黑体" w:eastAsia="黑体" w:hint="eastAsia"/>
          <w:b/>
          <w:sz w:val="30"/>
          <w:szCs w:val="30"/>
          <w:u w:val="single"/>
        </w:rPr>
        <w:t>23121769</w:t>
      </w:r>
      <w:r w:rsidR="003F5A32">
        <w:rPr>
          <w:rFonts w:ascii="黑体" w:eastAsia="黑体"/>
          <w:b/>
          <w:sz w:val="30"/>
          <w:szCs w:val="30"/>
          <w:u w:val="single"/>
        </w:rPr>
        <w:t xml:space="preserve">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</w:p>
    <w:p w14:paraId="528FBB73" w14:textId="29298323" w:rsidR="001A6448" w:rsidRDefault="009D5EFC" w:rsidP="009D5EFC">
      <w:pPr>
        <w:pStyle w:val="a8"/>
        <w:ind w:left="148" w:hangingChars="49" w:hanging="148"/>
        <w:jc w:val="left"/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 xml:space="preserve"> </w:t>
      </w:r>
      <w:r w:rsidR="001A6448">
        <w:rPr>
          <w:rFonts w:ascii="黑体" w:eastAsia="黑体" w:hint="eastAsia"/>
          <w:b/>
          <w:sz w:val="30"/>
          <w:szCs w:val="30"/>
        </w:rPr>
        <w:t xml:space="preserve"> 时间 </w:t>
      </w:r>
      <w:r w:rsidR="001A6448" w:rsidRPr="001A6448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AA2779">
        <w:rPr>
          <w:rFonts w:ascii="黑体" w:eastAsia="黑体" w:hint="eastAsia"/>
          <w:b/>
          <w:sz w:val="30"/>
          <w:szCs w:val="30"/>
          <w:u w:val="single"/>
        </w:rPr>
        <w:t>一</w:t>
      </w:r>
      <w:proofErr w:type="gramStart"/>
      <w:r w:rsidR="00AA2779">
        <w:rPr>
          <w:rFonts w:ascii="黑体" w:eastAsia="黑体" w:hint="eastAsia"/>
          <w:b/>
          <w:sz w:val="30"/>
          <w:szCs w:val="30"/>
          <w:u w:val="single"/>
        </w:rPr>
        <w:t>3</w:t>
      </w:r>
      <w:proofErr w:type="gramEnd"/>
      <w:r w:rsidR="007412E0">
        <w:rPr>
          <w:rFonts w:ascii="黑体" w:eastAsia="黑体" w:hint="eastAsia"/>
          <w:b/>
          <w:sz w:val="30"/>
          <w:szCs w:val="30"/>
          <w:u w:val="single"/>
        </w:rPr>
        <w:t>-</w:t>
      </w:r>
      <w:r w:rsidR="00AA2779">
        <w:rPr>
          <w:rFonts w:ascii="黑体" w:eastAsia="黑体" w:hint="eastAsia"/>
          <w:b/>
          <w:sz w:val="30"/>
          <w:szCs w:val="30"/>
          <w:u w:val="single"/>
        </w:rPr>
        <w:t>4</w:t>
      </w:r>
      <w:r w:rsidR="001A6448">
        <w:rPr>
          <w:rFonts w:ascii="黑体" w:eastAsia="黑体" w:hint="eastAsia"/>
          <w:b/>
          <w:sz w:val="30"/>
          <w:szCs w:val="30"/>
          <w:u w:val="single"/>
        </w:rPr>
        <w:t xml:space="preserve">  </w:t>
      </w:r>
      <w:r w:rsidR="001A6448">
        <w:rPr>
          <w:rFonts w:ascii="黑体" w:eastAsia="黑体" w:hint="eastAsia"/>
          <w:b/>
          <w:sz w:val="30"/>
          <w:szCs w:val="30"/>
        </w:rPr>
        <w:t xml:space="preserve"> </w:t>
      </w:r>
      <w:r w:rsidR="0064357F">
        <w:rPr>
          <w:rFonts w:ascii="黑体" w:eastAsia="黑体" w:hint="eastAsia"/>
          <w:b/>
          <w:sz w:val="30"/>
          <w:szCs w:val="30"/>
        </w:rPr>
        <w:t xml:space="preserve"> </w:t>
      </w:r>
      <w:r w:rsidR="007412E0">
        <w:rPr>
          <w:rFonts w:ascii="黑体" w:eastAsia="黑体" w:hint="eastAsia"/>
          <w:b/>
          <w:sz w:val="30"/>
          <w:szCs w:val="30"/>
        </w:rPr>
        <w:t>地点</w:t>
      </w:r>
      <w:r w:rsidR="001A6448">
        <w:rPr>
          <w:rFonts w:ascii="黑体" w:eastAsia="黑体" w:hint="eastAsia"/>
          <w:b/>
          <w:sz w:val="30"/>
          <w:szCs w:val="30"/>
        </w:rPr>
        <w:t xml:space="preserve">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 </w:t>
      </w:r>
      <w:r w:rsidR="00777928">
        <w:rPr>
          <w:rFonts w:ascii="黑体" w:eastAsia="黑体" w:hint="eastAsia"/>
          <w:b/>
          <w:sz w:val="30"/>
          <w:szCs w:val="30"/>
          <w:u w:val="single"/>
        </w:rPr>
        <w:t>计</w:t>
      </w:r>
      <w:r w:rsidR="00AA2779">
        <w:rPr>
          <w:rFonts w:ascii="黑体" w:eastAsia="黑体" w:hint="eastAsia"/>
          <w:b/>
          <w:sz w:val="30"/>
          <w:szCs w:val="30"/>
          <w:u w:val="single"/>
        </w:rPr>
        <w:t>7</w:t>
      </w:r>
      <w:r w:rsidR="00777928">
        <w:rPr>
          <w:rFonts w:ascii="黑体" w:eastAsia="黑体" w:hint="eastAsia"/>
          <w:b/>
          <w:sz w:val="30"/>
          <w:szCs w:val="30"/>
          <w:u w:val="single"/>
        </w:rPr>
        <w:t>06</w:t>
      </w:r>
      <w:r w:rsidR="007412E0">
        <w:rPr>
          <w:rFonts w:ascii="黑体" w:eastAsia="黑体" w:hint="eastAsia"/>
          <w:b/>
          <w:sz w:val="30"/>
          <w:szCs w:val="30"/>
          <w:u w:val="single"/>
        </w:rPr>
        <w:t xml:space="preserve">  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Pr="009D5EFC">
        <w:rPr>
          <w:rFonts w:ascii="黑体" w:eastAsia="黑体" w:hint="eastAsia"/>
          <w:b/>
          <w:sz w:val="30"/>
          <w:szCs w:val="30"/>
        </w:rPr>
        <w:t xml:space="preserve"> </w:t>
      </w:r>
      <w:r w:rsidR="004D2D47">
        <w:rPr>
          <w:rFonts w:ascii="黑体" w:eastAsia="黑体"/>
          <w:b/>
          <w:sz w:val="30"/>
          <w:szCs w:val="30"/>
        </w:rPr>
        <w:t xml:space="preserve"> </w:t>
      </w:r>
      <w:r>
        <w:rPr>
          <w:rFonts w:ascii="黑体" w:eastAsia="黑体" w:hint="eastAsia"/>
          <w:b/>
          <w:sz w:val="30"/>
          <w:szCs w:val="30"/>
        </w:rPr>
        <w:t>指导教师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4D2D47">
        <w:rPr>
          <w:rFonts w:ascii="黑体" w:eastAsia="黑体" w:hint="eastAsia"/>
          <w:b/>
          <w:sz w:val="30"/>
          <w:szCs w:val="30"/>
          <w:u w:val="single"/>
        </w:rPr>
        <w:t>李晓强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</w:p>
    <w:p w14:paraId="6F17140D" w14:textId="77777777" w:rsidR="001A6448" w:rsidRDefault="001A6448" w:rsidP="001A6448">
      <w:pPr>
        <w:pStyle w:val="a8"/>
        <w:ind w:firstLine="0"/>
        <w:rPr>
          <w:b/>
          <w:bCs/>
          <w:noProof/>
          <w:sz w:val="18"/>
          <w:szCs w:val="18"/>
          <w:u w:val="single"/>
        </w:rPr>
      </w:pPr>
      <w:r>
        <w:rPr>
          <w:rFonts w:ascii="黑体" w:eastAsia="黑体" w:hint="eastAsia"/>
          <w:b/>
          <w:sz w:val="36"/>
          <w:szCs w:val="36"/>
        </w:rPr>
        <w:t xml:space="preserve">          </w:t>
      </w:r>
      <w:r w:rsidR="00000000">
        <w:pict w14:anchorId="183658B4">
          <v:line id="_x0000_s2050" style="position:absolute;left:0;text-align:left;z-index:1;mso-position-horizontal-relative:text;mso-position-vertical-relative:text" from="0,4.6pt" to="423pt,4.6pt" strokeweight="4.5pt">
            <v:stroke linestyle="thinThick"/>
          </v:line>
        </w:pict>
      </w:r>
    </w:p>
    <w:p w14:paraId="6369186D" w14:textId="77777777" w:rsidR="001A6448" w:rsidRPr="009D5EFC" w:rsidRDefault="001A6448">
      <w:pPr>
        <w:ind w:firstLine="0"/>
        <w:jc w:val="center"/>
        <w:rPr>
          <w:rFonts w:ascii="宋体" w:hAnsi="宋体" w:cs="宋体" w:hint="eastAsia"/>
          <w:szCs w:val="21"/>
        </w:rPr>
      </w:pPr>
    </w:p>
    <w:p w14:paraId="51DB0868" w14:textId="2241BA5C" w:rsidR="00DC42FD" w:rsidRPr="001A6448" w:rsidRDefault="00DC42FD" w:rsidP="002877D1">
      <w:pPr>
        <w:ind w:firstLine="0"/>
        <w:jc w:val="center"/>
        <w:rPr>
          <w:rFonts w:ascii="宋体" w:hAnsi="宋体" w:cs="宋体" w:hint="eastAsia"/>
          <w:b/>
          <w:sz w:val="32"/>
          <w:szCs w:val="32"/>
          <w:u w:val="single"/>
        </w:rPr>
      </w:pPr>
      <w:r w:rsidRPr="001A6448">
        <w:rPr>
          <w:rFonts w:ascii="宋体" w:hAnsi="宋体" w:cs="宋体" w:hint="eastAsia"/>
          <w:b/>
          <w:sz w:val="32"/>
          <w:szCs w:val="32"/>
        </w:rPr>
        <w:t>实验</w:t>
      </w:r>
      <w:r w:rsidR="0031403D">
        <w:rPr>
          <w:rFonts w:ascii="宋体" w:hAnsi="宋体" w:cs="宋体" w:hint="eastAsia"/>
          <w:b/>
          <w:sz w:val="32"/>
          <w:szCs w:val="32"/>
        </w:rPr>
        <w:t>5</w:t>
      </w:r>
      <w:r w:rsidR="002877D1">
        <w:rPr>
          <w:rFonts w:ascii="宋体" w:hAnsi="宋体" w:cs="宋体" w:hint="eastAsia"/>
          <w:b/>
          <w:sz w:val="32"/>
          <w:szCs w:val="32"/>
        </w:rPr>
        <w:t>：</w:t>
      </w:r>
      <w:r w:rsidR="001A6448" w:rsidRPr="001A6448">
        <w:rPr>
          <w:rFonts w:ascii="宋体" w:hAnsi="宋体" w:cs="宋体" w:hint="eastAsia"/>
          <w:b/>
          <w:sz w:val="32"/>
          <w:szCs w:val="32"/>
          <w:u w:val="single"/>
        </w:rPr>
        <w:t xml:space="preserve">  </w:t>
      </w:r>
      <w:r w:rsidR="00406308">
        <w:rPr>
          <w:rFonts w:ascii="宋体" w:hAnsi="宋体" w:cs="宋体" w:hint="eastAsia"/>
          <w:b/>
          <w:sz w:val="32"/>
          <w:szCs w:val="32"/>
          <w:u w:val="single"/>
        </w:rPr>
        <w:t>SQL命令</w:t>
      </w:r>
      <w:r w:rsidR="00C1158B">
        <w:rPr>
          <w:rFonts w:ascii="宋体" w:hAnsi="宋体" w:cs="宋体" w:hint="eastAsia"/>
          <w:b/>
          <w:sz w:val="32"/>
          <w:szCs w:val="32"/>
          <w:u w:val="single"/>
        </w:rPr>
        <w:t>-</w:t>
      </w:r>
      <w:r w:rsidR="00B61D5E">
        <w:rPr>
          <w:rFonts w:ascii="宋体" w:hAnsi="宋体" w:cs="宋体" w:hint="eastAsia"/>
          <w:b/>
          <w:sz w:val="32"/>
          <w:szCs w:val="32"/>
          <w:u w:val="single"/>
        </w:rPr>
        <w:t>视图和交互式SQL</w:t>
      </w:r>
    </w:p>
    <w:p w14:paraId="5ADE4C74" w14:textId="77777777" w:rsidR="00DC42FD" w:rsidRDefault="00DC42FD">
      <w:pPr>
        <w:ind w:firstLine="0"/>
        <w:rPr>
          <w:rFonts w:ascii="宋体" w:hAnsi="宋体" w:cs="宋体" w:hint="eastAsia"/>
        </w:rPr>
      </w:pPr>
    </w:p>
    <w:p w14:paraId="1D27F3B5" w14:textId="02C52305" w:rsidR="00DC42FD" w:rsidRPr="001A6448" w:rsidRDefault="00DC42FD">
      <w:pPr>
        <w:ind w:firstLine="0"/>
        <w:rPr>
          <w:rFonts w:ascii="宋体" w:hAnsi="宋体" w:cs="宋体" w:hint="eastAsia"/>
          <w:b/>
          <w:sz w:val="28"/>
          <w:szCs w:val="28"/>
        </w:rPr>
      </w:pPr>
      <w:r w:rsidRPr="001A6448">
        <w:rPr>
          <w:rFonts w:ascii="宋体" w:hAnsi="宋体" w:cs="宋体" w:hint="eastAsia"/>
          <w:b/>
          <w:sz w:val="28"/>
          <w:szCs w:val="28"/>
        </w:rPr>
        <w:t>一、实验目的</w:t>
      </w:r>
    </w:p>
    <w:p w14:paraId="0F18E626" w14:textId="5E7D2D71" w:rsidR="00DC42FD" w:rsidRDefault="00864578" w:rsidP="00864578">
      <w:pPr>
        <w:ind w:firstLineChars="200" w:firstLine="480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/>
          <w:sz w:val="24"/>
        </w:rPr>
        <w:t>1</w:t>
      </w:r>
      <w:r>
        <w:rPr>
          <w:rFonts w:ascii="宋体" w:hAnsi="宋体" w:cs="宋体" w:hint="eastAsia"/>
          <w:sz w:val="24"/>
        </w:rPr>
        <w:t>、</w:t>
      </w:r>
      <w:r w:rsidR="00C1158B">
        <w:rPr>
          <w:rFonts w:ascii="宋体" w:hAnsi="宋体" w:cs="宋体" w:hint="eastAsia"/>
          <w:sz w:val="24"/>
        </w:rPr>
        <w:t>了解和掌握</w:t>
      </w:r>
      <w:r w:rsidR="00020230">
        <w:rPr>
          <w:rFonts w:ascii="宋体" w:hAnsi="宋体" w:cs="宋体" w:hint="eastAsia"/>
          <w:sz w:val="24"/>
        </w:rPr>
        <w:t>SQL</w:t>
      </w:r>
      <w:r w:rsidR="00C1158B">
        <w:rPr>
          <w:rFonts w:ascii="宋体" w:hAnsi="宋体" w:cs="宋体" w:hint="eastAsia"/>
          <w:sz w:val="24"/>
        </w:rPr>
        <w:t>命令</w:t>
      </w:r>
      <w:r w:rsidR="00CA77F3">
        <w:rPr>
          <w:rFonts w:ascii="宋体" w:hAnsi="宋体" w:cs="宋体" w:hint="eastAsia"/>
          <w:sz w:val="24"/>
        </w:rPr>
        <w:t>中</w:t>
      </w:r>
      <w:r w:rsidR="00467CB4">
        <w:rPr>
          <w:rFonts w:ascii="宋体" w:hAnsi="宋体" w:cs="宋体" w:hint="eastAsia"/>
          <w:sz w:val="24"/>
        </w:rPr>
        <w:t>视图的建立和修改</w:t>
      </w:r>
    </w:p>
    <w:p w14:paraId="16FA451C" w14:textId="7DBC4EE5" w:rsidR="00C1158B" w:rsidRDefault="00C1158B" w:rsidP="00864578">
      <w:pPr>
        <w:ind w:firstLineChars="200" w:firstLine="480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2、了解和</w:t>
      </w:r>
      <w:r w:rsidR="00CA77F3">
        <w:rPr>
          <w:rFonts w:ascii="宋体" w:hAnsi="宋体" w:cs="宋体" w:hint="eastAsia"/>
          <w:sz w:val="24"/>
        </w:rPr>
        <w:t>掌握</w:t>
      </w:r>
      <w:r w:rsidR="00467CB4">
        <w:rPr>
          <w:rFonts w:ascii="宋体" w:hAnsi="宋体" w:cs="宋体" w:hint="eastAsia"/>
          <w:sz w:val="24"/>
        </w:rPr>
        <w:t>交互式SQL使用（包括数据库连接）</w:t>
      </w:r>
    </w:p>
    <w:p w14:paraId="57CE7A1A" w14:textId="77777777" w:rsidR="00BA4204" w:rsidRPr="00864578" w:rsidRDefault="00BA4204" w:rsidP="00864578">
      <w:pPr>
        <w:ind w:firstLineChars="200"/>
        <w:jc w:val="left"/>
        <w:rPr>
          <w:rFonts w:ascii="宋体" w:hAnsi="宋体" w:cs="宋体" w:hint="eastAsia"/>
        </w:rPr>
      </w:pPr>
    </w:p>
    <w:p w14:paraId="77F49245" w14:textId="058D8234" w:rsidR="00E231A4" w:rsidRDefault="00562709">
      <w:pPr>
        <w:ind w:firstLine="0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二</w:t>
      </w:r>
      <w:r w:rsidR="00DC42FD" w:rsidRPr="001A6448">
        <w:rPr>
          <w:rFonts w:ascii="宋体" w:hAnsi="宋体" w:cs="宋体" w:hint="eastAsia"/>
          <w:b/>
          <w:sz w:val="28"/>
          <w:szCs w:val="28"/>
        </w:rPr>
        <w:t>、实验内容</w:t>
      </w:r>
    </w:p>
    <w:p w14:paraId="6069AE0D" w14:textId="39363120" w:rsidR="00020230" w:rsidRPr="00046E36" w:rsidRDefault="00C1158B" w:rsidP="00046E36">
      <w:pPr>
        <w:ind w:firstLineChars="200" w:firstLine="480"/>
        <w:jc w:val="left"/>
        <w:rPr>
          <w:rFonts w:ascii="宋体" w:hAnsi="宋体" w:cs="宋体" w:hint="eastAsia"/>
          <w:sz w:val="24"/>
        </w:rPr>
      </w:pPr>
      <w:r w:rsidRPr="00046E36">
        <w:rPr>
          <w:rFonts w:ascii="宋体" w:hAnsi="宋体" w:cs="宋体" w:hint="eastAsia"/>
          <w:sz w:val="24"/>
        </w:rPr>
        <w:t>1</w:t>
      </w:r>
      <w:r w:rsidR="0006718A" w:rsidRPr="00046E36">
        <w:rPr>
          <w:rFonts w:ascii="宋体" w:hAnsi="宋体" w:cs="宋体" w:hint="eastAsia"/>
          <w:sz w:val="24"/>
        </w:rPr>
        <w:t>.</w:t>
      </w:r>
      <w:r w:rsidRPr="00046E36">
        <w:rPr>
          <w:rFonts w:ascii="宋体" w:hAnsi="宋体" w:cs="宋体" w:hint="eastAsia"/>
          <w:sz w:val="24"/>
        </w:rPr>
        <w:t>lect0</w:t>
      </w:r>
      <w:r w:rsidR="00856128" w:rsidRPr="00046E36">
        <w:rPr>
          <w:rFonts w:ascii="宋体" w:hAnsi="宋体" w:cs="宋体" w:hint="eastAsia"/>
          <w:sz w:val="24"/>
        </w:rPr>
        <w:t>5</w:t>
      </w:r>
      <w:r w:rsidRPr="00046E36">
        <w:rPr>
          <w:rFonts w:ascii="宋体" w:hAnsi="宋体" w:cs="宋体" w:hint="eastAsia"/>
          <w:sz w:val="24"/>
        </w:rPr>
        <w:t>讲稿中的</w:t>
      </w:r>
      <w:r w:rsidR="00CA77F3" w:rsidRPr="00046E36">
        <w:rPr>
          <w:rFonts w:ascii="宋体" w:hAnsi="宋体" w:cs="宋体" w:hint="eastAsia"/>
          <w:sz w:val="24"/>
        </w:rPr>
        <w:t>例子练习</w:t>
      </w:r>
    </w:p>
    <w:p w14:paraId="20EE8CAD" w14:textId="77777777" w:rsidR="00220B48" w:rsidRPr="00046E36" w:rsidRDefault="00220B48" w:rsidP="00046E36">
      <w:pPr>
        <w:ind w:firstLineChars="200" w:firstLine="480"/>
        <w:jc w:val="left"/>
        <w:rPr>
          <w:rFonts w:ascii="宋体" w:hAnsi="宋体" w:cs="宋体" w:hint="eastAsia"/>
          <w:sz w:val="24"/>
        </w:rPr>
      </w:pPr>
      <w:r w:rsidRPr="00046E36">
        <w:rPr>
          <w:rFonts w:ascii="宋体" w:hAnsi="宋体" w:cs="宋体" w:hint="eastAsia"/>
          <w:sz w:val="24"/>
        </w:rPr>
        <w:t>2</w:t>
      </w:r>
      <w:r w:rsidRPr="00046E36">
        <w:rPr>
          <w:rFonts w:ascii="宋体" w:hAnsi="宋体" w:cs="宋体"/>
          <w:sz w:val="24"/>
        </w:rPr>
        <w:t>.</w:t>
      </w:r>
      <w:r w:rsidRPr="00046E36">
        <w:rPr>
          <w:rFonts w:ascii="宋体" w:hAnsi="宋体" w:cs="宋体" w:hint="eastAsia"/>
          <w:sz w:val="24"/>
        </w:rPr>
        <w:t>对school数据库做如下操作：</w:t>
      </w:r>
    </w:p>
    <w:p w14:paraId="5952CD4E" w14:textId="77777777" w:rsidR="00120998" w:rsidRPr="00046E36" w:rsidRDefault="00120998" w:rsidP="00120998">
      <w:pPr>
        <w:numPr>
          <w:ilvl w:val="0"/>
          <w:numId w:val="27"/>
        </w:numPr>
        <w:rPr>
          <w:rFonts w:ascii="宋体" w:hAnsi="宋体" w:hint="eastAsia"/>
          <w:sz w:val="24"/>
        </w:rPr>
      </w:pPr>
      <w:r w:rsidRPr="00046E36">
        <w:rPr>
          <w:rFonts w:ascii="宋体" w:hAnsi="宋体" w:hint="eastAsia"/>
          <w:sz w:val="24"/>
        </w:rPr>
        <w:t>查询每个学生选课情况（包括没有选修课程的学生）。</w:t>
      </w:r>
    </w:p>
    <w:p w14:paraId="589B0B6A" w14:textId="77777777" w:rsidR="00120998" w:rsidRPr="00046E36" w:rsidRDefault="00120998" w:rsidP="00120998">
      <w:pPr>
        <w:numPr>
          <w:ilvl w:val="0"/>
          <w:numId w:val="27"/>
        </w:numPr>
        <w:rPr>
          <w:rFonts w:ascii="宋体" w:hAnsi="宋体" w:hint="eastAsia"/>
          <w:sz w:val="24"/>
        </w:rPr>
      </w:pPr>
      <w:r w:rsidRPr="00046E36">
        <w:rPr>
          <w:rFonts w:ascii="宋体" w:hAnsi="宋体" w:hint="eastAsia"/>
          <w:sz w:val="24"/>
        </w:rPr>
        <w:t>检索所有课程都选修的</w:t>
      </w:r>
      <w:proofErr w:type="gramStart"/>
      <w:r w:rsidRPr="00046E36">
        <w:rPr>
          <w:rFonts w:ascii="宋体" w:hAnsi="宋体" w:hint="eastAsia"/>
          <w:sz w:val="24"/>
        </w:rPr>
        <w:t>的</w:t>
      </w:r>
      <w:proofErr w:type="gramEnd"/>
      <w:r w:rsidRPr="00046E36">
        <w:rPr>
          <w:rFonts w:ascii="宋体" w:hAnsi="宋体" w:hint="eastAsia"/>
          <w:sz w:val="24"/>
        </w:rPr>
        <w:t>学生的学号与姓名。</w:t>
      </w:r>
    </w:p>
    <w:p w14:paraId="4F11D8CB" w14:textId="77777777" w:rsidR="00120998" w:rsidRPr="00046E36" w:rsidRDefault="00120998" w:rsidP="00120998">
      <w:pPr>
        <w:numPr>
          <w:ilvl w:val="0"/>
          <w:numId w:val="27"/>
        </w:numPr>
        <w:rPr>
          <w:rFonts w:ascii="宋体" w:hAnsi="宋体" w:hint="eastAsia"/>
          <w:sz w:val="24"/>
        </w:rPr>
      </w:pPr>
      <w:r w:rsidRPr="00046E36">
        <w:rPr>
          <w:rFonts w:ascii="宋体" w:hAnsi="宋体" w:hint="eastAsia"/>
          <w:sz w:val="24"/>
        </w:rPr>
        <w:t>检索选修课程包含1106同学所学全部课程的学生学号和姓名。</w:t>
      </w:r>
    </w:p>
    <w:p w14:paraId="7AB6C42D" w14:textId="77777777" w:rsidR="00120998" w:rsidRPr="00046E36" w:rsidRDefault="00120998" w:rsidP="00120998">
      <w:pPr>
        <w:numPr>
          <w:ilvl w:val="0"/>
          <w:numId w:val="27"/>
        </w:numPr>
        <w:rPr>
          <w:rFonts w:ascii="宋体" w:hAnsi="宋体" w:hint="eastAsia"/>
          <w:sz w:val="24"/>
        </w:rPr>
      </w:pPr>
      <w:r w:rsidRPr="00046E36">
        <w:rPr>
          <w:rFonts w:ascii="宋体" w:hAnsi="宋体" w:hint="eastAsia"/>
          <w:sz w:val="24"/>
        </w:rPr>
        <w:t>查询每门课程中分数最高的学生学号和学生姓名。</w:t>
      </w:r>
    </w:p>
    <w:p w14:paraId="5090E9C8" w14:textId="77777777" w:rsidR="00120998" w:rsidRPr="00046E36" w:rsidRDefault="00120998" w:rsidP="00120998">
      <w:pPr>
        <w:numPr>
          <w:ilvl w:val="0"/>
          <w:numId w:val="27"/>
        </w:numPr>
        <w:rPr>
          <w:rFonts w:ascii="宋体" w:hAnsi="宋体" w:hint="eastAsia"/>
          <w:sz w:val="24"/>
        </w:rPr>
      </w:pPr>
      <w:r w:rsidRPr="00046E36">
        <w:rPr>
          <w:rFonts w:ascii="宋体" w:hAnsi="宋体" w:hint="eastAsia"/>
          <w:sz w:val="24"/>
        </w:rPr>
        <w:t>查询年龄小于本学院平均年龄，所有课程总评成绩都高于所选课程平均总评成绩的学生学号、姓名和平均总评成绩，按年龄排序。</w:t>
      </w:r>
    </w:p>
    <w:p w14:paraId="7A51BA7E" w14:textId="2F243844" w:rsidR="00FA2110" w:rsidRPr="00046E36" w:rsidRDefault="00FA2110" w:rsidP="00FA2110">
      <w:pPr>
        <w:rPr>
          <w:rFonts w:ascii="宋体" w:hAnsi="宋体" w:hint="eastAsia"/>
          <w:sz w:val="24"/>
        </w:rPr>
      </w:pPr>
      <w:r w:rsidRPr="00046E36">
        <w:rPr>
          <w:rFonts w:ascii="宋体" w:hAnsi="宋体" w:hint="eastAsia"/>
          <w:sz w:val="24"/>
        </w:rPr>
        <w:t>3、宿主程序连接数据库；交互式SQL使用初探</w:t>
      </w:r>
      <w:r w:rsidR="00AE178F" w:rsidRPr="00046E36">
        <w:rPr>
          <w:rFonts w:ascii="宋体" w:hAnsi="宋体" w:hint="eastAsia"/>
          <w:sz w:val="24"/>
        </w:rPr>
        <w:t>(要求可以使用交互式SQL实现数据库的修改)</w:t>
      </w:r>
    </w:p>
    <w:p w14:paraId="0545D65E" w14:textId="41E49403" w:rsidR="008836B6" w:rsidRPr="00046E36" w:rsidRDefault="008836B6" w:rsidP="008836B6">
      <w:pPr>
        <w:ind w:firstLine="0"/>
        <w:rPr>
          <w:rFonts w:ascii="宋体" w:hAnsi="宋体" w:cs="宋体" w:hint="eastAsia"/>
          <w:b/>
          <w:sz w:val="28"/>
          <w:szCs w:val="28"/>
        </w:rPr>
      </w:pPr>
      <w:r w:rsidRPr="00046E36">
        <w:rPr>
          <w:rFonts w:ascii="宋体" w:hAnsi="宋体" w:cs="宋体" w:hint="eastAsia"/>
          <w:b/>
          <w:sz w:val="28"/>
          <w:szCs w:val="28"/>
        </w:rPr>
        <w:t>三、实验过程</w:t>
      </w:r>
    </w:p>
    <w:p w14:paraId="37C069BB" w14:textId="77777777" w:rsidR="00046E36" w:rsidRPr="00F03753" w:rsidRDefault="00046E36" w:rsidP="00803788">
      <w:pPr>
        <w:spacing w:line="360" w:lineRule="auto"/>
        <w:ind w:firstLineChars="200" w:firstLine="480"/>
        <w:jc w:val="left"/>
        <w:rPr>
          <w:rFonts w:ascii="宋体" w:hAnsi="宋体" w:cs="宋体" w:hint="eastAsia"/>
          <w:sz w:val="24"/>
        </w:rPr>
      </w:pPr>
      <w:r w:rsidRPr="00F03753">
        <w:rPr>
          <w:rFonts w:ascii="宋体" w:hAnsi="宋体" w:cs="宋体" w:hint="eastAsia"/>
          <w:sz w:val="24"/>
        </w:rPr>
        <w:t>（描述实践的过程和结果、遇到的问题和解决方案）</w:t>
      </w:r>
    </w:p>
    <w:p w14:paraId="23FB3FB7" w14:textId="267A7142" w:rsidR="00803788" w:rsidRPr="00803788" w:rsidRDefault="00803788" w:rsidP="00803788">
      <w:pPr>
        <w:spacing w:line="360" w:lineRule="auto"/>
        <w:ind w:firstLine="0"/>
        <w:rPr>
          <w:rFonts w:ascii="宋体" w:hAnsi="宋体" w:cs="宋体" w:hint="eastAsia"/>
          <w:sz w:val="24"/>
        </w:rPr>
      </w:pPr>
      <w:r w:rsidRPr="00803788">
        <w:rPr>
          <w:rFonts w:ascii="宋体" w:hAnsi="宋体" w:cs="宋体" w:hint="eastAsia"/>
          <w:sz w:val="24"/>
        </w:rPr>
        <w:t>（1）设计每个工程使用零件总数的视图，并查询零件数大于50的工程号</w:t>
      </w:r>
    </w:p>
    <w:p w14:paraId="2F621D6E" w14:textId="13B68F10" w:rsidR="00803788" w:rsidRPr="00803788" w:rsidRDefault="00803788" w:rsidP="00803788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803788">
        <w:rPr>
          <w:rFonts w:ascii="宋体" w:hAnsi="宋体" w:cs="宋体" w:hint="eastAsia"/>
          <w:bCs/>
          <w:sz w:val="24"/>
        </w:rPr>
        <w:t>这个例子主要是让我先熟悉视图的创建。我的理解是，视图本质上就是“把一条查询语句包装起来，起一个名字”，这样以后再查的时候就不用每次把复杂的分组统计重新写一遍了</w:t>
      </w:r>
      <w:r>
        <w:rPr>
          <w:rFonts w:ascii="宋体" w:hAnsi="宋体" w:cs="宋体" w:hint="eastAsia"/>
          <w:bCs/>
          <w:sz w:val="24"/>
        </w:rPr>
        <w:t>（也像是一个“超链接”）</w:t>
      </w:r>
      <w:r w:rsidRPr="00803788">
        <w:rPr>
          <w:rFonts w:ascii="宋体" w:hAnsi="宋体" w:cs="宋体" w:hint="eastAsia"/>
          <w:bCs/>
          <w:sz w:val="24"/>
        </w:rPr>
        <w:t>。这里先对SPJ表按工程号分组，再统计每个工程使用零件的总数，最后基于这个视图继续查询零件数大于50的工程号。</w:t>
      </w:r>
    </w:p>
    <w:p w14:paraId="5A00A23D" w14:textId="53889B1F" w:rsidR="00020230" w:rsidRPr="00803788" w:rsidRDefault="00803788" w:rsidP="00803788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具体的</w:t>
      </w:r>
      <w:proofErr w:type="spellStart"/>
      <w:r>
        <w:rPr>
          <w:rFonts w:ascii="宋体" w:hAnsi="宋体" w:cs="宋体" w:hint="eastAsia"/>
          <w:bCs/>
          <w:sz w:val="24"/>
        </w:rPr>
        <w:t>sql</w:t>
      </w:r>
      <w:proofErr w:type="spellEnd"/>
      <w:r w:rsidRPr="00803788">
        <w:rPr>
          <w:rFonts w:ascii="宋体" w:hAnsi="宋体" w:cs="宋体" w:hint="eastAsia"/>
          <w:bCs/>
          <w:sz w:val="24"/>
        </w:rPr>
        <w:t>语句如下：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803788" w:rsidRPr="003E1EDE" w14:paraId="1EF648CD" w14:textId="77777777" w:rsidTr="00B77D99">
        <w:trPr>
          <w:jc w:val="center"/>
        </w:trPr>
        <w:tc>
          <w:tcPr>
            <w:tcW w:w="8522" w:type="dxa"/>
          </w:tcPr>
          <w:p w14:paraId="0F5876E4" w14:textId="77777777" w:rsidR="00D77CA3" w:rsidRPr="00D77CA3" w:rsidRDefault="00D77CA3" w:rsidP="00D77CA3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D77CA3">
              <w:rPr>
                <w:rFonts w:ascii="Courier New" w:hAnsi="Courier New"/>
                <w:b/>
                <w:bCs/>
                <w:sz w:val="18"/>
                <w:szCs w:val="22"/>
              </w:rPr>
              <w:lastRenderedPageBreak/>
              <w:t xml:space="preserve">--USE </w:t>
            </w:r>
            <w:proofErr w:type="spellStart"/>
            <w:r w:rsidRPr="00D77CA3">
              <w:rPr>
                <w:rFonts w:ascii="Courier New" w:hAnsi="Courier New"/>
                <w:b/>
                <w:bCs/>
                <w:sz w:val="18"/>
                <w:szCs w:val="22"/>
              </w:rPr>
              <w:t>gyqk</w:t>
            </w:r>
            <w:proofErr w:type="spellEnd"/>
          </w:p>
          <w:p w14:paraId="4FD5B0EA" w14:textId="77777777" w:rsidR="00D77CA3" w:rsidRPr="00D77CA3" w:rsidRDefault="00D77CA3" w:rsidP="00D77CA3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D77CA3">
              <w:rPr>
                <w:rFonts w:ascii="Courier New" w:hAnsi="Courier New"/>
                <w:b/>
                <w:bCs/>
                <w:sz w:val="18"/>
                <w:szCs w:val="22"/>
              </w:rPr>
              <w:t>CREATE VIEW view5_1 as</w:t>
            </w:r>
          </w:p>
          <w:p w14:paraId="53F0E1AA" w14:textId="77777777" w:rsidR="00D77CA3" w:rsidRPr="00D77CA3" w:rsidRDefault="00D77CA3" w:rsidP="00D77CA3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D77CA3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SELECT JNO, SUM(QTY) as </w:t>
            </w:r>
            <w:proofErr w:type="spellStart"/>
            <w:r w:rsidRPr="00D77CA3">
              <w:rPr>
                <w:rFonts w:ascii="Courier New" w:hAnsi="Courier New"/>
                <w:b/>
                <w:bCs/>
                <w:sz w:val="18"/>
                <w:szCs w:val="22"/>
              </w:rPr>
              <w:t>S_num</w:t>
            </w:r>
            <w:proofErr w:type="spellEnd"/>
            <w:r w:rsidRPr="00D77CA3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FROM SPJ</w:t>
            </w:r>
          </w:p>
          <w:p w14:paraId="5B0E1CBC" w14:textId="77777777" w:rsidR="00D77CA3" w:rsidRPr="00D77CA3" w:rsidRDefault="00D77CA3" w:rsidP="00D77CA3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D77CA3">
              <w:rPr>
                <w:rFonts w:ascii="Courier New" w:hAnsi="Courier New"/>
                <w:b/>
                <w:bCs/>
                <w:sz w:val="18"/>
                <w:szCs w:val="22"/>
              </w:rPr>
              <w:t>GROUP BY JNO;</w:t>
            </w:r>
          </w:p>
          <w:p w14:paraId="47713A4E" w14:textId="77777777" w:rsidR="00D77CA3" w:rsidRPr="00D77CA3" w:rsidRDefault="00D77CA3" w:rsidP="00D77CA3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D77CA3">
              <w:rPr>
                <w:rFonts w:ascii="Courier New" w:hAnsi="Courier New"/>
                <w:b/>
                <w:bCs/>
                <w:sz w:val="18"/>
                <w:szCs w:val="22"/>
              </w:rPr>
              <w:t>SELECT JNO FROM view5_1</w:t>
            </w:r>
          </w:p>
          <w:p w14:paraId="5A98475B" w14:textId="5DD68C4A" w:rsidR="00803788" w:rsidRPr="003E1EDE" w:rsidRDefault="00D77CA3" w:rsidP="00D77CA3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D77CA3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WHERE </w:t>
            </w:r>
            <w:proofErr w:type="spellStart"/>
            <w:r w:rsidRPr="00D77CA3">
              <w:rPr>
                <w:rFonts w:ascii="Courier New" w:hAnsi="Courier New"/>
                <w:b/>
                <w:bCs/>
                <w:sz w:val="18"/>
                <w:szCs w:val="22"/>
              </w:rPr>
              <w:t>S_num</w:t>
            </w:r>
            <w:proofErr w:type="spellEnd"/>
            <w:r w:rsidRPr="00D77CA3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&gt; 50;</w:t>
            </w:r>
          </w:p>
        </w:tc>
      </w:tr>
    </w:tbl>
    <w:p w14:paraId="576A1694" w14:textId="0BE212F6" w:rsidR="00803788" w:rsidRPr="005C7BF5" w:rsidRDefault="005C7BF5" w:rsidP="005C7BF5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5C7BF5">
        <w:rPr>
          <w:rFonts w:ascii="宋体" w:hAnsi="宋体" w:cs="宋体" w:hint="eastAsia"/>
          <w:bCs/>
          <w:sz w:val="24"/>
        </w:rPr>
        <w:t>运行结果如下图所示：</w:t>
      </w:r>
    </w:p>
    <w:p w14:paraId="09BE4DFB" w14:textId="37DEC872" w:rsidR="00803788" w:rsidRDefault="00474058" w:rsidP="005C7BF5">
      <w:pPr>
        <w:spacing w:line="360" w:lineRule="auto"/>
        <w:ind w:firstLine="0"/>
        <w:jc w:val="center"/>
        <w:rPr>
          <w:rFonts w:ascii="宋体" w:hAnsi="宋体" w:cs="宋体" w:hint="eastAsia"/>
          <w:b/>
          <w:szCs w:val="21"/>
        </w:rPr>
      </w:pPr>
      <w:r>
        <w:rPr>
          <w:noProof/>
        </w:rPr>
        <w:pict w14:anchorId="71335F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87.45pt;height:93.85pt;visibility:visible;mso-wrap-style:square">
            <v:imagedata r:id="rId8" o:title=""/>
          </v:shape>
        </w:pict>
      </w:r>
    </w:p>
    <w:p w14:paraId="0AB82F13" w14:textId="75E69C33" w:rsidR="00170350" w:rsidRPr="00170350" w:rsidRDefault="00170350" w:rsidP="00170350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170350">
        <w:rPr>
          <w:rFonts w:ascii="宋体" w:hAnsi="宋体" w:cs="宋体" w:hint="eastAsia"/>
          <w:bCs/>
          <w:sz w:val="24"/>
        </w:rPr>
        <w:t>（2）检索所有课程都选修的学生的学号与姓名</w:t>
      </w:r>
    </w:p>
    <w:p w14:paraId="3440DBC2" w14:textId="4D0A2FC2" w:rsidR="00170350" w:rsidRPr="00170350" w:rsidRDefault="00170350" w:rsidP="00170350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170350">
        <w:rPr>
          <w:rFonts w:ascii="宋体" w:hAnsi="宋体" w:cs="宋体" w:hint="eastAsia"/>
          <w:bCs/>
          <w:sz w:val="24"/>
        </w:rPr>
        <w:t>这个题目和上次实验里“查询使用了全部零件的工程名称”在逻辑上非常像，都是一个“全称量词”的问题。SQL里没有直接的“对于所有”，所以我这里还是用两层NOT EXISTS来写。它的含义其实就是：找出这样一些学生，不存在某一门课程，是这个学生没有选修过的。</w:t>
      </w:r>
    </w:p>
    <w:p w14:paraId="0F98C727" w14:textId="2187E95E" w:rsidR="00803788" w:rsidRPr="00170350" w:rsidRDefault="00D578FD" w:rsidP="00170350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具体的</w:t>
      </w:r>
      <w:proofErr w:type="spellStart"/>
      <w:r>
        <w:rPr>
          <w:rFonts w:ascii="宋体" w:hAnsi="宋体" w:cs="宋体" w:hint="eastAsia"/>
          <w:bCs/>
          <w:sz w:val="24"/>
        </w:rPr>
        <w:t>sql</w:t>
      </w:r>
      <w:proofErr w:type="spellEnd"/>
      <w:r w:rsidR="00170350" w:rsidRPr="00170350">
        <w:rPr>
          <w:rFonts w:ascii="宋体" w:hAnsi="宋体" w:cs="宋体" w:hint="eastAsia"/>
          <w:bCs/>
          <w:sz w:val="24"/>
        </w:rPr>
        <w:t>语句如下：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170350" w:rsidRPr="003E1EDE" w14:paraId="69B56BFE" w14:textId="77777777" w:rsidTr="00B77D99">
        <w:trPr>
          <w:jc w:val="center"/>
        </w:trPr>
        <w:tc>
          <w:tcPr>
            <w:tcW w:w="8522" w:type="dxa"/>
          </w:tcPr>
          <w:p w14:paraId="10857C53" w14:textId="77777777" w:rsidR="00015CAD" w:rsidRPr="00015CAD" w:rsidRDefault="00015CAD" w:rsidP="00015CAD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015CAD">
              <w:rPr>
                <w:rFonts w:ascii="Courier New" w:hAnsi="Courier New"/>
                <w:b/>
                <w:bCs/>
                <w:sz w:val="18"/>
                <w:szCs w:val="22"/>
              </w:rPr>
              <w:t>USE school</w:t>
            </w:r>
          </w:p>
          <w:p w14:paraId="6BFF29C9" w14:textId="77777777" w:rsidR="00015CAD" w:rsidRPr="00015CAD" w:rsidRDefault="00015CAD" w:rsidP="00015CAD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015CAD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SELECT </w:t>
            </w:r>
            <w:proofErr w:type="spellStart"/>
            <w:r w:rsidRPr="00015CAD">
              <w:rPr>
                <w:rFonts w:ascii="Courier New" w:hAnsi="Courier New" w:hint="eastAsia"/>
                <w:b/>
                <w:bCs/>
                <w:sz w:val="18"/>
                <w:szCs w:val="22"/>
              </w:rPr>
              <w:t>S.xh</w:t>
            </w:r>
            <w:proofErr w:type="spellEnd"/>
            <w:r w:rsidRPr="00015CAD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as </w:t>
            </w:r>
            <w:r w:rsidRPr="00015CAD">
              <w:rPr>
                <w:rFonts w:ascii="Courier New" w:hAnsi="Courier New" w:hint="eastAsia"/>
                <w:b/>
                <w:bCs/>
                <w:sz w:val="18"/>
                <w:szCs w:val="22"/>
              </w:rPr>
              <w:t>学号</w:t>
            </w:r>
            <w:r w:rsidRPr="00015CAD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, </w:t>
            </w:r>
            <w:proofErr w:type="spellStart"/>
            <w:r w:rsidRPr="00015CAD">
              <w:rPr>
                <w:rFonts w:ascii="Courier New" w:hAnsi="Courier New" w:hint="eastAsia"/>
                <w:b/>
                <w:bCs/>
                <w:sz w:val="18"/>
                <w:szCs w:val="22"/>
              </w:rPr>
              <w:t>S.xm</w:t>
            </w:r>
            <w:proofErr w:type="spellEnd"/>
            <w:r w:rsidRPr="00015CAD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as </w:t>
            </w:r>
            <w:r w:rsidRPr="00015CAD">
              <w:rPr>
                <w:rFonts w:ascii="Courier New" w:hAnsi="Courier New" w:hint="eastAsia"/>
                <w:b/>
                <w:bCs/>
                <w:sz w:val="18"/>
                <w:szCs w:val="22"/>
              </w:rPr>
              <w:t>姓名</w:t>
            </w:r>
          </w:p>
          <w:p w14:paraId="36F2E640" w14:textId="77777777" w:rsidR="00015CAD" w:rsidRPr="00015CAD" w:rsidRDefault="00015CAD" w:rsidP="00015CAD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015CAD">
              <w:rPr>
                <w:rFonts w:ascii="Courier New" w:hAnsi="Courier New"/>
                <w:b/>
                <w:bCs/>
                <w:sz w:val="18"/>
                <w:szCs w:val="22"/>
              </w:rPr>
              <w:t>FROM S</w:t>
            </w:r>
          </w:p>
          <w:p w14:paraId="1F780430" w14:textId="77777777" w:rsidR="00015CAD" w:rsidRPr="00015CAD" w:rsidRDefault="00015CAD" w:rsidP="00015CAD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015CAD">
              <w:rPr>
                <w:rFonts w:ascii="Courier New" w:hAnsi="Courier New"/>
                <w:b/>
                <w:bCs/>
                <w:sz w:val="18"/>
                <w:szCs w:val="22"/>
              </w:rPr>
              <w:t>WHERE NOT EXISTS (</w:t>
            </w:r>
          </w:p>
          <w:p w14:paraId="5A455E3B" w14:textId="77777777" w:rsidR="00015CAD" w:rsidRPr="00015CAD" w:rsidRDefault="00015CAD" w:rsidP="00015CAD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015CAD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SELECT * FROM C</w:t>
            </w:r>
          </w:p>
          <w:p w14:paraId="323CF180" w14:textId="77777777" w:rsidR="00015CAD" w:rsidRPr="00015CAD" w:rsidRDefault="00015CAD" w:rsidP="00015CAD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015CAD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WHERE NOT EXISTS (</w:t>
            </w:r>
          </w:p>
          <w:p w14:paraId="67097CD6" w14:textId="77777777" w:rsidR="00015CAD" w:rsidRPr="00015CAD" w:rsidRDefault="00015CAD" w:rsidP="00015CAD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015CAD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SELECT * FROM E</w:t>
            </w:r>
          </w:p>
          <w:p w14:paraId="72070690" w14:textId="77777777" w:rsidR="00015CAD" w:rsidRPr="00015CAD" w:rsidRDefault="00015CAD" w:rsidP="00015CAD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015CAD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WHERE </w:t>
            </w:r>
            <w:proofErr w:type="spellStart"/>
            <w:proofErr w:type="gramStart"/>
            <w:r w:rsidRPr="00015CAD">
              <w:rPr>
                <w:rFonts w:ascii="Courier New" w:hAnsi="Courier New"/>
                <w:b/>
                <w:bCs/>
                <w:sz w:val="18"/>
                <w:szCs w:val="22"/>
              </w:rPr>
              <w:t>E.xh</w:t>
            </w:r>
            <w:proofErr w:type="spellEnd"/>
            <w:proofErr w:type="gramEnd"/>
            <w:r w:rsidRPr="00015CAD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= </w:t>
            </w:r>
            <w:proofErr w:type="spellStart"/>
            <w:proofErr w:type="gramStart"/>
            <w:r w:rsidRPr="00015CAD">
              <w:rPr>
                <w:rFonts w:ascii="Courier New" w:hAnsi="Courier New"/>
                <w:b/>
                <w:bCs/>
                <w:sz w:val="18"/>
                <w:szCs w:val="22"/>
              </w:rPr>
              <w:t>S.xh</w:t>
            </w:r>
            <w:proofErr w:type="spellEnd"/>
            <w:proofErr w:type="gramEnd"/>
            <w:r w:rsidRPr="00015CAD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AND E.kh = C.kh</w:t>
            </w:r>
          </w:p>
          <w:p w14:paraId="1293C6F0" w14:textId="77777777" w:rsidR="00015CAD" w:rsidRPr="00015CAD" w:rsidRDefault="00015CAD" w:rsidP="00015CAD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015CAD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)</w:t>
            </w:r>
          </w:p>
          <w:p w14:paraId="5CB01228" w14:textId="4A43AC25" w:rsidR="00170350" w:rsidRPr="003E1EDE" w:rsidRDefault="00015CAD" w:rsidP="00015CAD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015CAD">
              <w:rPr>
                <w:rFonts w:ascii="Courier New" w:hAnsi="Courier New"/>
                <w:b/>
                <w:bCs/>
                <w:sz w:val="18"/>
                <w:szCs w:val="22"/>
              </w:rPr>
              <w:t>)</w:t>
            </w:r>
          </w:p>
        </w:tc>
      </w:tr>
    </w:tbl>
    <w:p w14:paraId="1DB2F117" w14:textId="3A31ADCE" w:rsidR="00474058" w:rsidRPr="00474058" w:rsidRDefault="00474058" w:rsidP="00474058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474058">
        <w:rPr>
          <w:rFonts w:ascii="宋体" w:hAnsi="宋体" w:cs="宋体" w:hint="eastAsia"/>
          <w:bCs/>
          <w:sz w:val="24"/>
        </w:rPr>
        <w:t>（3）设计一个视图，包括每个工程项目使用零件总数</w:t>
      </w:r>
    </w:p>
    <w:p w14:paraId="14B4A75E" w14:textId="6B1343FD" w:rsidR="00474058" w:rsidRPr="00474058" w:rsidRDefault="00474058" w:rsidP="00474058">
      <w:pPr>
        <w:spacing w:line="360" w:lineRule="auto"/>
        <w:ind w:firstLineChars="200" w:firstLine="480"/>
        <w:rPr>
          <w:rFonts w:ascii="宋体" w:hAnsi="宋体" w:cs="宋体"/>
          <w:bCs/>
          <w:sz w:val="24"/>
        </w:rPr>
      </w:pPr>
      <w:r w:rsidRPr="00474058">
        <w:rPr>
          <w:rFonts w:ascii="宋体" w:hAnsi="宋体" w:cs="宋体" w:hint="eastAsia"/>
          <w:bCs/>
          <w:sz w:val="24"/>
        </w:rPr>
        <w:t>像这种按工程汇总后的结果，其实很适合作为一个单独的视图保留下来，后面无论是查询、比较还是做进一步筛选，都会更方便。</w:t>
      </w:r>
    </w:p>
    <w:p w14:paraId="71858E66" w14:textId="09FCF965" w:rsidR="00474058" w:rsidRPr="00474058" w:rsidRDefault="00474058" w:rsidP="00474058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具体的</w:t>
      </w:r>
      <w:proofErr w:type="spellStart"/>
      <w:r w:rsidR="00D578FD">
        <w:rPr>
          <w:rFonts w:ascii="宋体" w:hAnsi="宋体" w:cs="宋体" w:hint="eastAsia"/>
          <w:bCs/>
          <w:sz w:val="24"/>
        </w:rPr>
        <w:t>sql</w:t>
      </w:r>
      <w:proofErr w:type="spellEnd"/>
      <w:r w:rsidRPr="00474058">
        <w:rPr>
          <w:rFonts w:ascii="宋体" w:hAnsi="宋体" w:cs="宋体" w:hint="eastAsia"/>
          <w:bCs/>
          <w:sz w:val="24"/>
        </w:rPr>
        <w:t>语句如下：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474058" w:rsidRPr="003E1EDE" w14:paraId="49B503B5" w14:textId="77777777" w:rsidTr="00DA46DA">
        <w:trPr>
          <w:jc w:val="center"/>
        </w:trPr>
        <w:tc>
          <w:tcPr>
            <w:tcW w:w="8522" w:type="dxa"/>
          </w:tcPr>
          <w:p w14:paraId="6D7ED007" w14:textId="0292CD97" w:rsidR="00474058" w:rsidRPr="00474058" w:rsidRDefault="00474058" w:rsidP="0047405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74058">
              <w:rPr>
                <w:rFonts w:ascii="Courier New" w:hAnsi="Courier New"/>
                <w:b/>
                <w:bCs/>
                <w:sz w:val="18"/>
                <w:szCs w:val="22"/>
              </w:rPr>
              <w:lastRenderedPageBreak/>
              <w:t xml:space="preserve">--USE </w:t>
            </w:r>
            <w:proofErr w:type="spellStart"/>
            <w:r w:rsidRPr="00474058">
              <w:rPr>
                <w:rFonts w:ascii="Courier New" w:hAnsi="Courier New"/>
                <w:b/>
                <w:bCs/>
                <w:sz w:val="18"/>
                <w:szCs w:val="22"/>
              </w:rPr>
              <w:t>gyqk</w:t>
            </w:r>
            <w:proofErr w:type="spellEnd"/>
          </w:p>
          <w:p w14:paraId="34FF867E" w14:textId="77777777" w:rsidR="00474058" w:rsidRPr="00474058" w:rsidRDefault="00474058" w:rsidP="0047405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74058">
              <w:rPr>
                <w:rFonts w:ascii="Courier New" w:hAnsi="Courier New"/>
                <w:b/>
                <w:bCs/>
                <w:sz w:val="18"/>
                <w:szCs w:val="22"/>
              </w:rPr>
              <w:t>CREATE VIEW view5_3 as</w:t>
            </w:r>
          </w:p>
          <w:p w14:paraId="49D7639E" w14:textId="77777777" w:rsidR="00474058" w:rsidRPr="00474058" w:rsidRDefault="00474058" w:rsidP="0047405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74058">
              <w:rPr>
                <w:rFonts w:ascii="Courier New" w:hAnsi="Courier New"/>
                <w:b/>
                <w:bCs/>
                <w:sz w:val="18"/>
                <w:szCs w:val="22"/>
              </w:rPr>
              <w:t>SELECT JNO, SUM(QTY) as S_NUM</w:t>
            </w:r>
          </w:p>
          <w:p w14:paraId="6715880D" w14:textId="77777777" w:rsidR="00474058" w:rsidRPr="00474058" w:rsidRDefault="00474058" w:rsidP="0047405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74058">
              <w:rPr>
                <w:rFonts w:ascii="Courier New" w:hAnsi="Courier New"/>
                <w:b/>
                <w:bCs/>
                <w:sz w:val="18"/>
                <w:szCs w:val="22"/>
              </w:rPr>
              <w:t>FROM SPJ</w:t>
            </w:r>
          </w:p>
          <w:p w14:paraId="40114AE4" w14:textId="54E5CF21" w:rsidR="00474058" w:rsidRPr="00474058" w:rsidRDefault="00474058" w:rsidP="0047405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74058">
              <w:rPr>
                <w:rFonts w:ascii="Courier New" w:hAnsi="Courier New"/>
                <w:b/>
                <w:bCs/>
                <w:sz w:val="18"/>
                <w:szCs w:val="22"/>
              </w:rPr>
              <w:t>GROUP BY JNO</w:t>
            </w:r>
          </w:p>
          <w:p w14:paraId="67D74D15" w14:textId="7272E371" w:rsidR="00474058" w:rsidRPr="003E1EDE" w:rsidRDefault="00474058" w:rsidP="0047405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74058">
              <w:rPr>
                <w:rFonts w:ascii="Courier New" w:hAnsi="Courier New"/>
                <w:b/>
                <w:bCs/>
                <w:sz w:val="18"/>
                <w:szCs w:val="22"/>
              </w:rPr>
              <w:t>SELECT * FROM view5_3</w:t>
            </w:r>
          </w:p>
        </w:tc>
      </w:tr>
    </w:tbl>
    <w:p w14:paraId="75820E9B" w14:textId="77777777" w:rsidR="00474058" w:rsidRPr="00474058" w:rsidRDefault="00474058" w:rsidP="00474058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474058">
        <w:rPr>
          <w:rFonts w:ascii="宋体" w:hAnsi="宋体" w:cs="宋体" w:hint="eastAsia"/>
          <w:bCs/>
          <w:sz w:val="24"/>
        </w:rPr>
        <w:t>运行结果如下图所示：</w:t>
      </w:r>
    </w:p>
    <w:p w14:paraId="71191EE9" w14:textId="69513705" w:rsidR="00474058" w:rsidRPr="00474058" w:rsidRDefault="00474058" w:rsidP="00474058">
      <w:pPr>
        <w:spacing w:line="360" w:lineRule="auto"/>
        <w:ind w:firstLine="0"/>
        <w:jc w:val="center"/>
        <w:rPr>
          <w:rFonts w:ascii="宋体" w:hAnsi="宋体" w:cs="宋体" w:hint="eastAsia"/>
          <w:bCs/>
          <w:sz w:val="24"/>
        </w:rPr>
      </w:pPr>
      <w:r w:rsidRPr="00E3715B">
        <w:rPr>
          <w:noProof/>
        </w:rPr>
        <w:pict w14:anchorId="4D392E1F">
          <v:shape id="_x0000_i1026" type="#_x0000_t75" style="width:96.45pt;height:102.85pt;visibility:visible;mso-wrap-style:square">
            <v:imagedata r:id="rId9" o:title=""/>
          </v:shape>
        </w:pict>
      </w:r>
    </w:p>
    <w:p w14:paraId="64360142" w14:textId="360C380F" w:rsidR="00474058" w:rsidRPr="00474058" w:rsidRDefault="00474058" w:rsidP="00474058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474058">
        <w:rPr>
          <w:rFonts w:ascii="宋体" w:hAnsi="宋体" w:cs="宋体" w:hint="eastAsia"/>
          <w:bCs/>
          <w:sz w:val="24"/>
        </w:rPr>
        <w:t>（4）设计一个更新限制的上海地区工程视图</w:t>
      </w:r>
    </w:p>
    <w:p w14:paraId="1F2D6F43" w14:textId="6FE71BC9" w:rsidR="00474058" w:rsidRPr="00474058" w:rsidRDefault="00474058" w:rsidP="00D578FD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474058">
        <w:rPr>
          <w:rFonts w:ascii="宋体" w:hAnsi="宋体" w:cs="宋体" w:hint="eastAsia"/>
          <w:bCs/>
          <w:sz w:val="24"/>
        </w:rPr>
        <w:t>这个例子里最重要的</w:t>
      </w:r>
      <w:proofErr w:type="gramStart"/>
      <w:r w:rsidRPr="00474058">
        <w:rPr>
          <w:rFonts w:ascii="宋体" w:hAnsi="宋体" w:cs="宋体" w:hint="eastAsia"/>
          <w:bCs/>
          <w:sz w:val="24"/>
        </w:rPr>
        <w:t>点其实</w:t>
      </w:r>
      <w:proofErr w:type="gramEnd"/>
      <w:r w:rsidRPr="00474058">
        <w:rPr>
          <w:rFonts w:ascii="宋体" w:hAnsi="宋体" w:cs="宋体" w:hint="eastAsia"/>
          <w:bCs/>
          <w:sz w:val="24"/>
        </w:rPr>
        <w:t>不是SELECT *，而是最后那个WITH CHECK OPTION。</w:t>
      </w:r>
      <w:r w:rsidR="00D578FD">
        <w:rPr>
          <w:rFonts w:ascii="宋体" w:hAnsi="宋体" w:cs="宋体" w:hint="eastAsia"/>
          <w:bCs/>
          <w:sz w:val="24"/>
        </w:rPr>
        <w:t>一开始</w:t>
      </w:r>
      <w:r w:rsidRPr="00474058">
        <w:rPr>
          <w:rFonts w:ascii="宋体" w:hAnsi="宋体" w:cs="宋体" w:hint="eastAsia"/>
          <w:bCs/>
          <w:sz w:val="24"/>
        </w:rPr>
        <w:t>我</w:t>
      </w:r>
      <w:r w:rsidR="00D578FD">
        <w:rPr>
          <w:rFonts w:ascii="宋体" w:hAnsi="宋体" w:cs="宋体" w:hint="eastAsia"/>
          <w:bCs/>
          <w:sz w:val="24"/>
        </w:rPr>
        <w:t>只</w:t>
      </w:r>
      <w:r w:rsidRPr="00474058">
        <w:rPr>
          <w:rFonts w:ascii="宋体" w:hAnsi="宋体" w:cs="宋体" w:hint="eastAsia"/>
          <w:bCs/>
          <w:sz w:val="24"/>
        </w:rPr>
        <w:t>把</w:t>
      </w:r>
      <w:r w:rsidR="00D578FD">
        <w:rPr>
          <w:rFonts w:ascii="宋体" w:hAnsi="宋体" w:cs="宋体" w:hint="eastAsia"/>
          <w:bCs/>
          <w:sz w:val="24"/>
        </w:rPr>
        <w:t>这个附加语句</w:t>
      </w:r>
      <w:r w:rsidRPr="00474058">
        <w:rPr>
          <w:rFonts w:ascii="宋体" w:hAnsi="宋体" w:cs="宋体" w:hint="eastAsia"/>
          <w:bCs/>
          <w:sz w:val="24"/>
        </w:rPr>
        <w:t>当成一个“附加条件”，但写完</w:t>
      </w:r>
      <w:r w:rsidR="00F64640">
        <w:rPr>
          <w:rFonts w:ascii="宋体" w:hAnsi="宋体" w:cs="宋体" w:hint="eastAsia"/>
          <w:bCs/>
          <w:sz w:val="24"/>
        </w:rPr>
        <w:t>运行了一下</w:t>
      </w:r>
      <w:r w:rsidRPr="00474058">
        <w:rPr>
          <w:rFonts w:ascii="宋体" w:hAnsi="宋体" w:cs="宋体" w:hint="eastAsia"/>
          <w:bCs/>
          <w:sz w:val="24"/>
        </w:rPr>
        <w:t>，发现它的作用其实是“保证通过视图进行更新之后，这条记录仍然满足视图原本的筛选条件”。</w:t>
      </w:r>
    </w:p>
    <w:p w14:paraId="2D122C9E" w14:textId="3EB7552B" w:rsidR="00474058" w:rsidRPr="00474058" w:rsidRDefault="00D578FD" w:rsidP="00D578FD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具体的</w:t>
      </w:r>
      <w:proofErr w:type="spellStart"/>
      <w:r>
        <w:rPr>
          <w:rFonts w:ascii="宋体" w:hAnsi="宋体" w:cs="宋体" w:hint="eastAsia"/>
          <w:bCs/>
          <w:sz w:val="24"/>
        </w:rPr>
        <w:t>sql</w:t>
      </w:r>
      <w:proofErr w:type="spellEnd"/>
      <w:r w:rsidR="00474058" w:rsidRPr="00474058">
        <w:rPr>
          <w:rFonts w:ascii="宋体" w:hAnsi="宋体" w:cs="宋体" w:hint="eastAsia"/>
          <w:bCs/>
          <w:sz w:val="24"/>
        </w:rPr>
        <w:t>语句如下：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3155B4" w:rsidRPr="003E1EDE" w14:paraId="560FDFD9" w14:textId="77777777" w:rsidTr="00DA46DA">
        <w:trPr>
          <w:jc w:val="center"/>
        </w:trPr>
        <w:tc>
          <w:tcPr>
            <w:tcW w:w="8522" w:type="dxa"/>
          </w:tcPr>
          <w:p w14:paraId="54199664" w14:textId="77777777" w:rsidR="003155B4" w:rsidRPr="003155B4" w:rsidRDefault="003155B4" w:rsidP="003155B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155B4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--USE </w:t>
            </w:r>
            <w:proofErr w:type="spellStart"/>
            <w:r w:rsidRPr="003155B4">
              <w:rPr>
                <w:rFonts w:ascii="Courier New" w:hAnsi="Courier New"/>
                <w:b/>
                <w:bCs/>
                <w:sz w:val="18"/>
                <w:szCs w:val="22"/>
              </w:rPr>
              <w:t>gyqk</w:t>
            </w:r>
            <w:proofErr w:type="spellEnd"/>
          </w:p>
          <w:p w14:paraId="74AB61A7" w14:textId="77777777" w:rsidR="003155B4" w:rsidRPr="003155B4" w:rsidRDefault="003155B4" w:rsidP="003155B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155B4">
              <w:rPr>
                <w:rFonts w:ascii="Courier New" w:hAnsi="Courier New"/>
                <w:b/>
                <w:bCs/>
                <w:sz w:val="18"/>
                <w:szCs w:val="22"/>
              </w:rPr>
              <w:t>CREATE VIEW view_4 AS</w:t>
            </w:r>
          </w:p>
          <w:p w14:paraId="6DCE3003" w14:textId="77777777" w:rsidR="003155B4" w:rsidRPr="003155B4" w:rsidRDefault="003155B4" w:rsidP="003155B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155B4">
              <w:rPr>
                <w:rFonts w:ascii="Courier New" w:hAnsi="Courier New"/>
                <w:b/>
                <w:bCs/>
                <w:sz w:val="18"/>
                <w:szCs w:val="22"/>
              </w:rPr>
              <w:t>SELECT * FROM J</w:t>
            </w:r>
          </w:p>
          <w:p w14:paraId="1A14D61B" w14:textId="77777777" w:rsidR="003155B4" w:rsidRPr="003155B4" w:rsidRDefault="003155B4" w:rsidP="003155B4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r w:rsidRPr="003155B4">
              <w:rPr>
                <w:rFonts w:ascii="Courier New" w:hAnsi="Courier New" w:hint="eastAsia"/>
                <w:b/>
                <w:bCs/>
                <w:sz w:val="18"/>
                <w:szCs w:val="22"/>
              </w:rPr>
              <w:t>WHERE JCITY = '</w:t>
            </w:r>
            <w:r w:rsidRPr="003155B4">
              <w:rPr>
                <w:rFonts w:ascii="Courier New" w:hAnsi="Courier New" w:hint="eastAsia"/>
                <w:b/>
                <w:bCs/>
                <w:sz w:val="18"/>
                <w:szCs w:val="22"/>
              </w:rPr>
              <w:t>上海</w:t>
            </w:r>
            <w:r w:rsidRPr="003155B4">
              <w:rPr>
                <w:rFonts w:ascii="Courier New" w:hAnsi="Courier New" w:hint="eastAsia"/>
                <w:b/>
                <w:bCs/>
                <w:sz w:val="18"/>
                <w:szCs w:val="22"/>
              </w:rPr>
              <w:t>'</w:t>
            </w:r>
          </w:p>
          <w:p w14:paraId="2C669CC1" w14:textId="77777777" w:rsidR="003155B4" w:rsidRPr="003155B4" w:rsidRDefault="003155B4" w:rsidP="003155B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155B4">
              <w:rPr>
                <w:rFonts w:ascii="Courier New" w:hAnsi="Courier New"/>
                <w:b/>
                <w:bCs/>
                <w:sz w:val="18"/>
                <w:szCs w:val="22"/>
              </w:rPr>
              <w:t>WITH CHECK OPTION</w:t>
            </w:r>
          </w:p>
          <w:p w14:paraId="0C3E88B9" w14:textId="779874DF" w:rsidR="003155B4" w:rsidRPr="003E1EDE" w:rsidRDefault="003155B4" w:rsidP="003155B4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155B4">
              <w:rPr>
                <w:rFonts w:ascii="Courier New" w:hAnsi="Courier New"/>
                <w:b/>
                <w:bCs/>
                <w:sz w:val="18"/>
                <w:szCs w:val="22"/>
              </w:rPr>
              <w:t>SELECT * FROM view_4</w:t>
            </w:r>
          </w:p>
        </w:tc>
      </w:tr>
    </w:tbl>
    <w:p w14:paraId="58604DB9" w14:textId="2EC88A45" w:rsidR="00474058" w:rsidRPr="003155B4" w:rsidRDefault="00474058" w:rsidP="003155B4">
      <w:pPr>
        <w:spacing w:line="360" w:lineRule="auto"/>
        <w:ind w:firstLineChars="200" w:firstLine="480"/>
        <w:rPr>
          <w:rFonts w:ascii="宋体" w:hAnsi="宋体" w:cs="宋体"/>
          <w:bCs/>
          <w:sz w:val="24"/>
        </w:rPr>
      </w:pPr>
      <w:r w:rsidRPr="00474058">
        <w:rPr>
          <w:rFonts w:ascii="宋体" w:hAnsi="宋体" w:cs="宋体" w:hint="eastAsia"/>
          <w:bCs/>
          <w:sz w:val="24"/>
        </w:rPr>
        <w:t>这个视图只显示上海地区的工程项目，并且由于加了WITH CHECK OPTION，所以如果以后通过这个视图去更新数据，更新后的结果也必须仍然属于“上海地区工程”这个集合，否则数据库就会拒绝这次更新。</w:t>
      </w:r>
    </w:p>
    <w:p w14:paraId="01928F59" w14:textId="77777777" w:rsidR="00474058" w:rsidRPr="00474058" w:rsidRDefault="00474058" w:rsidP="003155B4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474058">
        <w:rPr>
          <w:rFonts w:ascii="宋体" w:hAnsi="宋体" w:cs="宋体" w:hint="eastAsia"/>
          <w:bCs/>
          <w:sz w:val="24"/>
        </w:rPr>
        <w:t>运行结果如下图所示：</w:t>
      </w:r>
    </w:p>
    <w:p w14:paraId="7057917C" w14:textId="4E276ED5" w:rsidR="00474058" w:rsidRPr="00474058" w:rsidRDefault="00D578FD" w:rsidP="00D578FD">
      <w:pPr>
        <w:spacing w:line="360" w:lineRule="auto"/>
        <w:ind w:firstLine="0"/>
        <w:jc w:val="center"/>
        <w:rPr>
          <w:rFonts w:ascii="宋体" w:hAnsi="宋体" w:cs="宋体"/>
          <w:bCs/>
          <w:sz w:val="24"/>
        </w:rPr>
      </w:pPr>
      <w:r w:rsidRPr="00E3715B">
        <w:rPr>
          <w:noProof/>
        </w:rPr>
        <w:pict w14:anchorId="4EE27C25">
          <v:shape id="_x0000_i1029" type="#_x0000_t75" style="width:167.15pt;height:82.3pt;visibility:visible;mso-wrap-style:square">
            <v:imagedata r:id="rId10" o:title=""/>
          </v:shape>
        </w:pict>
      </w:r>
    </w:p>
    <w:p w14:paraId="6A752C5E" w14:textId="77777777" w:rsidR="00474058" w:rsidRPr="00474058" w:rsidRDefault="00474058" w:rsidP="00474058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474058">
        <w:rPr>
          <w:rFonts w:ascii="宋体" w:hAnsi="宋体" w:cs="宋体" w:hint="eastAsia"/>
          <w:bCs/>
          <w:sz w:val="24"/>
        </w:rPr>
        <w:lastRenderedPageBreak/>
        <w:t>（5）判断V2、V3、V4上的更新操作是否可行</w:t>
      </w:r>
    </w:p>
    <w:p w14:paraId="2715964D" w14:textId="02CEED34" w:rsidR="00474058" w:rsidRPr="00474058" w:rsidRDefault="00424AC2" w:rsidP="00474058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 xml:space="preserve">    我先用</w:t>
      </w:r>
      <w:proofErr w:type="spellStart"/>
      <w:r>
        <w:rPr>
          <w:rFonts w:ascii="宋体" w:hAnsi="宋体" w:cs="宋体" w:hint="eastAsia"/>
          <w:bCs/>
          <w:sz w:val="24"/>
        </w:rPr>
        <w:t>sql</w:t>
      </w:r>
      <w:proofErr w:type="spellEnd"/>
      <w:r>
        <w:rPr>
          <w:rFonts w:ascii="宋体" w:hAnsi="宋体" w:cs="宋体" w:hint="eastAsia"/>
          <w:bCs/>
          <w:sz w:val="24"/>
        </w:rPr>
        <w:t>语句运行测试了一下，发现不行，后面又按照书上给出的条件判断了一下。</w:t>
      </w:r>
    </w:p>
    <w:p w14:paraId="0233DF45" w14:textId="5923F70A" w:rsidR="00474058" w:rsidRDefault="00424AC2" w:rsidP="00424AC2">
      <w:pPr>
        <w:spacing w:line="360" w:lineRule="auto"/>
        <w:ind w:firstLineChars="200" w:firstLine="480"/>
        <w:rPr>
          <w:rFonts w:ascii="宋体" w:hAnsi="宋体" w:cs="宋体"/>
          <w:bCs/>
          <w:sz w:val="24"/>
        </w:rPr>
      </w:pPr>
      <w:r>
        <w:rPr>
          <w:rFonts w:ascii="宋体" w:hAnsi="宋体" w:cs="宋体" w:hint="eastAsia"/>
          <w:bCs/>
          <w:sz w:val="24"/>
        </w:rPr>
        <w:t>具体的</w:t>
      </w:r>
      <w:r w:rsidR="00474058" w:rsidRPr="00474058">
        <w:rPr>
          <w:rFonts w:ascii="宋体" w:hAnsi="宋体" w:cs="宋体" w:hint="eastAsia"/>
          <w:bCs/>
          <w:sz w:val="24"/>
        </w:rPr>
        <w:t>SQL语句如下：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424AC2" w:rsidRPr="003E1EDE" w14:paraId="517CF824" w14:textId="77777777" w:rsidTr="00DA46DA">
        <w:trPr>
          <w:jc w:val="center"/>
        </w:trPr>
        <w:tc>
          <w:tcPr>
            <w:tcW w:w="8522" w:type="dxa"/>
          </w:tcPr>
          <w:p w14:paraId="70A28DF6" w14:textId="77777777" w:rsidR="00424AC2" w:rsidRPr="00424AC2" w:rsidRDefault="00424AC2" w:rsidP="00424AC2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--USE </w:t>
            </w:r>
            <w:proofErr w:type="spellStart"/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gyqk</w:t>
            </w:r>
            <w:proofErr w:type="spellEnd"/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;</w:t>
            </w:r>
          </w:p>
          <w:p w14:paraId="272CFD3F" w14:textId="77777777" w:rsidR="00424AC2" w:rsidRPr="00424AC2" w:rsidRDefault="00424AC2" w:rsidP="00424AC2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INSERT INTO view_2(SNAME, SADDR)</w:t>
            </w:r>
          </w:p>
          <w:p w14:paraId="03FC1C81" w14:textId="77777777" w:rsidR="00424AC2" w:rsidRPr="00424AC2" w:rsidRDefault="00424AC2" w:rsidP="00424AC2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VALUES ('</w:t>
            </w: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马甲公司</w:t>
            </w: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', '</w:t>
            </w: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上海小马路</w:t>
            </w: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0</w:t>
            </w: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号</w:t>
            </w: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')</w:t>
            </w:r>
          </w:p>
          <w:p w14:paraId="79DE2054" w14:textId="77777777" w:rsidR="00424AC2" w:rsidRPr="00424AC2" w:rsidRDefault="00424AC2" w:rsidP="00424AC2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--------</w:t>
            </w:r>
          </w:p>
          <w:p w14:paraId="598B41CE" w14:textId="77777777" w:rsidR="00424AC2" w:rsidRPr="00424AC2" w:rsidRDefault="00424AC2" w:rsidP="00424AC2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UPDATE view_3</w:t>
            </w:r>
          </w:p>
          <w:p w14:paraId="4E686F73" w14:textId="77777777" w:rsidR="00424AC2" w:rsidRPr="00424AC2" w:rsidRDefault="00424AC2" w:rsidP="00424AC2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SET S_NUM = 100</w:t>
            </w:r>
          </w:p>
          <w:p w14:paraId="17887309" w14:textId="77777777" w:rsidR="00424AC2" w:rsidRPr="00424AC2" w:rsidRDefault="00424AC2" w:rsidP="00424AC2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WHERE JNO = 'J1';</w:t>
            </w:r>
          </w:p>
          <w:p w14:paraId="68B1D518" w14:textId="77777777" w:rsidR="00424AC2" w:rsidRPr="00424AC2" w:rsidRDefault="00424AC2" w:rsidP="00424AC2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--------</w:t>
            </w:r>
          </w:p>
          <w:p w14:paraId="0948D5BC" w14:textId="77777777" w:rsidR="00424AC2" w:rsidRPr="00424AC2" w:rsidRDefault="00424AC2" w:rsidP="00424AC2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UPDATE view_4</w:t>
            </w:r>
          </w:p>
          <w:p w14:paraId="4A3C42DF" w14:textId="77777777" w:rsidR="00424AC2" w:rsidRPr="00424AC2" w:rsidRDefault="00424AC2" w:rsidP="00424AC2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SET JCITY = '</w:t>
            </w: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南京</w:t>
            </w: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'</w:t>
            </w:r>
          </w:p>
          <w:p w14:paraId="63FF3ABB" w14:textId="04DE39FC" w:rsidR="00424AC2" w:rsidRPr="00424AC2" w:rsidRDefault="00424AC2" w:rsidP="00424AC2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WHERE JNO = 'J1';</w:t>
            </w:r>
          </w:p>
        </w:tc>
      </w:tr>
    </w:tbl>
    <w:p w14:paraId="62119122" w14:textId="7B3726CD" w:rsidR="00474058" w:rsidRPr="00474058" w:rsidRDefault="00474058" w:rsidP="008A3D1B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474058">
        <w:rPr>
          <w:rFonts w:ascii="宋体" w:hAnsi="宋体" w:cs="宋体" w:hint="eastAsia"/>
          <w:bCs/>
          <w:sz w:val="24"/>
        </w:rPr>
        <w:t>第一条不可以</w:t>
      </w:r>
      <w:r w:rsidR="00183218">
        <w:rPr>
          <w:rFonts w:ascii="宋体" w:hAnsi="宋体" w:cs="宋体" w:hint="eastAsia"/>
          <w:bCs/>
          <w:sz w:val="24"/>
        </w:rPr>
        <w:t>进行更新</w:t>
      </w:r>
      <w:r w:rsidRPr="00474058">
        <w:rPr>
          <w:rFonts w:ascii="宋体" w:hAnsi="宋体" w:cs="宋体" w:hint="eastAsia"/>
          <w:bCs/>
          <w:sz w:val="24"/>
        </w:rPr>
        <w:t>，是因为V2是由S、SPJ、P三张表连接出来的，多表连接视图不允许直接做更新操作</w:t>
      </w:r>
      <w:r w:rsidR="00FE1F6A">
        <w:rPr>
          <w:rFonts w:ascii="宋体" w:hAnsi="宋体" w:cs="宋体" w:hint="eastAsia"/>
          <w:bCs/>
          <w:sz w:val="24"/>
        </w:rPr>
        <w:t>。</w:t>
      </w:r>
    </w:p>
    <w:p w14:paraId="56F9BC30" w14:textId="43F8EBF2" w:rsidR="00474058" w:rsidRPr="00474058" w:rsidRDefault="00474058" w:rsidP="008A3D1B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474058">
        <w:rPr>
          <w:rFonts w:ascii="宋体" w:hAnsi="宋体" w:cs="宋体" w:hint="eastAsia"/>
          <w:bCs/>
          <w:sz w:val="24"/>
        </w:rPr>
        <w:t>第二条</w:t>
      </w:r>
      <w:r w:rsidR="00183218">
        <w:rPr>
          <w:rFonts w:ascii="宋体" w:hAnsi="宋体" w:cs="宋体" w:hint="eastAsia"/>
          <w:bCs/>
          <w:sz w:val="24"/>
        </w:rPr>
        <w:t>也</w:t>
      </w:r>
      <w:r w:rsidRPr="00474058">
        <w:rPr>
          <w:rFonts w:ascii="宋体" w:hAnsi="宋体" w:cs="宋体" w:hint="eastAsia"/>
          <w:bCs/>
          <w:sz w:val="24"/>
        </w:rPr>
        <w:t>不可以</w:t>
      </w:r>
      <w:r w:rsidR="00183218">
        <w:rPr>
          <w:rFonts w:ascii="宋体" w:hAnsi="宋体" w:cs="宋体" w:hint="eastAsia"/>
          <w:bCs/>
          <w:sz w:val="24"/>
        </w:rPr>
        <w:t>进行更新</w:t>
      </w:r>
      <w:r w:rsidRPr="00474058">
        <w:rPr>
          <w:rFonts w:ascii="宋体" w:hAnsi="宋体" w:cs="宋体" w:hint="eastAsia"/>
          <w:bCs/>
          <w:sz w:val="24"/>
        </w:rPr>
        <w:t>，是因为V3里有GROUP BY和SUM()，它不是基本表中的原始行，而是聚合后的结果，所以数据库无法把这类修改再“反推”回原始记录</w:t>
      </w:r>
      <w:r w:rsidR="00FE1F6A">
        <w:rPr>
          <w:rFonts w:ascii="宋体" w:hAnsi="宋体" w:cs="宋体" w:hint="eastAsia"/>
          <w:bCs/>
          <w:sz w:val="24"/>
        </w:rPr>
        <w:t>。</w:t>
      </w:r>
    </w:p>
    <w:p w14:paraId="45B55A6C" w14:textId="537588D9" w:rsidR="00474058" w:rsidRPr="00474058" w:rsidRDefault="00474058" w:rsidP="00AA57FF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474058">
        <w:rPr>
          <w:rFonts w:ascii="宋体" w:hAnsi="宋体" w:cs="宋体" w:hint="eastAsia"/>
          <w:bCs/>
          <w:sz w:val="24"/>
        </w:rPr>
        <w:t>第三条</w:t>
      </w:r>
      <w:r w:rsidR="00183218">
        <w:rPr>
          <w:rFonts w:ascii="宋体" w:hAnsi="宋体" w:cs="宋体" w:hint="eastAsia"/>
          <w:bCs/>
          <w:sz w:val="24"/>
        </w:rPr>
        <w:t>还是</w:t>
      </w:r>
      <w:r w:rsidRPr="00474058">
        <w:rPr>
          <w:rFonts w:ascii="宋体" w:hAnsi="宋体" w:cs="宋体" w:hint="eastAsia"/>
          <w:bCs/>
          <w:sz w:val="24"/>
        </w:rPr>
        <w:t>不可以</w:t>
      </w:r>
      <w:r w:rsidR="00183218">
        <w:rPr>
          <w:rFonts w:ascii="宋体" w:hAnsi="宋体" w:cs="宋体" w:hint="eastAsia"/>
          <w:bCs/>
          <w:sz w:val="24"/>
        </w:rPr>
        <w:t>进行更新</w:t>
      </w:r>
      <w:r w:rsidRPr="00474058">
        <w:rPr>
          <w:rFonts w:ascii="宋体" w:hAnsi="宋体" w:cs="宋体" w:hint="eastAsia"/>
          <w:bCs/>
          <w:sz w:val="24"/>
        </w:rPr>
        <w:t>，是因为V4加了WITH CHECK OPTION，如果把JCITY改成“南京”，那么这条记录更新后就不再属于V4视图所定义的“上海地区工程”范围，</w:t>
      </w:r>
      <w:r w:rsidR="00FE1F6A">
        <w:rPr>
          <w:rFonts w:ascii="宋体" w:hAnsi="宋体" w:cs="宋体" w:hint="eastAsia"/>
          <w:bCs/>
          <w:sz w:val="24"/>
        </w:rPr>
        <w:t>无法</w:t>
      </w:r>
      <w:r w:rsidRPr="00474058">
        <w:rPr>
          <w:rFonts w:ascii="宋体" w:hAnsi="宋体" w:cs="宋体" w:hint="eastAsia"/>
          <w:bCs/>
          <w:sz w:val="24"/>
        </w:rPr>
        <w:t>修改。</w:t>
      </w:r>
    </w:p>
    <w:p w14:paraId="3FFBEB24" w14:textId="0C76C533" w:rsidR="00424AC2" w:rsidRPr="00424AC2" w:rsidRDefault="00424AC2" w:rsidP="00424AC2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424AC2">
        <w:rPr>
          <w:rFonts w:ascii="宋体" w:hAnsi="宋体" w:cs="宋体" w:hint="eastAsia"/>
          <w:bCs/>
          <w:sz w:val="24"/>
        </w:rPr>
        <w:t>（1）查询每个学生选课情况（包括没有选修课程的学生）</w:t>
      </w:r>
    </w:p>
    <w:p w14:paraId="34F2EAAC" w14:textId="6D8A7049" w:rsidR="00424AC2" w:rsidRPr="00424AC2" w:rsidRDefault="00424AC2" w:rsidP="00424AC2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424AC2">
        <w:rPr>
          <w:rFonts w:ascii="宋体" w:hAnsi="宋体" w:cs="宋体" w:hint="eastAsia"/>
          <w:bCs/>
          <w:sz w:val="24"/>
        </w:rPr>
        <w:t>这道</w:t>
      </w:r>
      <w:proofErr w:type="gramStart"/>
      <w:r w:rsidRPr="00424AC2">
        <w:rPr>
          <w:rFonts w:ascii="宋体" w:hAnsi="宋体" w:cs="宋体" w:hint="eastAsia"/>
          <w:bCs/>
          <w:sz w:val="24"/>
        </w:rPr>
        <w:t>题比较</w:t>
      </w:r>
      <w:proofErr w:type="gramEnd"/>
      <w:r w:rsidRPr="00424AC2">
        <w:rPr>
          <w:rFonts w:ascii="宋体" w:hAnsi="宋体" w:cs="宋体" w:hint="eastAsia"/>
          <w:bCs/>
          <w:sz w:val="24"/>
        </w:rPr>
        <w:t>关键的地方在于“包括没有选修课程的学生”。如果</w:t>
      </w:r>
      <w:r>
        <w:rPr>
          <w:rFonts w:ascii="宋体" w:hAnsi="宋体" w:cs="宋体" w:hint="eastAsia"/>
          <w:bCs/>
          <w:sz w:val="24"/>
        </w:rPr>
        <w:t>用直接</w:t>
      </w:r>
      <w:r w:rsidRPr="00424AC2">
        <w:rPr>
          <w:rFonts w:ascii="宋体" w:hAnsi="宋体" w:cs="宋体" w:hint="eastAsia"/>
          <w:bCs/>
          <w:sz w:val="24"/>
        </w:rPr>
        <w:t>连接，那么没有选课的学生就会被自动过滤掉。我的理解是，以学生表S作为主体，把E表和C表往上“</w:t>
      </w:r>
      <w:r w:rsidR="008379C7">
        <w:rPr>
          <w:rFonts w:ascii="宋体" w:hAnsi="宋体" w:cs="宋体" w:hint="eastAsia"/>
          <w:bCs/>
          <w:sz w:val="24"/>
        </w:rPr>
        <w:t>拼接</w:t>
      </w:r>
      <w:r w:rsidRPr="00424AC2">
        <w:rPr>
          <w:rFonts w:ascii="宋体" w:hAnsi="宋体" w:cs="宋体" w:hint="eastAsia"/>
          <w:bCs/>
          <w:sz w:val="24"/>
        </w:rPr>
        <w:t>”就可以了，这样即使某个学生没有选课，他的学号和姓名依然会显示出来，只是课程号和课程</w:t>
      </w:r>
      <w:proofErr w:type="gramStart"/>
      <w:r w:rsidRPr="00424AC2">
        <w:rPr>
          <w:rFonts w:ascii="宋体" w:hAnsi="宋体" w:cs="宋体" w:hint="eastAsia"/>
          <w:bCs/>
          <w:sz w:val="24"/>
        </w:rPr>
        <w:t>名这些</w:t>
      </w:r>
      <w:proofErr w:type="gramEnd"/>
      <w:r w:rsidRPr="00424AC2">
        <w:rPr>
          <w:rFonts w:ascii="宋体" w:hAnsi="宋体" w:cs="宋体" w:hint="eastAsia"/>
          <w:bCs/>
          <w:sz w:val="24"/>
        </w:rPr>
        <w:t>字段会是NULL。</w:t>
      </w:r>
    </w:p>
    <w:p w14:paraId="3296C4C0" w14:textId="41D1327B" w:rsidR="00424AC2" w:rsidRDefault="00424AC2" w:rsidP="00424AC2">
      <w:pPr>
        <w:spacing w:line="360" w:lineRule="auto"/>
        <w:ind w:firstLineChars="200" w:firstLine="480"/>
        <w:rPr>
          <w:rFonts w:ascii="宋体" w:hAnsi="宋体" w:cs="宋体"/>
          <w:bCs/>
          <w:sz w:val="24"/>
        </w:rPr>
      </w:pPr>
      <w:r>
        <w:rPr>
          <w:rFonts w:ascii="宋体" w:hAnsi="宋体" w:cs="宋体" w:hint="eastAsia"/>
          <w:bCs/>
          <w:sz w:val="24"/>
        </w:rPr>
        <w:t>具体的</w:t>
      </w:r>
      <w:proofErr w:type="spellStart"/>
      <w:r>
        <w:rPr>
          <w:rFonts w:ascii="宋体" w:hAnsi="宋体" w:cs="宋体" w:hint="eastAsia"/>
          <w:bCs/>
          <w:sz w:val="24"/>
        </w:rPr>
        <w:t>sql</w:t>
      </w:r>
      <w:proofErr w:type="spellEnd"/>
      <w:r w:rsidRPr="00424AC2">
        <w:rPr>
          <w:rFonts w:ascii="宋体" w:hAnsi="宋体" w:cs="宋体" w:hint="eastAsia"/>
          <w:bCs/>
          <w:sz w:val="24"/>
        </w:rPr>
        <w:t>语句如下：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8379C7" w:rsidRPr="003E1EDE" w14:paraId="389BDEC7" w14:textId="77777777" w:rsidTr="00DA46DA">
        <w:trPr>
          <w:jc w:val="center"/>
        </w:trPr>
        <w:tc>
          <w:tcPr>
            <w:tcW w:w="8522" w:type="dxa"/>
          </w:tcPr>
          <w:p w14:paraId="1F2F5668" w14:textId="77777777" w:rsidR="008379C7" w:rsidRPr="00424AC2" w:rsidRDefault="008379C7" w:rsidP="00DA46D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--USE </w:t>
            </w:r>
            <w:proofErr w:type="spellStart"/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gyqk</w:t>
            </w:r>
            <w:proofErr w:type="spellEnd"/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;</w:t>
            </w:r>
          </w:p>
          <w:p w14:paraId="7612A9CC" w14:textId="77777777" w:rsidR="008379C7" w:rsidRPr="00424AC2" w:rsidRDefault="008379C7" w:rsidP="00DA46D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INSERT INTO view_2(SNAME, SADDR)</w:t>
            </w:r>
          </w:p>
          <w:p w14:paraId="4508E507" w14:textId="77777777" w:rsidR="008379C7" w:rsidRPr="00424AC2" w:rsidRDefault="008379C7" w:rsidP="00DA46DA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VALUES ('</w:t>
            </w: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马甲公司</w:t>
            </w: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', '</w:t>
            </w: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上海小马路</w:t>
            </w: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0</w:t>
            </w: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号</w:t>
            </w: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')</w:t>
            </w:r>
          </w:p>
          <w:p w14:paraId="0147295E" w14:textId="77777777" w:rsidR="008379C7" w:rsidRPr="00424AC2" w:rsidRDefault="008379C7" w:rsidP="00DA46D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lastRenderedPageBreak/>
              <w:t>--------</w:t>
            </w:r>
          </w:p>
          <w:p w14:paraId="220ABD3D" w14:textId="77777777" w:rsidR="008379C7" w:rsidRPr="00424AC2" w:rsidRDefault="008379C7" w:rsidP="00DA46D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UPDATE view_3</w:t>
            </w:r>
          </w:p>
          <w:p w14:paraId="110A8895" w14:textId="77777777" w:rsidR="008379C7" w:rsidRPr="00424AC2" w:rsidRDefault="008379C7" w:rsidP="00DA46D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SET S_NUM = 100</w:t>
            </w:r>
          </w:p>
          <w:p w14:paraId="5C267CAE" w14:textId="77777777" w:rsidR="008379C7" w:rsidRPr="00424AC2" w:rsidRDefault="008379C7" w:rsidP="00DA46D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WHERE JNO = 'J1';</w:t>
            </w:r>
          </w:p>
          <w:p w14:paraId="4B89F86A" w14:textId="77777777" w:rsidR="008379C7" w:rsidRPr="00424AC2" w:rsidRDefault="008379C7" w:rsidP="00DA46D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--------</w:t>
            </w:r>
          </w:p>
          <w:p w14:paraId="070BCA89" w14:textId="77777777" w:rsidR="008379C7" w:rsidRPr="00424AC2" w:rsidRDefault="008379C7" w:rsidP="00DA46D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UPDATE view_4</w:t>
            </w:r>
          </w:p>
          <w:p w14:paraId="6A659CF1" w14:textId="77777777" w:rsidR="008379C7" w:rsidRPr="00424AC2" w:rsidRDefault="008379C7" w:rsidP="00DA46DA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SET JCITY = '</w:t>
            </w: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南京</w:t>
            </w:r>
            <w:r w:rsidRPr="00424AC2">
              <w:rPr>
                <w:rFonts w:ascii="Courier New" w:hAnsi="Courier New" w:hint="eastAsia"/>
                <w:b/>
                <w:bCs/>
                <w:sz w:val="18"/>
                <w:szCs w:val="22"/>
              </w:rPr>
              <w:t>'</w:t>
            </w:r>
          </w:p>
          <w:p w14:paraId="5742CC13" w14:textId="77777777" w:rsidR="008379C7" w:rsidRPr="00424AC2" w:rsidRDefault="008379C7" w:rsidP="00DA46DA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424AC2">
              <w:rPr>
                <w:rFonts w:ascii="Courier New" w:hAnsi="Courier New"/>
                <w:b/>
                <w:bCs/>
                <w:sz w:val="18"/>
                <w:szCs w:val="22"/>
              </w:rPr>
              <w:t>WHERE JNO = 'J1';</w:t>
            </w:r>
          </w:p>
        </w:tc>
      </w:tr>
    </w:tbl>
    <w:p w14:paraId="01689263" w14:textId="77777777" w:rsidR="00424AC2" w:rsidRDefault="00424AC2" w:rsidP="00424AC2">
      <w:pPr>
        <w:spacing w:line="360" w:lineRule="auto"/>
        <w:ind w:firstLineChars="200" w:firstLine="480"/>
        <w:rPr>
          <w:rFonts w:ascii="宋体" w:hAnsi="宋体" w:cs="宋体"/>
          <w:bCs/>
          <w:sz w:val="24"/>
        </w:rPr>
      </w:pPr>
      <w:r w:rsidRPr="00424AC2">
        <w:rPr>
          <w:rFonts w:ascii="宋体" w:hAnsi="宋体" w:cs="宋体" w:hint="eastAsia"/>
          <w:bCs/>
          <w:sz w:val="24"/>
        </w:rPr>
        <w:lastRenderedPageBreak/>
        <w:t>运行结果如下图所示：</w:t>
      </w:r>
    </w:p>
    <w:p w14:paraId="370E291E" w14:textId="65479F3A" w:rsidR="00424AC2" w:rsidRPr="00424AC2" w:rsidRDefault="00424AC2" w:rsidP="00424AC2">
      <w:pPr>
        <w:spacing w:line="360" w:lineRule="auto"/>
        <w:ind w:firstLineChars="200"/>
        <w:jc w:val="center"/>
        <w:rPr>
          <w:rFonts w:ascii="宋体" w:hAnsi="宋体" w:cs="宋体" w:hint="eastAsia"/>
          <w:bCs/>
          <w:sz w:val="24"/>
        </w:rPr>
      </w:pPr>
      <w:r w:rsidRPr="00E3715B">
        <w:rPr>
          <w:noProof/>
        </w:rPr>
        <w:pict w14:anchorId="1B9824D6">
          <v:shape id="_x0000_i1033" type="#_x0000_t75" style="width:165pt;height:211.7pt;visibility:visible;mso-wrap-style:square">
            <v:imagedata r:id="rId11" o:title=""/>
          </v:shape>
        </w:pict>
      </w:r>
    </w:p>
    <w:p w14:paraId="4636E049" w14:textId="7206609B" w:rsidR="00424AC2" w:rsidRPr="00424AC2" w:rsidRDefault="00424AC2" w:rsidP="00424AC2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 xml:space="preserve">    由于满足条件的记录数量太多，展示篇幅太大，所以只截取了部分运行结果。</w:t>
      </w:r>
    </w:p>
    <w:p w14:paraId="42471BC9" w14:textId="77777777" w:rsidR="00424AC2" w:rsidRPr="00424AC2" w:rsidRDefault="00424AC2" w:rsidP="00424AC2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424AC2">
        <w:rPr>
          <w:rFonts w:ascii="宋体" w:hAnsi="宋体" w:cs="宋体" w:hint="eastAsia"/>
          <w:bCs/>
          <w:sz w:val="24"/>
        </w:rPr>
        <w:t>（2）检索所有课程都选修的学生的学号与姓名</w:t>
      </w:r>
    </w:p>
    <w:p w14:paraId="6A2534E7" w14:textId="6D0DF97B" w:rsidR="00424AC2" w:rsidRPr="00424AC2" w:rsidRDefault="00424AC2" w:rsidP="003836C6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424AC2">
        <w:rPr>
          <w:rFonts w:ascii="宋体" w:hAnsi="宋体" w:cs="宋体" w:hint="eastAsia"/>
          <w:bCs/>
          <w:sz w:val="24"/>
        </w:rPr>
        <w:t>这个</w:t>
      </w:r>
      <w:r w:rsidR="003836C6">
        <w:rPr>
          <w:rFonts w:ascii="宋体" w:hAnsi="宋体" w:cs="宋体" w:hint="eastAsia"/>
          <w:bCs/>
          <w:sz w:val="24"/>
        </w:rPr>
        <w:t>任务重点考察</w:t>
      </w:r>
      <w:r w:rsidRPr="00424AC2">
        <w:rPr>
          <w:rFonts w:ascii="宋体" w:hAnsi="宋体" w:cs="宋体" w:hint="eastAsia"/>
          <w:bCs/>
          <w:sz w:val="24"/>
        </w:rPr>
        <w:t>全称量词</w:t>
      </w:r>
      <w:r w:rsidR="003836C6">
        <w:rPr>
          <w:rFonts w:ascii="宋体" w:hAnsi="宋体" w:cs="宋体" w:hint="eastAsia"/>
          <w:bCs/>
          <w:sz w:val="24"/>
        </w:rPr>
        <w:t>的使用</w:t>
      </w:r>
      <w:r w:rsidRPr="00424AC2">
        <w:rPr>
          <w:rFonts w:ascii="宋体" w:hAnsi="宋体" w:cs="宋体" w:hint="eastAsia"/>
          <w:bCs/>
          <w:sz w:val="24"/>
        </w:rPr>
        <w:t>。SQL里没有直接的“对于所有”，所以我这里还是用两层NOT EXISTS来写。它的含义其实就是：找出这样一些学生，不存在某一门课程，是这个学生没有选修过的。</w:t>
      </w:r>
    </w:p>
    <w:p w14:paraId="306B6EA4" w14:textId="39D8E680" w:rsidR="00424AC2" w:rsidRPr="00424AC2" w:rsidRDefault="003836C6" w:rsidP="003836C6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具体的</w:t>
      </w:r>
      <w:proofErr w:type="spellStart"/>
      <w:r>
        <w:rPr>
          <w:rFonts w:ascii="宋体" w:hAnsi="宋体" w:cs="宋体" w:hint="eastAsia"/>
          <w:bCs/>
          <w:sz w:val="24"/>
        </w:rPr>
        <w:t>sql</w:t>
      </w:r>
      <w:proofErr w:type="spellEnd"/>
      <w:r w:rsidR="00424AC2" w:rsidRPr="00424AC2">
        <w:rPr>
          <w:rFonts w:ascii="宋体" w:hAnsi="宋体" w:cs="宋体" w:hint="eastAsia"/>
          <w:bCs/>
          <w:sz w:val="24"/>
        </w:rPr>
        <w:t>语句如下：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8379C7" w:rsidRPr="003E1EDE" w14:paraId="7347A32E" w14:textId="77777777" w:rsidTr="00DA46DA">
        <w:trPr>
          <w:jc w:val="center"/>
        </w:trPr>
        <w:tc>
          <w:tcPr>
            <w:tcW w:w="8522" w:type="dxa"/>
          </w:tcPr>
          <w:p w14:paraId="5E26A542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>USE school</w:t>
            </w:r>
          </w:p>
          <w:p w14:paraId="0B9EBEC7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SELECT </w:t>
            </w:r>
            <w:proofErr w:type="spellStart"/>
            <w:r w:rsidRPr="00354048">
              <w:rPr>
                <w:rFonts w:ascii="Courier New" w:hAnsi="Courier New" w:hint="eastAsia"/>
                <w:b/>
                <w:bCs/>
                <w:sz w:val="18"/>
                <w:szCs w:val="22"/>
              </w:rPr>
              <w:t>S.xh</w:t>
            </w:r>
            <w:proofErr w:type="spellEnd"/>
            <w:r w:rsidRPr="00354048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as </w:t>
            </w:r>
            <w:r w:rsidRPr="00354048">
              <w:rPr>
                <w:rFonts w:ascii="Courier New" w:hAnsi="Courier New" w:hint="eastAsia"/>
                <w:b/>
                <w:bCs/>
                <w:sz w:val="18"/>
                <w:szCs w:val="22"/>
              </w:rPr>
              <w:t>学号</w:t>
            </w:r>
            <w:r w:rsidRPr="00354048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, </w:t>
            </w:r>
            <w:proofErr w:type="spellStart"/>
            <w:r w:rsidRPr="00354048">
              <w:rPr>
                <w:rFonts w:ascii="Courier New" w:hAnsi="Courier New" w:hint="eastAsia"/>
                <w:b/>
                <w:bCs/>
                <w:sz w:val="18"/>
                <w:szCs w:val="22"/>
              </w:rPr>
              <w:t>S.xm</w:t>
            </w:r>
            <w:proofErr w:type="spellEnd"/>
            <w:r w:rsidRPr="00354048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as </w:t>
            </w:r>
            <w:r w:rsidRPr="00354048">
              <w:rPr>
                <w:rFonts w:ascii="Courier New" w:hAnsi="Courier New" w:hint="eastAsia"/>
                <w:b/>
                <w:bCs/>
                <w:sz w:val="18"/>
                <w:szCs w:val="22"/>
              </w:rPr>
              <w:t>姓名</w:t>
            </w:r>
          </w:p>
          <w:p w14:paraId="64099E0D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>FROM S</w:t>
            </w:r>
          </w:p>
          <w:p w14:paraId="600136AE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>WHERE NOT EXISTS (</w:t>
            </w:r>
          </w:p>
          <w:p w14:paraId="299BA8E0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SELECT * FROM C</w:t>
            </w:r>
          </w:p>
          <w:p w14:paraId="53AA4FEC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WHERE NOT EXISTS (</w:t>
            </w:r>
          </w:p>
          <w:p w14:paraId="47C8F391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SELECT * FROM E</w:t>
            </w:r>
          </w:p>
          <w:p w14:paraId="0334CB8F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WHERE </w:t>
            </w:r>
            <w:proofErr w:type="spellStart"/>
            <w:proofErr w:type="gramStart"/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>E.xh</w:t>
            </w:r>
            <w:proofErr w:type="spellEnd"/>
            <w:proofErr w:type="gramEnd"/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= </w:t>
            </w:r>
            <w:proofErr w:type="spellStart"/>
            <w:proofErr w:type="gramStart"/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>S.xh</w:t>
            </w:r>
            <w:proofErr w:type="spellEnd"/>
            <w:proofErr w:type="gramEnd"/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AND E.kh = C.kh</w:t>
            </w:r>
          </w:p>
          <w:p w14:paraId="1B71E42D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lastRenderedPageBreak/>
              <w:t xml:space="preserve">    )</w:t>
            </w:r>
          </w:p>
          <w:p w14:paraId="0023AA44" w14:textId="7B4B40CD" w:rsidR="008379C7" w:rsidRPr="00424AC2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>)</w:t>
            </w:r>
          </w:p>
        </w:tc>
      </w:tr>
    </w:tbl>
    <w:p w14:paraId="637A56A6" w14:textId="110200FF" w:rsidR="00424AC2" w:rsidRPr="00424AC2" w:rsidRDefault="00424AC2" w:rsidP="00424AC2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424AC2">
        <w:rPr>
          <w:rFonts w:ascii="宋体" w:hAnsi="宋体" w:cs="宋体" w:hint="eastAsia"/>
          <w:bCs/>
          <w:sz w:val="24"/>
        </w:rPr>
        <w:lastRenderedPageBreak/>
        <w:t>（3）检索选修课程包含1106同学所学全部课程的学生学号和姓名</w:t>
      </w:r>
    </w:p>
    <w:p w14:paraId="28A38CF8" w14:textId="22F0A8E0" w:rsidR="00424AC2" w:rsidRPr="00424AC2" w:rsidRDefault="00354048" w:rsidP="00354048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这个任务就是</w:t>
      </w:r>
      <w:r w:rsidR="00424AC2" w:rsidRPr="00424AC2">
        <w:rPr>
          <w:rFonts w:ascii="宋体" w:hAnsi="宋体" w:cs="宋体" w:hint="eastAsia"/>
          <w:bCs/>
          <w:sz w:val="24"/>
        </w:rPr>
        <w:t>上一个</w:t>
      </w:r>
      <w:r>
        <w:rPr>
          <w:rFonts w:ascii="宋体" w:hAnsi="宋体" w:cs="宋体" w:hint="eastAsia"/>
          <w:bCs/>
          <w:sz w:val="24"/>
        </w:rPr>
        <w:t>任务</w:t>
      </w:r>
      <w:r w:rsidR="00424AC2" w:rsidRPr="00424AC2">
        <w:rPr>
          <w:rFonts w:ascii="宋体" w:hAnsi="宋体" w:cs="宋体" w:hint="eastAsia"/>
          <w:bCs/>
          <w:sz w:val="24"/>
        </w:rPr>
        <w:t>的变形，只不过“全部课程”不再是课程表C中的全部课程，而是“1106同学已经选过的全部课程”。所以写法依然可以用双重NOT EXISTS来处理，逻辑就是：找出不存在某一门1106学过、但当前学生没学过的课程的那些学生。</w:t>
      </w:r>
    </w:p>
    <w:p w14:paraId="2563C20A" w14:textId="02110891" w:rsidR="00424AC2" w:rsidRPr="00424AC2" w:rsidRDefault="00354048" w:rsidP="00354048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具体的</w:t>
      </w:r>
      <w:proofErr w:type="spellStart"/>
      <w:r>
        <w:rPr>
          <w:rFonts w:ascii="宋体" w:hAnsi="宋体" w:cs="宋体" w:hint="eastAsia"/>
          <w:bCs/>
          <w:sz w:val="24"/>
        </w:rPr>
        <w:t>sql</w:t>
      </w:r>
      <w:proofErr w:type="spellEnd"/>
      <w:r w:rsidR="00424AC2" w:rsidRPr="00424AC2">
        <w:rPr>
          <w:rFonts w:ascii="宋体" w:hAnsi="宋体" w:cs="宋体" w:hint="eastAsia"/>
          <w:bCs/>
          <w:sz w:val="24"/>
        </w:rPr>
        <w:t>语句如下：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8379C7" w:rsidRPr="003E1EDE" w14:paraId="14C75C94" w14:textId="77777777" w:rsidTr="00DA46DA">
        <w:trPr>
          <w:jc w:val="center"/>
        </w:trPr>
        <w:tc>
          <w:tcPr>
            <w:tcW w:w="8522" w:type="dxa"/>
          </w:tcPr>
          <w:p w14:paraId="7F34BA49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>USE school</w:t>
            </w:r>
          </w:p>
          <w:p w14:paraId="24DB7443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SELECT </w:t>
            </w:r>
            <w:proofErr w:type="spellStart"/>
            <w:r w:rsidRPr="00354048">
              <w:rPr>
                <w:rFonts w:ascii="Courier New" w:hAnsi="Courier New" w:hint="eastAsia"/>
                <w:b/>
                <w:bCs/>
                <w:sz w:val="18"/>
                <w:szCs w:val="22"/>
              </w:rPr>
              <w:t>S.xh</w:t>
            </w:r>
            <w:proofErr w:type="spellEnd"/>
            <w:r w:rsidRPr="00354048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as </w:t>
            </w:r>
            <w:r w:rsidRPr="00354048">
              <w:rPr>
                <w:rFonts w:ascii="Courier New" w:hAnsi="Courier New" w:hint="eastAsia"/>
                <w:b/>
                <w:bCs/>
                <w:sz w:val="18"/>
                <w:szCs w:val="22"/>
              </w:rPr>
              <w:t>学号</w:t>
            </w:r>
            <w:r w:rsidRPr="00354048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, </w:t>
            </w:r>
            <w:proofErr w:type="spellStart"/>
            <w:r w:rsidRPr="00354048">
              <w:rPr>
                <w:rFonts w:ascii="Courier New" w:hAnsi="Courier New" w:hint="eastAsia"/>
                <w:b/>
                <w:bCs/>
                <w:sz w:val="18"/>
                <w:szCs w:val="22"/>
              </w:rPr>
              <w:t>S.xm</w:t>
            </w:r>
            <w:proofErr w:type="spellEnd"/>
            <w:r w:rsidRPr="00354048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as </w:t>
            </w:r>
            <w:r w:rsidRPr="00354048">
              <w:rPr>
                <w:rFonts w:ascii="Courier New" w:hAnsi="Courier New" w:hint="eastAsia"/>
                <w:b/>
                <w:bCs/>
                <w:sz w:val="18"/>
                <w:szCs w:val="22"/>
              </w:rPr>
              <w:t>姓名</w:t>
            </w:r>
          </w:p>
          <w:p w14:paraId="1207FDFE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>FROM S</w:t>
            </w:r>
          </w:p>
          <w:p w14:paraId="57A7AFF8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>WHERE NOT EXISTS (</w:t>
            </w:r>
          </w:p>
          <w:p w14:paraId="5716ADDC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SELECT * FROM E as E1</w:t>
            </w:r>
          </w:p>
          <w:p w14:paraId="1C18B8ED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WHERE E</w:t>
            </w:r>
            <w:proofErr w:type="gramStart"/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>1.xh</w:t>
            </w:r>
            <w:proofErr w:type="gramEnd"/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= '1106'</w:t>
            </w:r>
          </w:p>
          <w:p w14:paraId="7B7B1411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AND NOT EXISTS (</w:t>
            </w:r>
          </w:p>
          <w:p w14:paraId="3BBDC451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  SELECT * FROM E as E2</w:t>
            </w:r>
          </w:p>
          <w:p w14:paraId="7A211FE1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  WHERE E</w:t>
            </w:r>
            <w:proofErr w:type="gramStart"/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>2.xh</w:t>
            </w:r>
            <w:proofErr w:type="gramEnd"/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= </w:t>
            </w:r>
            <w:proofErr w:type="spellStart"/>
            <w:proofErr w:type="gramStart"/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>S.xh</w:t>
            </w:r>
            <w:proofErr w:type="spellEnd"/>
            <w:proofErr w:type="gramEnd"/>
          </w:p>
          <w:p w14:paraId="63D0ED60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    AND E2.kh = E1.kh</w:t>
            </w:r>
          </w:p>
          <w:p w14:paraId="612F78C7" w14:textId="77777777" w:rsidR="00354048" w:rsidRPr="00354048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)</w:t>
            </w:r>
          </w:p>
          <w:p w14:paraId="538E4A5B" w14:textId="753962A0" w:rsidR="008379C7" w:rsidRPr="00424AC2" w:rsidRDefault="00354048" w:rsidP="0035404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354048">
              <w:rPr>
                <w:rFonts w:ascii="Courier New" w:hAnsi="Courier New"/>
                <w:b/>
                <w:bCs/>
                <w:sz w:val="18"/>
                <w:szCs w:val="22"/>
              </w:rPr>
              <w:t>)</w:t>
            </w:r>
          </w:p>
        </w:tc>
      </w:tr>
    </w:tbl>
    <w:p w14:paraId="35FB4C2E" w14:textId="77777777" w:rsidR="00424AC2" w:rsidRPr="00424AC2" w:rsidRDefault="00424AC2" w:rsidP="00354048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424AC2">
        <w:rPr>
          <w:rFonts w:ascii="宋体" w:hAnsi="宋体" w:cs="宋体" w:hint="eastAsia"/>
          <w:bCs/>
          <w:sz w:val="24"/>
        </w:rPr>
        <w:t>运行结果如下图所示：</w:t>
      </w:r>
    </w:p>
    <w:p w14:paraId="7D120336" w14:textId="7A8B2AC7" w:rsidR="00424AC2" w:rsidRPr="00424AC2" w:rsidRDefault="00354048" w:rsidP="00354048">
      <w:pPr>
        <w:spacing w:line="360" w:lineRule="auto"/>
        <w:ind w:firstLine="0"/>
        <w:jc w:val="center"/>
        <w:rPr>
          <w:rFonts w:ascii="宋体" w:hAnsi="宋体" w:cs="宋体"/>
          <w:bCs/>
          <w:sz w:val="24"/>
        </w:rPr>
      </w:pPr>
      <w:r w:rsidRPr="00E3715B">
        <w:rPr>
          <w:noProof/>
        </w:rPr>
        <w:pict w14:anchorId="43472AA7">
          <v:shape id="_x0000_i1037" type="#_x0000_t75" style="width:83.55pt;height:106.7pt;visibility:visible;mso-wrap-style:square">
            <v:imagedata r:id="rId12" o:title=""/>
          </v:shape>
        </w:pict>
      </w:r>
    </w:p>
    <w:p w14:paraId="4D423B24" w14:textId="2A0F5B7A" w:rsidR="00424AC2" w:rsidRPr="00424AC2" w:rsidRDefault="00424AC2" w:rsidP="00424AC2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424AC2">
        <w:rPr>
          <w:rFonts w:ascii="宋体" w:hAnsi="宋体" w:cs="宋体" w:hint="eastAsia"/>
          <w:bCs/>
          <w:sz w:val="24"/>
        </w:rPr>
        <w:t>（4）查询每门课程中分数最高的学生学号和学生姓名</w:t>
      </w:r>
    </w:p>
    <w:p w14:paraId="38718F1B" w14:textId="58725578" w:rsidR="00424AC2" w:rsidRPr="00424AC2" w:rsidRDefault="00424AC2" w:rsidP="00AC62BA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424AC2">
        <w:rPr>
          <w:rFonts w:ascii="宋体" w:hAnsi="宋体" w:cs="宋体" w:hint="eastAsia"/>
          <w:bCs/>
          <w:sz w:val="24"/>
        </w:rPr>
        <w:t>先对每一门课程分别找出其最高总评成绩，再把这个最高分对应的学生找出来。</w:t>
      </w:r>
    </w:p>
    <w:p w14:paraId="778BD26D" w14:textId="5465700B" w:rsidR="00424AC2" w:rsidRPr="00424AC2" w:rsidRDefault="00AC62BA" w:rsidP="00AC62BA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具体的</w:t>
      </w:r>
      <w:proofErr w:type="spellStart"/>
      <w:r>
        <w:rPr>
          <w:rFonts w:ascii="宋体" w:hAnsi="宋体" w:cs="宋体" w:hint="eastAsia"/>
          <w:bCs/>
          <w:sz w:val="24"/>
        </w:rPr>
        <w:t>sql</w:t>
      </w:r>
      <w:proofErr w:type="spellEnd"/>
      <w:r w:rsidR="00424AC2" w:rsidRPr="00424AC2">
        <w:rPr>
          <w:rFonts w:ascii="宋体" w:hAnsi="宋体" w:cs="宋体" w:hint="eastAsia"/>
          <w:bCs/>
          <w:sz w:val="24"/>
        </w:rPr>
        <w:t>语句如下：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8379C7" w:rsidRPr="003E1EDE" w14:paraId="38C2175B" w14:textId="77777777" w:rsidTr="00DA46DA">
        <w:trPr>
          <w:jc w:val="center"/>
        </w:trPr>
        <w:tc>
          <w:tcPr>
            <w:tcW w:w="8522" w:type="dxa"/>
          </w:tcPr>
          <w:p w14:paraId="47E492A6" w14:textId="77777777" w:rsidR="00DD386C" w:rsidRPr="00DD386C" w:rsidRDefault="00DD386C" w:rsidP="00DD386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>USE school</w:t>
            </w:r>
          </w:p>
          <w:p w14:paraId="26DAC160" w14:textId="77777777" w:rsidR="00DD386C" w:rsidRPr="00DD386C" w:rsidRDefault="00DD386C" w:rsidP="00DD386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>SELECT</w:t>
            </w:r>
          </w:p>
          <w:p w14:paraId="313935E6" w14:textId="77777777" w:rsidR="00DD386C" w:rsidRPr="00DD386C" w:rsidRDefault="00DD386C" w:rsidP="00DD386C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r w:rsidRPr="00DD386C">
              <w:rPr>
                <w:rFonts w:ascii="Courier New" w:hAnsi="Courier New" w:hint="eastAsia"/>
                <w:b/>
                <w:bCs/>
                <w:sz w:val="18"/>
                <w:szCs w:val="22"/>
              </w:rPr>
              <w:lastRenderedPageBreak/>
              <w:t xml:space="preserve">    E.kh as </w:t>
            </w:r>
            <w:r w:rsidRPr="00DD386C">
              <w:rPr>
                <w:rFonts w:ascii="Courier New" w:hAnsi="Courier New" w:hint="eastAsia"/>
                <w:b/>
                <w:bCs/>
                <w:sz w:val="18"/>
                <w:szCs w:val="22"/>
              </w:rPr>
              <w:t>课程号</w:t>
            </w:r>
            <w:r w:rsidRPr="00DD386C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, C.km as </w:t>
            </w:r>
            <w:r w:rsidRPr="00DD386C">
              <w:rPr>
                <w:rFonts w:ascii="Courier New" w:hAnsi="Courier New" w:hint="eastAsia"/>
                <w:b/>
                <w:bCs/>
                <w:sz w:val="18"/>
                <w:szCs w:val="22"/>
              </w:rPr>
              <w:t>课程名</w:t>
            </w:r>
            <w:r w:rsidRPr="00DD386C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, </w:t>
            </w:r>
            <w:proofErr w:type="spellStart"/>
            <w:r w:rsidRPr="00DD386C">
              <w:rPr>
                <w:rFonts w:ascii="Courier New" w:hAnsi="Courier New" w:hint="eastAsia"/>
                <w:b/>
                <w:bCs/>
                <w:sz w:val="18"/>
                <w:szCs w:val="22"/>
              </w:rPr>
              <w:t>E.xh</w:t>
            </w:r>
            <w:proofErr w:type="spellEnd"/>
            <w:r w:rsidRPr="00DD386C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as </w:t>
            </w:r>
            <w:r w:rsidRPr="00DD386C">
              <w:rPr>
                <w:rFonts w:ascii="Courier New" w:hAnsi="Courier New" w:hint="eastAsia"/>
                <w:b/>
                <w:bCs/>
                <w:sz w:val="18"/>
                <w:szCs w:val="22"/>
              </w:rPr>
              <w:t>学号</w:t>
            </w:r>
            <w:r w:rsidRPr="00DD386C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, </w:t>
            </w:r>
            <w:proofErr w:type="spellStart"/>
            <w:r w:rsidRPr="00DD386C">
              <w:rPr>
                <w:rFonts w:ascii="Courier New" w:hAnsi="Courier New" w:hint="eastAsia"/>
                <w:b/>
                <w:bCs/>
                <w:sz w:val="18"/>
                <w:szCs w:val="22"/>
              </w:rPr>
              <w:t>S.xm</w:t>
            </w:r>
            <w:proofErr w:type="spellEnd"/>
            <w:r w:rsidRPr="00DD386C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as </w:t>
            </w:r>
            <w:r w:rsidRPr="00DD386C">
              <w:rPr>
                <w:rFonts w:ascii="Courier New" w:hAnsi="Courier New" w:hint="eastAsia"/>
                <w:b/>
                <w:bCs/>
                <w:sz w:val="18"/>
                <w:szCs w:val="22"/>
              </w:rPr>
              <w:t>姓名</w:t>
            </w:r>
            <w:r w:rsidRPr="00DD386C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, </w:t>
            </w:r>
            <w:proofErr w:type="spellStart"/>
            <w:r w:rsidRPr="00DD386C">
              <w:rPr>
                <w:rFonts w:ascii="Courier New" w:hAnsi="Courier New" w:hint="eastAsia"/>
                <w:b/>
                <w:bCs/>
                <w:sz w:val="18"/>
                <w:szCs w:val="22"/>
              </w:rPr>
              <w:t>E.zpcj</w:t>
            </w:r>
            <w:proofErr w:type="spellEnd"/>
            <w:r w:rsidRPr="00DD386C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as </w:t>
            </w:r>
            <w:r w:rsidRPr="00DD386C">
              <w:rPr>
                <w:rFonts w:ascii="Courier New" w:hAnsi="Courier New" w:hint="eastAsia"/>
                <w:b/>
                <w:bCs/>
                <w:sz w:val="18"/>
                <w:szCs w:val="22"/>
              </w:rPr>
              <w:t>总评成绩</w:t>
            </w:r>
          </w:p>
          <w:p w14:paraId="7AD590F8" w14:textId="77777777" w:rsidR="00DD386C" w:rsidRPr="00DD386C" w:rsidRDefault="00DD386C" w:rsidP="00DD386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>FROM E</w:t>
            </w:r>
          </w:p>
          <w:p w14:paraId="6E2760D1" w14:textId="77777777" w:rsidR="00DD386C" w:rsidRPr="00DD386C" w:rsidRDefault="00DD386C" w:rsidP="00DD386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JOIN S ON </w:t>
            </w:r>
            <w:proofErr w:type="spellStart"/>
            <w:proofErr w:type="gramStart"/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>E.xh</w:t>
            </w:r>
            <w:proofErr w:type="spellEnd"/>
            <w:proofErr w:type="gramEnd"/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= </w:t>
            </w:r>
            <w:proofErr w:type="spellStart"/>
            <w:proofErr w:type="gramStart"/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>S.xh</w:t>
            </w:r>
            <w:proofErr w:type="spellEnd"/>
            <w:proofErr w:type="gramEnd"/>
          </w:p>
          <w:p w14:paraId="77BA3353" w14:textId="77777777" w:rsidR="00DD386C" w:rsidRPr="00DD386C" w:rsidRDefault="00DD386C" w:rsidP="00DD386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>JOIN C ON E.kh = C.kh</w:t>
            </w:r>
          </w:p>
          <w:p w14:paraId="3D4FEBAB" w14:textId="77777777" w:rsidR="00DD386C" w:rsidRPr="00DD386C" w:rsidRDefault="00DD386C" w:rsidP="00DD386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WHERE </w:t>
            </w:r>
            <w:proofErr w:type="spellStart"/>
            <w:proofErr w:type="gramStart"/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>E.zpcj</w:t>
            </w:r>
            <w:proofErr w:type="spellEnd"/>
            <w:proofErr w:type="gramEnd"/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IS NOT NULL</w:t>
            </w:r>
          </w:p>
          <w:p w14:paraId="3E10C3FB" w14:textId="77777777" w:rsidR="00DD386C" w:rsidRPr="00DD386C" w:rsidRDefault="00DD386C" w:rsidP="00DD386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AND </w:t>
            </w:r>
            <w:proofErr w:type="spellStart"/>
            <w:proofErr w:type="gramStart"/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>E.zpcj</w:t>
            </w:r>
            <w:proofErr w:type="spellEnd"/>
            <w:proofErr w:type="gramEnd"/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= (</w:t>
            </w:r>
          </w:p>
          <w:p w14:paraId="243B4B41" w14:textId="77777777" w:rsidR="00DD386C" w:rsidRPr="00DD386C" w:rsidRDefault="00DD386C" w:rsidP="00DD386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SELECT MAX(E</w:t>
            </w:r>
            <w:proofErr w:type="gramStart"/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>2.zpcj</w:t>
            </w:r>
            <w:proofErr w:type="gramEnd"/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>) FROM E as E2</w:t>
            </w:r>
          </w:p>
          <w:p w14:paraId="11C2B2A4" w14:textId="77777777" w:rsidR="00DD386C" w:rsidRPr="00DD386C" w:rsidRDefault="00DD386C" w:rsidP="00DD386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WHERE E2.kh = E.kh</w:t>
            </w:r>
          </w:p>
          <w:p w14:paraId="754BEFA1" w14:textId="77777777" w:rsidR="00DD386C" w:rsidRPr="00DD386C" w:rsidRDefault="00DD386C" w:rsidP="00DD386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)</w:t>
            </w:r>
          </w:p>
          <w:p w14:paraId="7020E36F" w14:textId="7D34DA36" w:rsidR="008379C7" w:rsidRPr="00424AC2" w:rsidRDefault="00DD386C" w:rsidP="00DD386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ORDER BY E.kh, </w:t>
            </w:r>
            <w:proofErr w:type="spellStart"/>
            <w:proofErr w:type="gramStart"/>
            <w:r w:rsidRPr="00DD386C">
              <w:rPr>
                <w:rFonts w:ascii="Courier New" w:hAnsi="Courier New"/>
                <w:b/>
                <w:bCs/>
                <w:sz w:val="18"/>
                <w:szCs w:val="22"/>
              </w:rPr>
              <w:t>E.xh</w:t>
            </w:r>
            <w:proofErr w:type="spellEnd"/>
            <w:proofErr w:type="gramEnd"/>
          </w:p>
        </w:tc>
      </w:tr>
    </w:tbl>
    <w:p w14:paraId="66BB04F2" w14:textId="77777777" w:rsidR="00424AC2" w:rsidRPr="00424AC2" w:rsidRDefault="00424AC2" w:rsidP="00424AC2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424AC2">
        <w:rPr>
          <w:rFonts w:ascii="宋体" w:hAnsi="宋体" w:cs="宋体" w:hint="eastAsia"/>
          <w:bCs/>
          <w:sz w:val="24"/>
        </w:rPr>
        <w:lastRenderedPageBreak/>
        <w:t>运行结果如下图所示：</w:t>
      </w:r>
    </w:p>
    <w:p w14:paraId="00CE001D" w14:textId="4E8E90A8" w:rsidR="00424AC2" w:rsidRPr="00DD386C" w:rsidRDefault="00DD386C" w:rsidP="00DD386C">
      <w:pPr>
        <w:spacing w:line="360" w:lineRule="auto"/>
        <w:ind w:firstLine="0"/>
        <w:jc w:val="center"/>
        <w:rPr>
          <w:rFonts w:ascii="宋体" w:hAnsi="宋体" w:cs="宋体"/>
          <w:bCs/>
          <w:sz w:val="24"/>
        </w:rPr>
      </w:pPr>
      <w:r w:rsidRPr="00E3715B">
        <w:rPr>
          <w:noProof/>
        </w:rPr>
        <w:pict w14:anchorId="64226E4A">
          <v:shape id="_x0000_i1041" type="#_x0000_t75" style="width:258.45pt;height:104.55pt;visibility:visible;mso-wrap-style:square">
            <v:imagedata r:id="rId13" o:title=""/>
          </v:shape>
        </w:pict>
      </w:r>
    </w:p>
    <w:p w14:paraId="3AEC8BE4" w14:textId="7BBCB3B2" w:rsidR="00424AC2" w:rsidRPr="00424AC2" w:rsidRDefault="00424AC2" w:rsidP="00424AC2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424AC2">
        <w:rPr>
          <w:rFonts w:ascii="宋体" w:hAnsi="宋体" w:cs="宋体" w:hint="eastAsia"/>
          <w:bCs/>
          <w:sz w:val="24"/>
        </w:rPr>
        <w:t>（5）查询年龄小于本学院平均年龄，所有课程总评成绩都高于所选课程平均总评成绩的学生学号、姓名和平均总评成绩，按年龄排序</w:t>
      </w:r>
    </w:p>
    <w:p w14:paraId="36A0488C" w14:textId="735C49CA" w:rsidR="00424AC2" w:rsidRPr="00424AC2" w:rsidRDefault="00424AC2" w:rsidP="008803B8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424AC2">
        <w:rPr>
          <w:rFonts w:ascii="宋体" w:hAnsi="宋体" w:cs="宋体" w:hint="eastAsia"/>
          <w:bCs/>
          <w:sz w:val="24"/>
        </w:rPr>
        <w:t>先判断学生年龄是否小于本学院学生的平均年龄</w:t>
      </w:r>
      <w:r w:rsidR="00DD386C">
        <w:rPr>
          <w:rFonts w:ascii="宋体" w:hAnsi="宋体" w:cs="宋体" w:hint="eastAsia"/>
          <w:bCs/>
          <w:sz w:val="24"/>
        </w:rPr>
        <w:t>,</w:t>
      </w:r>
      <w:r w:rsidRPr="00424AC2">
        <w:rPr>
          <w:rFonts w:ascii="宋体" w:hAnsi="宋体" w:cs="宋体" w:hint="eastAsia"/>
          <w:bCs/>
          <w:sz w:val="24"/>
        </w:rPr>
        <w:t>再判断该学生是否存在某一门课，其总评成绩小于等于这门课的平均总评成绩，只要存在这种情况，这个学生就不符合要求</w:t>
      </w:r>
      <w:r w:rsidR="00DD386C">
        <w:rPr>
          <w:rFonts w:ascii="宋体" w:hAnsi="宋体" w:cs="宋体" w:hint="eastAsia"/>
          <w:bCs/>
          <w:sz w:val="24"/>
        </w:rPr>
        <w:t>。</w:t>
      </w:r>
      <w:r w:rsidRPr="00424AC2">
        <w:rPr>
          <w:rFonts w:ascii="宋体" w:hAnsi="宋体" w:cs="宋体" w:hint="eastAsia"/>
          <w:bCs/>
          <w:sz w:val="24"/>
        </w:rPr>
        <w:t>最后对满足条件的学生求个人平均总评成绩，并按年龄从小到大排序</w:t>
      </w:r>
      <w:r w:rsidR="00DD386C">
        <w:rPr>
          <w:rFonts w:ascii="宋体" w:hAnsi="宋体" w:cs="宋体" w:hint="eastAsia"/>
          <w:bCs/>
          <w:sz w:val="24"/>
        </w:rPr>
        <w:t>即可</w:t>
      </w:r>
      <w:r w:rsidRPr="00424AC2">
        <w:rPr>
          <w:rFonts w:ascii="宋体" w:hAnsi="宋体" w:cs="宋体" w:hint="eastAsia"/>
          <w:bCs/>
          <w:sz w:val="24"/>
        </w:rPr>
        <w:t>。</w:t>
      </w:r>
    </w:p>
    <w:p w14:paraId="3E0C05EA" w14:textId="089DFF19" w:rsidR="00424AC2" w:rsidRPr="00424AC2" w:rsidRDefault="008803B8" w:rsidP="008803B8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具体的</w:t>
      </w:r>
      <w:proofErr w:type="spellStart"/>
      <w:r>
        <w:rPr>
          <w:rFonts w:ascii="宋体" w:hAnsi="宋体" w:cs="宋体" w:hint="eastAsia"/>
          <w:bCs/>
          <w:sz w:val="24"/>
        </w:rPr>
        <w:t>sql</w:t>
      </w:r>
      <w:proofErr w:type="spellEnd"/>
      <w:r w:rsidR="00424AC2" w:rsidRPr="00424AC2">
        <w:rPr>
          <w:rFonts w:ascii="宋体" w:hAnsi="宋体" w:cs="宋体" w:hint="eastAsia"/>
          <w:bCs/>
          <w:sz w:val="24"/>
        </w:rPr>
        <w:t>语句如下：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8379C7" w:rsidRPr="003E1EDE" w14:paraId="0F51BC58" w14:textId="77777777" w:rsidTr="00DA46DA">
        <w:trPr>
          <w:jc w:val="center"/>
        </w:trPr>
        <w:tc>
          <w:tcPr>
            <w:tcW w:w="8522" w:type="dxa"/>
          </w:tcPr>
          <w:p w14:paraId="1A8D4F37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USE school</w:t>
            </w:r>
          </w:p>
          <w:p w14:paraId="3A24C20E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SELECT</w:t>
            </w:r>
          </w:p>
          <w:p w14:paraId="2F355B18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   </w:t>
            </w:r>
            <w:proofErr w:type="spellStart"/>
            <w:r w:rsidRPr="008803B8">
              <w:rPr>
                <w:rFonts w:ascii="Courier New" w:hAnsi="Courier New" w:hint="eastAsia"/>
                <w:b/>
                <w:bCs/>
                <w:sz w:val="18"/>
                <w:szCs w:val="22"/>
              </w:rPr>
              <w:t>S.xh</w:t>
            </w:r>
            <w:proofErr w:type="spellEnd"/>
            <w:r w:rsidRPr="008803B8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as </w:t>
            </w:r>
            <w:r w:rsidRPr="008803B8">
              <w:rPr>
                <w:rFonts w:ascii="Courier New" w:hAnsi="Courier New" w:hint="eastAsia"/>
                <w:b/>
                <w:bCs/>
                <w:sz w:val="18"/>
                <w:szCs w:val="22"/>
              </w:rPr>
              <w:t>学号</w:t>
            </w:r>
            <w:r w:rsidRPr="008803B8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, </w:t>
            </w:r>
            <w:proofErr w:type="spellStart"/>
            <w:r w:rsidRPr="008803B8">
              <w:rPr>
                <w:rFonts w:ascii="Courier New" w:hAnsi="Courier New" w:hint="eastAsia"/>
                <w:b/>
                <w:bCs/>
                <w:sz w:val="18"/>
                <w:szCs w:val="22"/>
              </w:rPr>
              <w:t>S.xm</w:t>
            </w:r>
            <w:proofErr w:type="spellEnd"/>
            <w:r w:rsidRPr="008803B8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as </w:t>
            </w:r>
            <w:r w:rsidRPr="008803B8">
              <w:rPr>
                <w:rFonts w:ascii="Courier New" w:hAnsi="Courier New" w:hint="eastAsia"/>
                <w:b/>
                <w:bCs/>
                <w:sz w:val="18"/>
                <w:szCs w:val="22"/>
              </w:rPr>
              <w:t>姓名</w:t>
            </w:r>
            <w:r w:rsidRPr="008803B8">
              <w:rPr>
                <w:rFonts w:ascii="Courier New" w:hAnsi="Courier New" w:hint="eastAsia"/>
                <w:b/>
                <w:bCs/>
                <w:sz w:val="18"/>
                <w:szCs w:val="22"/>
              </w:rPr>
              <w:t>,</w:t>
            </w:r>
          </w:p>
          <w:p w14:paraId="2CF4708D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   ROUND(AVG(CAST(</w:t>
            </w:r>
            <w:proofErr w:type="spellStart"/>
            <w:r w:rsidRPr="008803B8">
              <w:rPr>
                <w:rFonts w:ascii="Courier New" w:hAnsi="Courier New" w:hint="eastAsia"/>
                <w:b/>
                <w:bCs/>
                <w:sz w:val="18"/>
                <w:szCs w:val="22"/>
              </w:rPr>
              <w:t>E.zpcj</w:t>
            </w:r>
            <w:proofErr w:type="spellEnd"/>
            <w:r w:rsidRPr="008803B8">
              <w:rPr>
                <w:rFonts w:ascii="Courier New" w:hAnsi="Courier New" w:hint="eastAsia"/>
                <w:b/>
                <w:bCs/>
                <w:sz w:val="18"/>
                <w:szCs w:val="22"/>
              </w:rPr>
              <w:t xml:space="preserve"> AS FLOAT)), 2) as </w:t>
            </w:r>
            <w:r w:rsidRPr="008803B8">
              <w:rPr>
                <w:rFonts w:ascii="Courier New" w:hAnsi="Courier New" w:hint="eastAsia"/>
                <w:b/>
                <w:bCs/>
                <w:sz w:val="18"/>
                <w:szCs w:val="22"/>
              </w:rPr>
              <w:t>平均总评成绩</w:t>
            </w:r>
          </w:p>
          <w:p w14:paraId="388E99FB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FROM S</w:t>
            </w:r>
          </w:p>
          <w:p w14:paraId="51B5F3F8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JOIN E ON </w:t>
            </w:r>
            <w:proofErr w:type="spellStart"/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S.xh</w:t>
            </w:r>
            <w:proofErr w:type="spellEnd"/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= </w:t>
            </w:r>
            <w:proofErr w:type="spellStart"/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E.xh</w:t>
            </w:r>
            <w:proofErr w:type="spellEnd"/>
            <w:proofErr w:type="gramEnd"/>
          </w:p>
          <w:p w14:paraId="4C5D5D5D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WHERE </w:t>
            </w:r>
            <w:proofErr w:type="spellStart"/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E.zpcj</w:t>
            </w:r>
            <w:proofErr w:type="spellEnd"/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IS NOT NULL</w:t>
            </w:r>
          </w:p>
          <w:p w14:paraId="34D3A4AF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AND </w:t>
            </w:r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DATEDIFF(</w:t>
            </w:r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YEAR, </w:t>
            </w:r>
            <w:proofErr w:type="spellStart"/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S.csrq</w:t>
            </w:r>
            <w:proofErr w:type="spellEnd"/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, </w:t>
            </w:r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GETDATE(</w:t>
            </w:r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)) &lt; (</w:t>
            </w:r>
          </w:p>
          <w:p w14:paraId="366196A1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SELECT </w:t>
            </w:r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AVG(CAST(DATEDIFF(</w:t>
            </w:r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YEAR, S</w:t>
            </w:r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2.csrq</w:t>
            </w:r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, </w:t>
            </w:r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GETDATE(</w:t>
            </w:r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)) AS FLOAT)) FROM S as S2</w:t>
            </w:r>
          </w:p>
          <w:p w14:paraId="58DC7C26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lastRenderedPageBreak/>
              <w:t xml:space="preserve">      WHERE S2.yxh = </w:t>
            </w:r>
            <w:proofErr w:type="spell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S.yxh</w:t>
            </w:r>
            <w:proofErr w:type="spellEnd"/>
          </w:p>
          <w:p w14:paraId="1D939998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)</w:t>
            </w:r>
          </w:p>
          <w:p w14:paraId="42782340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AND NOT EXISTS (</w:t>
            </w:r>
          </w:p>
          <w:p w14:paraId="15ED2F96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SELECT * FROM E as E1</w:t>
            </w:r>
          </w:p>
          <w:p w14:paraId="47473F18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WHERE E</w:t>
            </w:r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1.xh</w:t>
            </w:r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= </w:t>
            </w:r>
            <w:proofErr w:type="spellStart"/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S.xh</w:t>
            </w:r>
            <w:proofErr w:type="spellEnd"/>
            <w:proofErr w:type="gramEnd"/>
          </w:p>
          <w:p w14:paraId="134C5F00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AND (</w:t>
            </w:r>
          </w:p>
          <w:p w14:paraId="73E55053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    E</w:t>
            </w:r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1.zpcj</w:t>
            </w:r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IS NULL</w:t>
            </w:r>
          </w:p>
          <w:p w14:paraId="3F476B60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    OR E</w:t>
            </w:r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1.zpcj</w:t>
            </w:r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&lt;= (</w:t>
            </w:r>
          </w:p>
          <w:p w14:paraId="31EF1905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        SELECT </w:t>
            </w:r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AVG(CAST(</w:t>
            </w:r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E</w:t>
            </w:r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2.zpcj</w:t>
            </w:r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AS FLOAT)) FROM E as E2</w:t>
            </w:r>
          </w:p>
          <w:p w14:paraId="3C9F91CF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        WHERE E2.kh = E1.kh</w:t>
            </w:r>
          </w:p>
          <w:p w14:paraId="50A9867E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          AND E</w:t>
            </w:r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2.zpcj</w:t>
            </w:r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IS NOT NULL</w:t>
            </w:r>
          </w:p>
          <w:p w14:paraId="129976E1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    )</w:t>
            </w:r>
          </w:p>
          <w:p w14:paraId="247246D1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    )</w:t>
            </w:r>
          </w:p>
          <w:p w14:paraId="4F1398CA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)</w:t>
            </w:r>
          </w:p>
          <w:p w14:paraId="3DD9678F" w14:textId="77777777" w:rsidR="008803B8" w:rsidRPr="008803B8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GROUP BY </w:t>
            </w:r>
            <w:proofErr w:type="spellStart"/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S.xh</w:t>
            </w:r>
            <w:proofErr w:type="spellEnd"/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, </w:t>
            </w:r>
            <w:proofErr w:type="spellStart"/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S.xm</w:t>
            </w:r>
            <w:proofErr w:type="spellEnd"/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, </w:t>
            </w:r>
            <w:proofErr w:type="spellStart"/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S.csrq</w:t>
            </w:r>
            <w:proofErr w:type="spellEnd"/>
            <w:proofErr w:type="gramEnd"/>
          </w:p>
          <w:p w14:paraId="51218E02" w14:textId="58669B2F" w:rsidR="008379C7" w:rsidRPr="00424AC2" w:rsidRDefault="008803B8" w:rsidP="008803B8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ORDER BY </w:t>
            </w:r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DATEDIFF(</w:t>
            </w:r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YEAR, </w:t>
            </w:r>
            <w:proofErr w:type="spellStart"/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S.csrq</w:t>
            </w:r>
            <w:proofErr w:type="spellEnd"/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, </w:t>
            </w:r>
            <w:proofErr w:type="gramStart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GETDATE(</w:t>
            </w:r>
            <w:proofErr w:type="gramEnd"/>
            <w:r w:rsidRPr="008803B8">
              <w:rPr>
                <w:rFonts w:ascii="Courier New" w:hAnsi="Courier New"/>
                <w:b/>
                <w:bCs/>
                <w:sz w:val="18"/>
                <w:szCs w:val="22"/>
              </w:rPr>
              <w:t>));</w:t>
            </w:r>
          </w:p>
        </w:tc>
      </w:tr>
    </w:tbl>
    <w:p w14:paraId="478A0B12" w14:textId="1C40398B" w:rsidR="00424AC2" w:rsidRPr="00424AC2" w:rsidRDefault="008803B8" w:rsidP="00424AC2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lastRenderedPageBreak/>
        <w:t>3、</w:t>
      </w:r>
      <w:r w:rsidRPr="008803B8">
        <w:rPr>
          <w:rFonts w:ascii="宋体" w:hAnsi="宋体" w:cs="宋体" w:hint="eastAsia"/>
          <w:bCs/>
          <w:sz w:val="24"/>
        </w:rPr>
        <w:t>宿主程序连接数据库；交互式SQL使用初探</w:t>
      </w:r>
    </w:p>
    <w:p w14:paraId="578EA526" w14:textId="3DA4C9DE" w:rsidR="00F25DCC" w:rsidRPr="00F25DCC" w:rsidRDefault="00F25DCC" w:rsidP="00F25DCC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我编写了一个python程序，先连接school数据库，</w:t>
      </w:r>
      <w:r w:rsidRPr="00424AC2">
        <w:rPr>
          <w:rFonts w:ascii="宋体" w:hAnsi="宋体" w:cs="宋体" w:hint="eastAsia"/>
          <w:bCs/>
          <w:sz w:val="24"/>
        </w:rPr>
        <w:t>再读取课程号为08305001的部分记录，接着执行一次更新，最后再查询一次修改后的结果。这样就完成了“宿主程序连接数据库并执行SQL修改”的实验要求。</w:t>
      </w:r>
    </w:p>
    <w:p w14:paraId="15D7999E" w14:textId="1C0760DE" w:rsidR="00424AC2" w:rsidRPr="00424AC2" w:rsidRDefault="00F25DCC" w:rsidP="00F25DCC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编写的python</w:t>
      </w:r>
      <w:r w:rsidR="00424AC2" w:rsidRPr="00424AC2">
        <w:rPr>
          <w:rFonts w:ascii="宋体" w:hAnsi="宋体" w:cs="宋体" w:hint="eastAsia"/>
          <w:bCs/>
          <w:sz w:val="24"/>
        </w:rPr>
        <w:t>程序如下：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8379C7" w:rsidRPr="003E1EDE" w14:paraId="6C32C2FB" w14:textId="77777777" w:rsidTr="00DA46DA">
        <w:trPr>
          <w:jc w:val="center"/>
        </w:trPr>
        <w:tc>
          <w:tcPr>
            <w:tcW w:w="8522" w:type="dxa"/>
          </w:tcPr>
          <w:p w14:paraId="482868F0" w14:textId="6706E37B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import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pyodbc</w:t>
            </w:r>
            <w:proofErr w:type="spellEnd"/>
          </w:p>
          <w:p w14:paraId="514E90A2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conn = </w:t>
            </w:r>
            <w:proofErr w:type="spellStart"/>
            <w:proofErr w:type="gram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pyodbc.connect</w:t>
            </w:r>
            <w:proofErr w:type="spellEnd"/>
            <w:proofErr w:type="gram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(</w:t>
            </w:r>
          </w:p>
          <w:p w14:paraId="4E0F81B3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"DRIVER</w:t>
            </w:r>
            <w:proofErr w:type="gram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={</w:t>
            </w:r>
            <w:proofErr w:type="gram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ODBC Driver 17 for SQL Server};"</w:t>
            </w:r>
          </w:p>
          <w:p w14:paraId="43EF8A9E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"SERVER=localhost;"</w:t>
            </w:r>
          </w:p>
          <w:p w14:paraId="57A59A07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"DATABASE=school;"</w:t>
            </w:r>
          </w:p>
          <w:p w14:paraId="0712D517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"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Trusted_Connection</w:t>
            </w:r>
            <w:proofErr w:type="spell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=yes;"</w:t>
            </w:r>
          </w:p>
          <w:p w14:paraId="346498A2" w14:textId="46AA1A4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)</w:t>
            </w:r>
          </w:p>
          <w:p w14:paraId="12403CAC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cursor = </w:t>
            </w:r>
            <w:proofErr w:type="spellStart"/>
            <w:proofErr w:type="gram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conn.cursor</w:t>
            </w:r>
            <w:proofErr w:type="spellEnd"/>
            <w:proofErr w:type="gram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()</w:t>
            </w:r>
          </w:p>
          <w:p w14:paraId="320529BD" w14:textId="06BEF698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kh</w:t>
            </w:r>
            <w:proofErr w:type="spell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= '08305001'</w:t>
            </w:r>
          </w:p>
          <w:p w14:paraId="0B1F133A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 w:hint="eastAsia"/>
                <w:b/>
                <w:bCs/>
                <w:sz w:val="18"/>
                <w:szCs w:val="22"/>
              </w:rPr>
              <w:t>print('</w:t>
            </w:r>
            <w:r w:rsidRPr="00F25DCC">
              <w:rPr>
                <w:rFonts w:ascii="Courier New" w:hAnsi="Courier New" w:hint="eastAsia"/>
                <w:b/>
                <w:bCs/>
                <w:sz w:val="18"/>
                <w:szCs w:val="22"/>
              </w:rPr>
              <w:t>修改前：</w:t>
            </w:r>
            <w:r w:rsidRPr="00F25DCC">
              <w:rPr>
                <w:rFonts w:ascii="Courier New" w:hAnsi="Courier New" w:hint="eastAsia"/>
                <w:b/>
                <w:bCs/>
                <w:sz w:val="18"/>
                <w:szCs w:val="22"/>
              </w:rPr>
              <w:t>')</w:t>
            </w:r>
          </w:p>
          <w:p w14:paraId="42314A33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proofErr w:type="spellStart"/>
            <w:proofErr w:type="gram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cursor.execute</w:t>
            </w:r>
            <w:proofErr w:type="spellEnd"/>
            <w:proofErr w:type="gram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("""</w:t>
            </w:r>
          </w:p>
          <w:p w14:paraId="77F84DDB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SELECT TOP 5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xh</w:t>
            </w:r>
            <w:proofErr w:type="spell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,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kh</w:t>
            </w:r>
            <w:proofErr w:type="spell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,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pscj</w:t>
            </w:r>
            <w:proofErr w:type="spellEnd"/>
          </w:p>
          <w:p w14:paraId="0BCFC7C4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FROM E</w:t>
            </w:r>
          </w:p>
          <w:p w14:paraId="3D2F71C3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lastRenderedPageBreak/>
              <w:t xml:space="preserve">    WHERE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kh</w:t>
            </w:r>
            <w:proofErr w:type="spell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</w:t>
            </w:r>
            <w:proofErr w:type="gram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= ?</w:t>
            </w:r>
            <w:proofErr w:type="gramEnd"/>
          </w:p>
          <w:p w14:paraId="602C0B39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ORDER BY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xh</w:t>
            </w:r>
            <w:proofErr w:type="spellEnd"/>
          </w:p>
          <w:p w14:paraId="14B76B31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""",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kh</w:t>
            </w:r>
            <w:proofErr w:type="spell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)</w:t>
            </w:r>
          </w:p>
          <w:p w14:paraId="5B97F657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for row in </w:t>
            </w:r>
            <w:proofErr w:type="spellStart"/>
            <w:proofErr w:type="gram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cursor.fetchall</w:t>
            </w:r>
            <w:proofErr w:type="spellEnd"/>
            <w:proofErr w:type="gram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():</w:t>
            </w:r>
          </w:p>
          <w:p w14:paraId="70538204" w14:textId="045B892C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print(row)</w:t>
            </w:r>
          </w:p>
          <w:p w14:paraId="4EAFB7C8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proofErr w:type="spellStart"/>
            <w:proofErr w:type="gram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cursor.execute</w:t>
            </w:r>
            <w:proofErr w:type="spellEnd"/>
            <w:proofErr w:type="gram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("""</w:t>
            </w:r>
          </w:p>
          <w:p w14:paraId="462A55E3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UPDATE E</w:t>
            </w:r>
          </w:p>
          <w:p w14:paraId="612DC453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SET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pscj</w:t>
            </w:r>
            <w:proofErr w:type="spell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=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pscj</w:t>
            </w:r>
            <w:proofErr w:type="spell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+ 2</w:t>
            </w:r>
          </w:p>
          <w:p w14:paraId="33D17C58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WHERE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kh</w:t>
            </w:r>
            <w:proofErr w:type="spell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</w:t>
            </w:r>
            <w:proofErr w:type="gram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= ?</w:t>
            </w:r>
            <w:proofErr w:type="gram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AND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pscj</w:t>
            </w:r>
            <w:proofErr w:type="spell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IS NOT NULL</w:t>
            </w:r>
          </w:p>
          <w:p w14:paraId="069C0DCB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""",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kh</w:t>
            </w:r>
            <w:proofErr w:type="spell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)</w:t>
            </w:r>
          </w:p>
          <w:p w14:paraId="7B7E3D19" w14:textId="01CF2F70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proofErr w:type="spellStart"/>
            <w:proofErr w:type="gram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conn.commit</w:t>
            </w:r>
            <w:proofErr w:type="spellEnd"/>
            <w:proofErr w:type="gram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()</w:t>
            </w:r>
          </w:p>
          <w:p w14:paraId="34FADAF3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 w:hint="eastAsia"/>
                <w:b/>
                <w:bCs/>
                <w:sz w:val="18"/>
                <w:szCs w:val="22"/>
              </w:rPr>
              <w:t>print('</w:t>
            </w:r>
            <w:r w:rsidRPr="00F25DCC">
              <w:rPr>
                <w:rFonts w:ascii="Courier New" w:hAnsi="Courier New" w:hint="eastAsia"/>
                <w:b/>
                <w:bCs/>
                <w:sz w:val="18"/>
                <w:szCs w:val="22"/>
              </w:rPr>
              <w:t>修改后：</w:t>
            </w:r>
            <w:r w:rsidRPr="00F25DCC">
              <w:rPr>
                <w:rFonts w:ascii="Courier New" w:hAnsi="Courier New" w:hint="eastAsia"/>
                <w:b/>
                <w:bCs/>
                <w:sz w:val="18"/>
                <w:szCs w:val="22"/>
              </w:rPr>
              <w:t>')</w:t>
            </w:r>
          </w:p>
          <w:p w14:paraId="16AE614A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proofErr w:type="spellStart"/>
            <w:proofErr w:type="gram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cursor.execute</w:t>
            </w:r>
            <w:proofErr w:type="spellEnd"/>
            <w:proofErr w:type="gram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("""</w:t>
            </w:r>
          </w:p>
          <w:p w14:paraId="3AD71286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SELECT TOP 5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xh</w:t>
            </w:r>
            <w:proofErr w:type="spell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,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kh</w:t>
            </w:r>
            <w:proofErr w:type="spell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,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pscj</w:t>
            </w:r>
            <w:proofErr w:type="spellEnd"/>
          </w:p>
          <w:p w14:paraId="67EE72D2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FROM E</w:t>
            </w:r>
          </w:p>
          <w:p w14:paraId="41B7E1D1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WHERE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kh</w:t>
            </w:r>
            <w:proofErr w:type="spell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</w:t>
            </w:r>
            <w:proofErr w:type="gram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= ?</w:t>
            </w:r>
            <w:proofErr w:type="gramEnd"/>
          </w:p>
          <w:p w14:paraId="465EEE9C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ORDER BY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xh</w:t>
            </w:r>
            <w:proofErr w:type="spellEnd"/>
          </w:p>
          <w:p w14:paraId="42F4AECA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""", </w:t>
            </w:r>
            <w:proofErr w:type="spell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kh</w:t>
            </w:r>
            <w:proofErr w:type="spell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)</w:t>
            </w:r>
          </w:p>
          <w:p w14:paraId="3FE2463D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for row in </w:t>
            </w:r>
            <w:proofErr w:type="spellStart"/>
            <w:proofErr w:type="gram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cursor.fetchall</w:t>
            </w:r>
            <w:proofErr w:type="spellEnd"/>
            <w:proofErr w:type="gram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():</w:t>
            </w:r>
          </w:p>
          <w:p w14:paraId="22F8D17F" w14:textId="1A386D8B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 w:hint="eastAsia"/>
                <w:b/>
                <w:bCs/>
                <w:sz w:val="18"/>
                <w:szCs w:val="22"/>
              </w:rPr>
            </w:pPr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 xml:space="preserve">    print(row)</w:t>
            </w:r>
          </w:p>
          <w:p w14:paraId="3E89C529" w14:textId="77777777" w:rsidR="00F25DCC" w:rsidRPr="00F25DCC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proofErr w:type="spellStart"/>
            <w:proofErr w:type="gram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cursor.close</w:t>
            </w:r>
            <w:proofErr w:type="spellEnd"/>
            <w:proofErr w:type="gram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()</w:t>
            </w:r>
          </w:p>
          <w:p w14:paraId="19B913A1" w14:textId="465D8F6F" w:rsidR="008379C7" w:rsidRPr="00424AC2" w:rsidRDefault="00F25DCC" w:rsidP="00F25DCC">
            <w:pPr>
              <w:widowControl/>
              <w:spacing w:line="300" w:lineRule="auto"/>
              <w:ind w:firstLine="0"/>
              <w:rPr>
                <w:rFonts w:ascii="Courier New" w:hAnsi="Courier New"/>
                <w:b/>
                <w:bCs/>
                <w:sz w:val="18"/>
                <w:szCs w:val="22"/>
              </w:rPr>
            </w:pPr>
            <w:proofErr w:type="spellStart"/>
            <w:proofErr w:type="gramStart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conn.close</w:t>
            </w:r>
            <w:proofErr w:type="spellEnd"/>
            <w:proofErr w:type="gramEnd"/>
            <w:r w:rsidRPr="00F25DCC">
              <w:rPr>
                <w:rFonts w:ascii="Courier New" w:hAnsi="Courier New"/>
                <w:b/>
                <w:bCs/>
                <w:sz w:val="18"/>
                <w:szCs w:val="22"/>
              </w:rPr>
              <w:t>()</w:t>
            </w:r>
          </w:p>
        </w:tc>
      </w:tr>
    </w:tbl>
    <w:p w14:paraId="03223782" w14:textId="266D2C65" w:rsidR="00803788" w:rsidRDefault="00424AC2" w:rsidP="008803B8">
      <w:pPr>
        <w:spacing w:line="360" w:lineRule="auto"/>
        <w:ind w:firstLineChars="200" w:firstLine="480"/>
        <w:rPr>
          <w:rFonts w:ascii="宋体" w:hAnsi="宋体" w:cs="宋体"/>
          <w:bCs/>
          <w:sz w:val="24"/>
        </w:rPr>
      </w:pPr>
      <w:r w:rsidRPr="00424AC2">
        <w:rPr>
          <w:rFonts w:ascii="宋体" w:hAnsi="宋体" w:cs="宋体" w:hint="eastAsia"/>
          <w:bCs/>
          <w:sz w:val="24"/>
        </w:rPr>
        <w:lastRenderedPageBreak/>
        <w:t>这个程序先连接school数据库，</w:t>
      </w:r>
    </w:p>
    <w:p w14:paraId="751E8590" w14:textId="0E51E3B7" w:rsidR="00424AC2" w:rsidRPr="00474058" w:rsidRDefault="00F25DCC" w:rsidP="00803788">
      <w:pPr>
        <w:spacing w:line="360" w:lineRule="auto"/>
        <w:ind w:firstLine="0"/>
        <w:rPr>
          <w:rFonts w:ascii="宋体" w:hAnsi="宋体" w:cs="宋体" w:hint="eastAsia"/>
          <w:bCs/>
          <w:sz w:val="24"/>
        </w:rPr>
      </w:pPr>
      <w:r w:rsidRPr="00E3715B">
        <w:rPr>
          <w:noProof/>
        </w:rPr>
        <w:pict w14:anchorId="2D46214B">
          <v:shape id="_x0000_i1045" type="#_x0000_t75" style="width:147.85pt;height:167.15pt;visibility:visible;mso-wrap-style:square">
            <v:imagedata r:id="rId14" o:title=""/>
          </v:shape>
        </w:pict>
      </w:r>
    </w:p>
    <w:p w14:paraId="0FAADF85" w14:textId="60D195F4" w:rsidR="00DA2F65" w:rsidRPr="00474058" w:rsidRDefault="008836B6">
      <w:pPr>
        <w:ind w:firstLine="0"/>
        <w:rPr>
          <w:rFonts w:ascii="宋体" w:hAnsi="宋体" w:cs="宋体" w:hint="eastAsia"/>
          <w:bCs/>
          <w:sz w:val="24"/>
        </w:rPr>
      </w:pPr>
      <w:r w:rsidRPr="00474058">
        <w:rPr>
          <w:rFonts w:ascii="宋体" w:hAnsi="宋体" w:cs="宋体" w:hint="eastAsia"/>
          <w:bCs/>
          <w:sz w:val="24"/>
        </w:rPr>
        <w:t>四</w:t>
      </w:r>
      <w:r w:rsidR="00DA2F65" w:rsidRPr="00474058">
        <w:rPr>
          <w:rFonts w:ascii="宋体" w:hAnsi="宋体" w:cs="宋体" w:hint="eastAsia"/>
          <w:bCs/>
          <w:sz w:val="24"/>
        </w:rPr>
        <w:t>、收获与感想</w:t>
      </w:r>
    </w:p>
    <w:p w14:paraId="6A66C962" w14:textId="32FD25B4" w:rsidR="006C6D66" w:rsidRPr="00170350" w:rsidRDefault="006C6D66" w:rsidP="00170350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170350">
        <w:rPr>
          <w:rFonts w:ascii="宋体" w:hAnsi="宋体" w:cs="宋体" w:hint="eastAsia"/>
          <w:bCs/>
          <w:sz w:val="24"/>
        </w:rPr>
        <w:t>这次实验五相比实验四，明显更强调“把查询封装起来”和“把SQL放到程序里使用”这两件事。前半部分关于视图的实验，让我感觉视图并不只是“给查</w:t>
      </w:r>
      <w:r w:rsidRPr="00170350">
        <w:rPr>
          <w:rFonts w:ascii="宋体" w:hAnsi="宋体" w:cs="宋体" w:hint="eastAsia"/>
          <w:bCs/>
          <w:sz w:val="24"/>
        </w:rPr>
        <w:lastRenderedPageBreak/>
        <w:t>询起个名字”这么简单，它实际上是在数据库里把一段常用逻辑固定下来。像统计工程零件总数、筛选黄色零件供应商、限制上海地区工程这些操作，建成视图后不但查询更方便，而且逻辑也更清晰。尤其是WITH CHECK OPTION，以前只是记语法，这次真正做了“把上海改成南京”的实验后，才更直观地理解到它是在保证通过视图更新后，数据仍然属于这个视图定义的范围。</w:t>
      </w:r>
    </w:p>
    <w:p w14:paraId="720B4E80" w14:textId="7699AAE2" w:rsidR="006C6D66" w:rsidRPr="00170350" w:rsidRDefault="006C6D66" w:rsidP="00170350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 w:rsidRPr="00170350">
        <w:rPr>
          <w:rFonts w:ascii="宋体" w:hAnsi="宋体" w:cs="宋体" w:hint="eastAsia"/>
          <w:bCs/>
          <w:sz w:val="24"/>
        </w:rPr>
        <w:t>school数据库里的几道题也让我再次体会到NOT EXISTS这种写法虽然绕，但在处理“全部满足”“包含全部”这类问题时确实很好用。像“所有课程都选修”“课程集合包含1106同学全部课程”“所有课程成绩都高于对应课程平均分”这些题目，本质上都带有一种全称量词的味道，而SQL里没有直接的“对所有”，所以最后还是要通过“不存在某个不满足条件的情况”来转化。虽然刚写的时候脑子要</w:t>
      </w:r>
      <w:proofErr w:type="gramStart"/>
      <w:r w:rsidRPr="00170350">
        <w:rPr>
          <w:rFonts w:ascii="宋体" w:hAnsi="宋体" w:cs="宋体" w:hint="eastAsia"/>
          <w:bCs/>
          <w:sz w:val="24"/>
        </w:rPr>
        <w:t>拐一下</w:t>
      </w:r>
      <w:proofErr w:type="gramEnd"/>
      <w:r w:rsidRPr="00170350">
        <w:rPr>
          <w:rFonts w:ascii="宋体" w:hAnsi="宋体" w:cs="宋体" w:hint="eastAsia"/>
          <w:bCs/>
          <w:sz w:val="24"/>
        </w:rPr>
        <w:t>弯，但一旦把逻辑想通，后面写起来其实还挺顺手的。</w:t>
      </w:r>
    </w:p>
    <w:p w14:paraId="280CA4A2" w14:textId="003DA447" w:rsidR="006C6D66" w:rsidRPr="00170350" w:rsidRDefault="00170350" w:rsidP="00170350">
      <w:pPr>
        <w:spacing w:line="360" w:lineRule="auto"/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关于</w:t>
      </w:r>
      <w:r w:rsidR="006C6D66" w:rsidRPr="00170350">
        <w:rPr>
          <w:rFonts w:ascii="宋体" w:hAnsi="宋体" w:cs="宋体" w:hint="eastAsia"/>
          <w:bCs/>
          <w:sz w:val="24"/>
        </w:rPr>
        <w:t>宿主程序连接数据库和交互式SQL</w:t>
      </w:r>
      <w:r>
        <w:rPr>
          <w:rFonts w:ascii="宋体" w:hAnsi="宋体" w:cs="宋体" w:hint="eastAsia"/>
          <w:bCs/>
          <w:sz w:val="24"/>
        </w:rPr>
        <w:t>这个方面的实验操作</w:t>
      </w:r>
      <w:r w:rsidR="006C6D66" w:rsidRPr="00170350">
        <w:rPr>
          <w:rFonts w:ascii="宋体" w:hAnsi="宋体" w:cs="宋体" w:hint="eastAsia"/>
          <w:bCs/>
          <w:sz w:val="24"/>
        </w:rPr>
        <w:t>让我对SQL在实际开发中的位置更有感觉了。之前更多是把SQL当成单独练习的语句来写，这次开始意识到，在真实系统里它通常都不是“单独存在”的，而是需要通过Python、Java或者别的宿主语言去连接数据库、传递参数、接收结果。也就是说，数据库操作并不是写完一条SQL就结束了，而是要真正嵌入到程序流程里。</w:t>
      </w:r>
    </w:p>
    <w:sectPr w:rsidR="006C6D66" w:rsidRPr="00170350">
      <w:headerReference w:type="defaul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7CAD4" w14:textId="77777777" w:rsidR="008663F7" w:rsidRDefault="008663F7" w:rsidP="009D5EFC">
      <w:r>
        <w:separator/>
      </w:r>
    </w:p>
  </w:endnote>
  <w:endnote w:type="continuationSeparator" w:id="0">
    <w:p w14:paraId="0E24A12A" w14:textId="77777777" w:rsidR="008663F7" w:rsidRDefault="008663F7" w:rsidP="009D5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8FD5F" w14:textId="77777777" w:rsidR="008663F7" w:rsidRDefault="008663F7" w:rsidP="009D5EFC">
      <w:r>
        <w:separator/>
      </w:r>
    </w:p>
  </w:footnote>
  <w:footnote w:type="continuationSeparator" w:id="0">
    <w:p w14:paraId="11B59B63" w14:textId="77777777" w:rsidR="008663F7" w:rsidRDefault="008663F7" w:rsidP="009D5E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FCF80" w14:textId="77777777" w:rsidR="0064357F" w:rsidRDefault="0064357F" w:rsidP="00CF51E6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7"/>
      <w:numFmt w:val="chineseCounting"/>
      <w:suff w:val="nothing"/>
      <w:lvlText w:val="%1、"/>
      <w:lvlJc w:val="left"/>
    </w:lvl>
  </w:abstractNum>
  <w:abstractNum w:abstractNumId="1" w15:restartNumberingAfterBreak="0">
    <w:nsid w:val="00000003"/>
    <w:multiLevelType w:val="singleLevel"/>
    <w:tmpl w:val="00000003"/>
    <w:lvl w:ilvl="0">
      <w:start w:val="8"/>
      <w:numFmt w:val="chineseCounting"/>
      <w:suff w:val="nothing"/>
      <w:lvlText w:val="%1、"/>
      <w:lvlJc w:val="left"/>
    </w:lvl>
  </w:abstractNum>
  <w:abstractNum w:abstractNumId="2" w15:restartNumberingAfterBreak="0">
    <w:nsid w:val="0000000A"/>
    <w:multiLevelType w:val="singleLevel"/>
    <w:tmpl w:val="0000000A"/>
    <w:lvl w:ilvl="0">
      <w:start w:val="9"/>
      <w:numFmt w:val="chineseCounting"/>
      <w:suff w:val="nothing"/>
      <w:lvlText w:val="%1、"/>
      <w:lvlJc w:val="left"/>
    </w:lvl>
  </w:abstractNum>
  <w:abstractNum w:abstractNumId="3" w15:restartNumberingAfterBreak="0">
    <w:nsid w:val="010F4887"/>
    <w:multiLevelType w:val="hybridMultilevel"/>
    <w:tmpl w:val="702A7F3E"/>
    <w:lvl w:ilvl="0" w:tplc="F610781A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3992D2E"/>
    <w:multiLevelType w:val="hybridMultilevel"/>
    <w:tmpl w:val="DDFEF7C2"/>
    <w:lvl w:ilvl="0" w:tplc="2466A1B8">
      <w:start w:val="1"/>
      <w:numFmt w:val="decimal"/>
      <w:lvlText w:val="（%1）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3F2066E"/>
    <w:multiLevelType w:val="hybridMultilevel"/>
    <w:tmpl w:val="C05ADCE2"/>
    <w:lvl w:ilvl="0" w:tplc="2466A1B8">
      <w:start w:val="1"/>
      <w:numFmt w:val="decimal"/>
      <w:lvlText w:val="（%1）"/>
      <w:lvlJc w:val="left"/>
      <w:pPr>
        <w:tabs>
          <w:tab w:val="num" w:pos="1140"/>
        </w:tabs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6" w15:restartNumberingAfterBreak="0">
    <w:nsid w:val="0E772A34"/>
    <w:multiLevelType w:val="hybridMultilevel"/>
    <w:tmpl w:val="9C28406A"/>
    <w:lvl w:ilvl="0" w:tplc="896C8B8A">
      <w:start w:val="7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F1F396F"/>
    <w:multiLevelType w:val="hybridMultilevel"/>
    <w:tmpl w:val="3BF44D42"/>
    <w:lvl w:ilvl="0" w:tplc="B0B82B28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5D715BB"/>
    <w:multiLevelType w:val="hybridMultilevel"/>
    <w:tmpl w:val="B7FCD588"/>
    <w:lvl w:ilvl="0" w:tplc="46BACBD2">
      <w:start w:val="1"/>
      <w:numFmt w:val="bullet"/>
      <w:lvlText w:val="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9" w15:restartNumberingAfterBreak="0">
    <w:nsid w:val="1E765550"/>
    <w:multiLevelType w:val="multilevel"/>
    <w:tmpl w:val="3302241E"/>
    <w:lvl w:ilvl="0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BAB7B5D"/>
    <w:multiLevelType w:val="hybridMultilevel"/>
    <w:tmpl w:val="ED64A8D4"/>
    <w:lvl w:ilvl="0" w:tplc="3EE0A5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E08352B"/>
    <w:multiLevelType w:val="hybridMultilevel"/>
    <w:tmpl w:val="3006A01A"/>
    <w:lvl w:ilvl="0" w:tplc="D7E2BBCC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30A4300A"/>
    <w:multiLevelType w:val="hybridMultilevel"/>
    <w:tmpl w:val="9FBEBCDA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26C27FF"/>
    <w:multiLevelType w:val="hybridMultilevel"/>
    <w:tmpl w:val="5D9466FE"/>
    <w:lvl w:ilvl="0" w:tplc="B0B82B28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378347D"/>
    <w:multiLevelType w:val="hybridMultilevel"/>
    <w:tmpl w:val="3302241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D453206"/>
    <w:multiLevelType w:val="hybridMultilevel"/>
    <w:tmpl w:val="6EA0836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2B55717"/>
    <w:multiLevelType w:val="hybridMultilevel"/>
    <w:tmpl w:val="A642E51A"/>
    <w:lvl w:ilvl="0" w:tplc="F0C42054">
      <w:start w:val="1"/>
      <w:numFmt w:val="decimal"/>
      <w:lvlText w:val="%1)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17" w15:restartNumberingAfterBreak="0">
    <w:nsid w:val="48CF00C6"/>
    <w:multiLevelType w:val="hybridMultilevel"/>
    <w:tmpl w:val="C7021E8E"/>
    <w:lvl w:ilvl="0" w:tplc="46BACBD2">
      <w:start w:val="1"/>
      <w:numFmt w:val="bullet"/>
      <w:lvlText w:val="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18" w15:restartNumberingAfterBreak="0">
    <w:nsid w:val="5B883CC3"/>
    <w:multiLevelType w:val="hybridMultilevel"/>
    <w:tmpl w:val="14765070"/>
    <w:lvl w:ilvl="0" w:tplc="7AB4CC7A">
      <w:start w:val="7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1F16A4E"/>
    <w:multiLevelType w:val="hybridMultilevel"/>
    <w:tmpl w:val="B900EC10"/>
    <w:lvl w:ilvl="0" w:tplc="46BACBD2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5E5C6472">
      <w:start w:val="1"/>
      <w:numFmt w:val="chineseCountingThousand"/>
      <w:lvlText w:val="%2、"/>
      <w:lvlJc w:val="left"/>
      <w:pPr>
        <w:tabs>
          <w:tab w:val="num" w:pos="567"/>
        </w:tabs>
        <w:ind w:left="851" w:firstLine="283"/>
      </w:pPr>
      <w:rPr>
        <w:rFonts w:ascii="Times New Roman" w:eastAsia="宋体" w:hAnsi="Times New Roman" w:hint="eastAsia"/>
        <w:b/>
        <w:i w:val="0"/>
        <w:sz w:val="24"/>
        <w:szCs w:val="24"/>
      </w:rPr>
    </w:lvl>
    <w:lvl w:ilvl="2" w:tplc="30046580">
      <w:start w:val="1"/>
      <w:numFmt w:val="japaneseCounting"/>
      <w:lvlText w:val="%3．"/>
      <w:lvlJc w:val="left"/>
      <w:pPr>
        <w:tabs>
          <w:tab w:val="num" w:pos="1560"/>
        </w:tabs>
        <w:ind w:left="1560" w:hanging="7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A378CF9E">
      <w:start w:val="1"/>
      <w:numFmt w:val="bullet"/>
      <w:lvlText w:val="◘"/>
      <w:lvlJc w:val="left"/>
      <w:pPr>
        <w:tabs>
          <w:tab w:val="num" w:pos="1963"/>
        </w:tabs>
        <w:ind w:left="1963" w:hanging="283"/>
      </w:pPr>
      <w:rPr>
        <w:rFonts w:ascii="Times New Roman" w:eastAsia="宋体" w:hAnsi="Times New Roman" w:cs="Times New Roman" w:hint="default"/>
        <w:color w:val="auto"/>
        <w:sz w:val="21"/>
        <w:szCs w:val="21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6440DA"/>
    <w:multiLevelType w:val="hybridMultilevel"/>
    <w:tmpl w:val="4ACCDB38"/>
    <w:lvl w:ilvl="0" w:tplc="2466A1B8">
      <w:start w:val="1"/>
      <w:numFmt w:val="decimal"/>
      <w:lvlText w:val="（%1）"/>
      <w:lvlJc w:val="left"/>
      <w:pPr>
        <w:tabs>
          <w:tab w:val="num" w:pos="1140"/>
        </w:tabs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21" w15:restartNumberingAfterBreak="0">
    <w:nsid w:val="72BB3CCA"/>
    <w:multiLevelType w:val="hybridMultilevel"/>
    <w:tmpl w:val="5D9466F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76F612AC"/>
    <w:multiLevelType w:val="multilevel"/>
    <w:tmpl w:val="702A7F3E"/>
    <w:lvl w:ilvl="0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8552D58"/>
    <w:multiLevelType w:val="hybridMultilevel"/>
    <w:tmpl w:val="7FD0ACCA"/>
    <w:lvl w:ilvl="0" w:tplc="07824F38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4" w15:restartNumberingAfterBreak="0">
    <w:nsid w:val="7E025E51"/>
    <w:multiLevelType w:val="hybridMultilevel"/>
    <w:tmpl w:val="F4481B8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07748851">
    <w:abstractNumId w:val="0"/>
  </w:num>
  <w:num w:numId="2" w16cid:durableId="1299191107">
    <w:abstractNumId w:val="1"/>
  </w:num>
  <w:num w:numId="3" w16cid:durableId="496312894">
    <w:abstractNumId w:val="2"/>
  </w:num>
  <w:num w:numId="4" w16cid:durableId="497383571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9691660">
    <w:abstractNumId w:val="6"/>
  </w:num>
  <w:num w:numId="6" w16cid:durableId="2102794841">
    <w:abstractNumId w:val="18"/>
  </w:num>
  <w:num w:numId="7" w16cid:durableId="1604148233">
    <w:abstractNumId w:val="19"/>
  </w:num>
  <w:num w:numId="8" w16cid:durableId="1388525877">
    <w:abstractNumId w:val="3"/>
  </w:num>
  <w:num w:numId="9" w16cid:durableId="1201550179">
    <w:abstractNumId w:val="22"/>
  </w:num>
  <w:num w:numId="10" w16cid:durableId="84033001">
    <w:abstractNumId w:val="7"/>
  </w:num>
  <w:num w:numId="11" w16cid:durableId="1104574936">
    <w:abstractNumId w:val="9"/>
  </w:num>
  <w:num w:numId="12" w16cid:durableId="1800341600">
    <w:abstractNumId w:val="13"/>
  </w:num>
  <w:num w:numId="13" w16cid:durableId="384766900">
    <w:abstractNumId w:val="23"/>
  </w:num>
  <w:num w:numId="14" w16cid:durableId="1208836485">
    <w:abstractNumId w:val="11"/>
  </w:num>
  <w:num w:numId="15" w16cid:durableId="1622224979">
    <w:abstractNumId w:val="21"/>
  </w:num>
  <w:num w:numId="16" w16cid:durableId="662129879">
    <w:abstractNumId w:val="24"/>
  </w:num>
  <w:num w:numId="17" w16cid:durableId="1455052473">
    <w:abstractNumId w:val="14"/>
  </w:num>
  <w:num w:numId="18" w16cid:durableId="538399580">
    <w:abstractNumId w:val="15"/>
  </w:num>
  <w:num w:numId="19" w16cid:durableId="1938098790">
    <w:abstractNumId w:val="12"/>
  </w:num>
  <w:num w:numId="20" w16cid:durableId="19747520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896768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51210382">
    <w:abstractNumId w:val="20"/>
  </w:num>
  <w:num w:numId="23" w16cid:durableId="584730440">
    <w:abstractNumId w:val="4"/>
  </w:num>
  <w:num w:numId="24" w16cid:durableId="1086342943">
    <w:abstractNumId w:val="16"/>
  </w:num>
  <w:num w:numId="25" w16cid:durableId="2095592579">
    <w:abstractNumId w:val="8"/>
  </w:num>
  <w:num w:numId="26" w16cid:durableId="742526490">
    <w:abstractNumId w:val="5"/>
  </w:num>
  <w:num w:numId="27" w16cid:durableId="14281618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wrapTrailSpaces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5CAD"/>
    <w:rsid w:val="00020230"/>
    <w:rsid w:val="00021E99"/>
    <w:rsid w:val="00040F90"/>
    <w:rsid w:val="00046E36"/>
    <w:rsid w:val="0006718A"/>
    <w:rsid w:val="00075C51"/>
    <w:rsid w:val="00083741"/>
    <w:rsid w:val="000A434F"/>
    <w:rsid w:val="000A7642"/>
    <w:rsid w:val="000B416C"/>
    <w:rsid w:val="000B71E8"/>
    <w:rsid w:val="000D5F9D"/>
    <w:rsid w:val="00113D39"/>
    <w:rsid w:val="001161E4"/>
    <w:rsid w:val="00120998"/>
    <w:rsid w:val="00124404"/>
    <w:rsid w:val="00144C9B"/>
    <w:rsid w:val="001534B7"/>
    <w:rsid w:val="00170350"/>
    <w:rsid w:val="00172A27"/>
    <w:rsid w:val="00183218"/>
    <w:rsid w:val="001A1401"/>
    <w:rsid w:val="001A6448"/>
    <w:rsid w:val="001A7C09"/>
    <w:rsid w:val="001C65E0"/>
    <w:rsid w:val="001C797C"/>
    <w:rsid w:val="001D61F2"/>
    <w:rsid w:val="001D6531"/>
    <w:rsid w:val="001F40C2"/>
    <w:rsid w:val="001F6A38"/>
    <w:rsid w:val="00207B3C"/>
    <w:rsid w:val="00213F2D"/>
    <w:rsid w:val="00220B48"/>
    <w:rsid w:val="002231F0"/>
    <w:rsid w:val="002664BC"/>
    <w:rsid w:val="002839D6"/>
    <w:rsid w:val="002877D1"/>
    <w:rsid w:val="002902A0"/>
    <w:rsid w:val="002A75A8"/>
    <w:rsid w:val="002E4C4A"/>
    <w:rsid w:val="002F051A"/>
    <w:rsid w:val="002F5490"/>
    <w:rsid w:val="002F5B4B"/>
    <w:rsid w:val="0031403D"/>
    <w:rsid w:val="0031449D"/>
    <w:rsid w:val="003155B4"/>
    <w:rsid w:val="00324068"/>
    <w:rsid w:val="00354048"/>
    <w:rsid w:val="00363B73"/>
    <w:rsid w:val="003836C6"/>
    <w:rsid w:val="003910AC"/>
    <w:rsid w:val="00393C7B"/>
    <w:rsid w:val="003C623A"/>
    <w:rsid w:val="003E6063"/>
    <w:rsid w:val="003F2CEC"/>
    <w:rsid w:val="003F388B"/>
    <w:rsid w:val="003F5A32"/>
    <w:rsid w:val="00406308"/>
    <w:rsid w:val="00414653"/>
    <w:rsid w:val="00424AC2"/>
    <w:rsid w:val="00450040"/>
    <w:rsid w:val="004557F2"/>
    <w:rsid w:val="00467CB4"/>
    <w:rsid w:val="00474058"/>
    <w:rsid w:val="004910A7"/>
    <w:rsid w:val="0049416E"/>
    <w:rsid w:val="004A254C"/>
    <w:rsid w:val="004B19B4"/>
    <w:rsid w:val="004C3332"/>
    <w:rsid w:val="004D1907"/>
    <w:rsid w:val="004D2D47"/>
    <w:rsid w:val="004E1096"/>
    <w:rsid w:val="004E71DA"/>
    <w:rsid w:val="00510463"/>
    <w:rsid w:val="00535B28"/>
    <w:rsid w:val="0054231F"/>
    <w:rsid w:val="0055785B"/>
    <w:rsid w:val="00562709"/>
    <w:rsid w:val="005758D0"/>
    <w:rsid w:val="00576EC2"/>
    <w:rsid w:val="005856B4"/>
    <w:rsid w:val="005B1BE4"/>
    <w:rsid w:val="005C7BF5"/>
    <w:rsid w:val="00604F51"/>
    <w:rsid w:val="00627ECD"/>
    <w:rsid w:val="00632AED"/>
    <w:rsid w:val="0064357F"/>
    <w:rsid w:val="00661EFC"/>
    <w:rsid w:val="006A1AD2"/>
    <w:rsid w:val="006A4CD0"/>
    <w:rsid w:val="006C6D66"/>
    <w:rsid w:val="006D0287"/>
    <w:rsid w:val="006D716E"/>
    <w:rsid w:val="006F1066"/>
    <w:rsid w:val="007412E0"/>
    <w:rsid w:val="007447FA"/>
    <w:rsid w:val="00777928"/>
    <w:rsid w:val="007924B8"/>
    <w:rsid w:val="007941B9"/>
    <w:rsid w:val="00796BBC"/>
    <w:rsid w:val="007A2A6D"/>
    <w:rsid w:val="007A7E75"/>
    <w:rsid w:val="007D0F7B"/>
    <w:rsid w:val="007E44C9"/>
    <w:rsid w:val="00803788"/>
    <w:rsid w:val="00811E8E"/>
    <w:rsid w:val="00826E67"/>
    <w:rsid w:val="0083350B"/>
    <w:rsid w:val="008379C7"/>
    <w:rsid w:val="00856128"/>
    <w:rsid w:val="00864578"/>
    <w:rsid w:val="008663F7"/>
    <w:rsid w:val="008741AB"/>
    <w:rsid w:val="008803B8"/>
    <w:rsid w:val="00880877"/>
    <w:rsid w:val="008836B6"/>
    <w:rsid w:val="008A3D1B"/>
    <w:rsid w:val="008B12F1"/>
    <w:rsid w:val="008B3722"/>
    <w:rsid w:val="008C020C"/>
    <w:rsid w:val="008D692C"/>
    <w:rsid w:val="008E4C3C"/>
    <w:rsid w:val="009001C7"/>
    <w:rsid w:val="0092325A"/>
    <w:rsid w:val="00944678"/>
    <w:rsid w:val="00950BB9"/>
    <w:rsid w:val="00953EA8"/>
    <w:rsid w:val="0095571B"/>
    <w:rsid w:val="00965993"/>
    <w:rsid w:val="009679CE"/>
    <w:rsid w:val="00990619"/>
    <w:rsid w:val="009C294E"/>
    <w:rsid w:val="009D5EFC"/>
    <w:rsid w:val="009E0AF7"/>
    <w:rsid w:val="009F5414"/>
    <w:rsid w:val="00A01A48"/>
    <w:rsid w:val="00A06A47"/>
    <w:rsid w:val="00A20137"/>
    <w:rsid w:val="00AA2779"/>
    <w:rsid w:val="00AA57FF"/>
    <w:rsid w:val="00AC1B5A"/>
    <w:rsid w:val="00AC440F"/>
    <w:rsid w:val="00AC62BA"/>
    <w:rsid w:val="00AD6EB5"/>
    <w:rsid w:val="00AE178F"/>
    <w:rsid w:val="00AF4741"/>
    <w:rsid w:val="00B12D5F"/>
    <w:rsid w:val="00B153E2"/>
    <w:rsid w:val="00B20744"/>
    <w:rsid w:val="00B318F6"/>
    <w:rsid w:val="00B320CD"/>
    <w:rsid w:val="00B61D5E"/>
    <w:rsid w:val="00B83EA7"/>
    <w:rsid w:val="00BA3BFB"/>
    <w:rsid w:val="00BA4204"/>
    <w:rsid w:val="00BC0EF2"/>
    <w:rsid w:val="00C114F8"/>
    <w:rsid w:val="00C1158B"/>
    <w:rsid w:val="00C2031D"/>
    <w:rsid w:val="00C3247B"/>
    <w:rsid w:val="00C40B5B"/>
    <w:rsid w:val="00C55B40"/>
    <w:rsid w:val="00C55FCE"/>
    <w:rsid w:val="00C64B20"/>
    <w:rsid w:val="00C82E6B"/>
    <w:rsid w:val="00C90AC4"/>
    <w:rsid w:val="00CA77F3"/>
    <w:rsid w:val="00CB2A6C"/>
    <w:rsid w:val="00CC4675"/>
    <w:rsid w:val="00CD2887"/>
    <w:rsid w:val="00CE0A27"/>
    <w:rsid w:val="00CE19F5"/>
    <w:rsid w:val="00CF51E6"/>
    <w:rsid w:val="00D00D22"/>
    <w:rsid w:val="00D018C9"/>
    <w:rsid w:val="00D15C6E"/>
    <w:rsid w:val="00D23D3B"/>
    <w:rsid w:val="00D54D99"/>
    <w:rsid w:val="00D5673F"/>
    <w:rsid w:val="00D578FD"/>
    <w:rsid w:val="00D66889"/>
    <w:rsid w:val="00D66953"/>
    <w:rsid w:val="00D66C66"/>
    <w:rsid w:val="00D77CA3"/>
    <w:rsid w:val="00DA2F65"/>
    <w:rsid w:val="00DB5637"/>
    <w:rsid w:val="00DC42FD"/>
    <w:rsid w:val="00DD386C"/>
    <w:rsid w:val="00E20D8B"/>
    <w:rsid w:val="00E231A4"/>
    <w:rsid w:val="00E516A9"/>
    <w:rsid w:val="00E53E80"/>
    <w:rsid w:val="00E912F9"/>
    <w:rsid w:val="00EB4AC7"/>
    <w:rsid w:val="00EF7B86"/>
    <w:rsid w:val="00F03753"/>
    <w:rsid w:val="00F12A13"/>
    <w:rsid w:val="00F13F0D"/>
    <w:rsid w:val="00F25DCC"/>
    <w:rsid w:val="00F507E0"/>
    <w:rsid w:val="00F64640"/>
    <w:rsid w:val="00F77CD3"/>
    <w:rsid w:val="00F82022"/>
    <w:rsid w:val="00F900D9"/>
    <w:rsid w:val="00F92D3B"/>
    <w:rsid w:val="00FA0AC8"/>
    <w:rsid w:val="00FA2110"/>
    <w:rsid w:val="00FC5E35"/>
    <w:rsid w:val="00FC5E59"/>
    <w:rsid w:val="00FD465B"/>
    <w:rsid w:val="00FE1F6A"/>
    <w:rsid w:val="00FE3BAF"/>
    <w:rsid w:val="00FF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B2C3E45"/>
  <w15:docId w15:val="{C93DB750-EBBB-4754-B76D-F0F2AC68C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4068"/>
    <w:pPr>
      <w:widowControl w:val="0"/>
      <w:ind w:firstLine="42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2CharChar">
    <w:name w:val="2级标题 Char Char"/>
    <w:link w:val="2"/>
    <w:rPr>
      <w:rFonts w:eastAsia="宋体"/>
      <w:b/>
      <w:bCs/>
      <w:sz w:val="30"/>
      <w:szCs w:val="32"/>
      <w:lang w:eastAsia="zh-CN" w:bidi="ar-SA"/>
    </w:rPr>
  </w:style>
  <w:style w:type="character" w:customStyle="1" w:styleId="30">
    <w:name w:val="标题 3 字符"/>
    <w:link w:val="3"/>
    <w:rPr>
      <w:rFonts w:eastAsia="宋体"/>
      <w:b/>
      <w:bCs/>
      <w:sz w:val="32"/>
      <w:szCs w:val="32"/>
      <w:lang w:bidi="ar-SA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2">
    <w:name w:val="2级标题"/>
    <w:basedOn w:val="3"/>
    <w:link w:val="2CharChar"/>
    <w:pPr>
      <w:spacing w:before="0" w:after="0" w:line="240" w:lineRule="auto"/>
      <w:ind w:firstLine="200"/>
    </w:pPr>
    <w:rPr>
      <w:sz w:val="30"/>
    </w:rPr>
  </w:style>
  <w:style w:type="paragraph" w:customStyle="1" w:styleId="a6">
    <w:name w:val="（二）级标题"/>
    <w:basedOn w:val="a"/>
    <w:pPr>
      <w:ind w:firstLine="422"/>
    </w:pPr>
    <w:rPr>
      <w:b/>
      <w:sz w:val="28"/>
    </w:rPr>
  </w:style>
  <w:style w:type="paragraph" w:customStyle="1" w:styleId="a7">
    <w:name w:val="图表标题"/>
    <w:basedOn w:val="a"/>
    <w:pPr>
      <w:jc w:val="center"/>
    </w:pPr>
    <w:rPr>
      <w:rFonts w:ascii="宋体" w:hAnsi="宋体"/>
      <w:b/>
      <w:sz w:val="18"/>
      <w:szCs w:val="18"/>
    </w:rPr>
  </w:style>
  <w:style w:type="paragraph" w:customStyle="1" w:styleId="WPSPlain">
    <w:name w:val="WPS Plain"/>
  </w:style>
  <w:style w:type="paragraph" w:customStyle="1" w:styleId="31">
    <w:name w:val="3级标题"/>
    <w:basedOn w:val="a"/>
    <w:rPr>
      <w:b/>
      <w:sz w:val="24"/>
    </w:rPr>
  </w:style>
  <w:style w:type="paragraph" w:styleId="a8">
    <w:name w:val="Normal Indent"/>
    <w:basedOn w:val="a"/>
    <w:rsid w:val="001A6448"/>
    <w:rPr>
      <w:szCs w:val="21"/>
    </w:rPr>
  </w:style>
  <w:style w:type="paragraph" w:styleId="a9">
    <w:name w:val="List Paragraph"/>
    <w:basedOn w:val="a"/>
    <w:uiPriority w:val="34"/>
    <w:qFormat/>
    <w:rsid w:val="001534B7"/>
    <w:pPr>
      <w:ind w:firstLineChars="200" w:firstLine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B75CD-D3C7-476F-A899-39930D237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10</Pages>
  <Words>908</Words>
  <Characters>5182</Characters>
  <Application>Microsoft Office Word</Application>
  <DocSecurity>0</DocSecurity>
  <PresentationFormat/>
  <Lines>43</Lines>
  <Paragraphs>12</Paragraphs>
  <Slides>0</Slides>
  <Notes>0</Notes>
  <HiddenSlides>0</HiddenSlides>
  <MMClips>0</MMClips>
  <ScaleCrop>false</ScaleCrop>
  <Manager/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上海大学  计算机学院 </dc:title>
  <dc:subject/>
  <dc:creator>Administrator</dc:creator>
  <cp:keywords/>
  <dc:description/>
  <cp:lastModifiedBy>文宇 赵</cp:lastModifiedBy>
  <cp:revision>205</cp:revision>
  <dcterms:created xsi:type="dcterms:W3CDTF">2022-10-04T22:24:00Z</dcterms:created>
  <dcterms:modified xsi:type="dcterms:W3CDTF">2026-04-09T00:56:00Z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