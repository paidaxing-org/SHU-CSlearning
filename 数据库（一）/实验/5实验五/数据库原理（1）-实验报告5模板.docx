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5A2137" w14:textId="35FA4547" w:rsidR="001A6448" w:rsidRDefault="001A6448" w:rsidP="001A6448">
      <w:pPr>
        <w:pStyle w:val="a8"/>
        <w:ind w:firstLine="0"/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上海大学  计算机</w:t>
      </w:r>
      <w:r w:rsidR="007412E0">
        <w:rPr>
          <w:rFonts w:ascii="黑体" w:eastAsia="黑体" w:hint="eastAsia"/>
          <w:b/>
          <w:sz w:val="36"/>
          <w:szCs w:val="36"/>
        </w:rPr>
        <w:t>工程与科学</w:t>
      </w:r>
      <w:r>
        <w:rPr>
          <w:rFonts w:ascii="黑体" w:eastAsia="黑体" w:hint="eastAsia"/>
          <w:b/>
          <w:sz w:val="36"/>
          <w:szCs w:val="36"/>
        </w:rPr>
        <w:t>学院</w:t>
      </w:r>
    </w:p>
    <w:p w14:paraId="67B90336" w14:textId="17026E01" w:rsidR="001A6448" w:rsidRDefault="001A6448" w:rsidP="001A6448">
      <w:pPr>
        <w:pStyle w:val="a8"/>
        <w:ind w:firstLine="0"/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《</w:t>
      </w:r>
      <w:r w:rsidR="007412E0">
        <w:rPr>
          <w:rFonts w:ascii="黑体" w:eastAsia="黑体" w:hint="eastAsia"/>
          <w:b/>
          <w:sz w:val="36"/>
          <w:szCs w:val="36"/>
        </w:rPr>
        <w:t>数据库原理</w:t>
      </w:r>
      <w:r>
        <w:rPr>
          <w:rFonts w:ascii="黑体" w:eastAsia="黑体" w:hint="eastAsia"/>
          <w:b/>
          <w:sz w:val="36"/>
          <w:szCs w:val="36"/>
        </w:rPr>
        <w:t>》</w:t>
      </w:r>
      <w:r w:rsidR="007412E0">
        <w:rPr>
          <w:rFonts w:ascii="黑体" w:eastAsia="黑体" w:hint="eastAsia"/>
          <w:b/>
          <w:sz w:val="36"/>
          <w:szCs w:val="36"/>
        </w:rPr>
        <w:t>（1）</w:t>
      </w:r>
      <w:r w:rsidR="00796BBC">
        <w:rPr>
          <w:rFonts w:ascii="黑体" w:eastAsia="黑体" w:hint="eastAsia"/>
          <w:b/>
          <w:sz w:val="36"/>
          <w:szCs w:val="36"/>
        </w:rPr>
        <w:t>实验报告</w:t>
      </w:r>
    </w:p>
    <w:p w14:paraId="3FBD0C5A" w14:textId="405CC3F0" w:rsidR="009D5EFC" w:rsidRPr="009D5EFC" w:rsidRDefault="009D5EFC" w:rsidP="009D5EFC">
      <w:pPr>
        <w:pStyle w:val="a8"/>
        <w:ind w:left="148" w:hangingChars="49" w:hanging="148"/>
        <w:jc w:val="left"/>
        <w:rPr>
          <w:rFonts w:ascii="黑体" w:eastAsia="黑体"/>
          <w:b/>
          <w:sz w:val="30"/>
          <w:szCs w:val="30"/>
          <w:u w:val="single"/>
        </w:rPr>
      </w:pPr>
      <w:r>
        <w:rPr>
          <w:rFonts w:ascii="黑体" w:eastAsia="黑体" w:hint="eastAsia"/>
          <w:b/>
          <w:sz w:val="30"/>
          <w:szCs w:val="30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 xml:space="preserve">姓名 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FA0AC8">
        <w:rPr>
          <w:rFonts w:ascii="黑体" w:eastAsia="黑体" w:hint="eastAsia"/>
          <w:b/>
          <w:sz w:val="30"/>
          <w:szCs w:val="30"/>
          <w:u w:val="single"/>
        </w:rPr>
        <w:t>赵文宇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64357F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>
        <w:rPr>
          <w:rFonts w:ascii="黑体" w:eastAsia="黑体" w:hint="eastAsia"/>
          <w:b/>
          <w:sz w:val="30"/>
          <w:szCs w:val="30"/>
        </w:rPr>
        <w:t xml:space="preserve">  </w:t>
      </w:r>
      <w:r w:rsidR="007412E0">
        <w:rPr>
          <w:rFonts w:ascii="黑体" w:eastAsia="黑体" w:hint="eastAsia"/>
          <w:b/>
          <w:sz w:val="30"/>
          <w:szCs w:val="30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>学号</w:t>
      </w:r>
      <w:r>
        <w:rPr>
          <w:rFonts w:ascii="黑体" w:eastAsia="黑体" w:hint="eastAsia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FA0AC8">
        <w:rPr>
          <w:rFonts w:ascii="黑体" w:eastAsia="黑体" w:hint="eastAsia"/>
          <w:b/>
          <w:sz w:val="30"/>
          <w:szCs w:val="30"/>
          <w:u w:val="single"/>
        </w:rPr>
        <w:t>23121769</w:t>
      </w:r>
      <w:r w:rsidR="003F5A32">
        <w:rPr>
          <w:rFonts w:ascii="黑体" w:eastAsia="黑体"/>
          <w:b/>
          <w:sz w:val="30"/>
          <w:szCs w:val="30"/>
          <w:u w:val="single"/>
        </w:rPr>
        <w:t xml:space="preserve">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</w:p>
    <w:p w14:paraId="528FBB73" w14:textId="29298323" w:rsidR="001A6448" w:rsidRDefault="009D5EFC" w:rsidP="009D5EFC">
      <w:pPr>
        <w:pStyle w:val="a8"/>
        <w:ind w:left="148" w:hangingChars="49" w:hanging="148"/>
        <w:jc w:val="left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 xml:space="preserve"> </w:t>
      </w:r>
      <w:r w:rsidR="001A6448">
        <w:rPr>
          <w:rFonts w:ascii="黑体" w:eastAsia="黑体" w:hint="eastAsia"/>
          <w:b/>
          <w:sz w:val="30"/>
          <w:szCs w:val="30"/>
        </w:rPr>
        <w:t xml:space="preserve"> 时间 </w:t>
      </w:r>
      <w:r w:rsidR="001A6448" w:rsidRP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AA2779">
        <w:rPr>
          <w:rFonts w:ascii="黑体" w:eastAsia="黑体" w:hint="eastAsia"/>
          <w:b/>
          <w:sz w:val="30"/>
          <w:szCs w:val="30"/>
          <w:u w:val="single"/>
        </w:rPr>
        <w:t>一3</w:t>
      </w:r>
      <w:r w:rsidR="007412E0">
        <w:rPr>
          <w:rFonts w:ascii="黑体" w:eastAsia="黑体" w:hint="eastAsia"/>
          <w:b/>
          <w:sz w:val="30"/>
          <w:szCs w:val="30"/>
          <w:u w:val="single"/>
        </w:rPr>
        <w:t>-</w:t>
      </w:r>
      <w:r w:rsidR="00AA2779">
        <w:rPr>
          <w:rFonts w:ascii="黑体" w:eastAsia="黑体" w:hint="eastAsia"/>
          <w:b/>
          <w:sz w:val="30"/>
          <w:szCs w:val="30"/>
          <w:u w:val="single"/>
        </w:rPr>
        <w:t>4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 xml:space="preserve"> </w:t>
      </w:r>
      <w:r w:rsidR="0064357F">
        <w:rPr>
          <w:rFonts w:ascii="黑体" w:eastAsia="黑体" w:hint="eastAsia"/>
          <w:b/>
          <w:sz w:val="30"/>
          <w:szCs w:val="30"/>
        </w:rPr>
        <w:t xml:space="preserve"> </w:t>
      </w:r>
      <w:r w:rsidR="007412E0">
        <w:rPr>
          <w:rFonts w:ascii="黑体" w:eastAsia="黑体" w:hint="eastAsia"/>
          <w:b/>
          <w:sz w:val="30"/>
          <w:szCs w:val="30"/>
        </w:rPr>
        <w:t>地点</w:t>
      </w:r>
      <w:r w:rsidR="001A6448">
        <w:rPr>
          <w:rFonts w:ascii="黑体" w:eastAsia="黑体" w:hint="eastAsia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 </w:t>
      </w:r>
      <w:r w:rsidR="00777928">
        <w:rPr>
          <w:rFonts w:ascii="黑体" w:eastAsia="黑体" w:hint="eastAsia"/>
          <w:b/>
          <w:sz w:val="30"/>
          <w:szCs w:val="30"/>
          <w:u w:val="single"/>
        </w:rPr>
        <w:t>计</w:t>
      </w:r>
      <w:r w:rsidR="00AA2779">
        <w:rPr>
          <w:rFonts w:ascii="黑体" w:eastAsia="黑体" w:hint="eastAsia"/>
          <w:b/>
          <w:sz w:val="30"/>
          <w:szCs w:val="30"/>
          <w:u w:val="single"/>
        </w:rPr>
        <w:t>7</w:t>
      </w:r>
      <w:r w:rsidR="00777928">
        <w:rPr>
          <w:rFonts w:ascii="黑体" w:eastAsia="黑体" w:hint="eastAsia"/>
          <w:b/>
          <w:sz w:val="30"/>
          <w:szCs w:val="30"/>
          <w:u w:val="single"/>
        </w:rPr>
        <w:t>06</w:t>
      </w:r>
      <w:r w:rsidR="007412E0">
        <w:rPr>
          <w:rFonts w:ascii="黑体" w:eastAsia="黑体" w:hint="eastAsia"/>
          <w:b/>
          <w:sz w:val="30"/>
          <w:szCs w:val="30"/>
          <w:u w:val="single"/>
        </w:rPr>
        <w:t xml:space="preserve">  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Pr="009D5EFC">
        <w:rPr>
          <w:rFonts w:ascii="黑体" w:eastAsia="黑体" w:hint="eastAsia"/>
          <w:b/>
          <w:sz w:val="30"/>
          <w:szCs w:val="30"/>
        </w:rPr>
        <w:t xml:space="preserve"> </w:t>
      </w:r>
      <w:r w:rsidR="004D2D47">
        <w:rPr>
          <w:rFonts w:ascii="黑体" w:eastAsia="黑体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</w:rPr>
        <w:t>指导教师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4D2D47">
        <w:rPr>
          <w:rFonts w:ascii="黑体" w:eastAsia="黑体" w:hint="eastAsia"/>
          <w:b/>
          <w:sz w:val="30"/>
          <w:szCs w:val="30"/>
          <w:u w:val="single"/>
        </w:rPr>
        <w:t>李晓强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</w:p>
    <w:p w14:paraId="6F17140D" w14:textId="77777777" w:rsidR="001A6448" w:rsidRDefault="001A6448" w:rsidP="001A6448">
      <w:pPr>
        <w:pStyle w:val="a8"/>
        <w:ind w:firstLine="0"/>
        <w:rPr>
          <w:b/>
          <w:bCs/>
          <w:noProof/>
          <w:sz w:val="18"/>
          <w:szCs w:val="18"/>
          <w:u w:val="single"/>
        </w:rPr>
      </w:pPr>
      <w:r>
        <w:rPr>
          <w:rFonts w:ascii="黑体" w:eastAsia="黑体" w:hint="eastAsia"/>
          <w:b/>
          <w:sz w:val="36"/>
          <w:szCs w:val="36"/>
        </w:rPr>
        <w:t xml:space="preserve">          </w:t>
      </w:r>
      <w:r w:rsidR="00000000">
        <w:pict w14:anchorId="183658B4">
          <v:line id="_x0000_s2050" style="position:absolute;left:0;text-align:left;z-index:1;mso-position-horizontal-relative:text;mso-position-vertical-relative:text" from="0,4.6pt" to="423pt,4.6pt" strokeweight="4.5pt">
            <v:stroke linestyle="thinThick"/>
          </v:line>
        </w:pict>
      </w:r>
    </w:p>
    <w:p w14:paraId="6369186D" w14:textId="77777777" w:rsidR="001A6448" w:rsidRPr="009D5EFC" w:rsidRDefault="001A6448">
      <w:pPr>
        <w:ind w:firstLine="0"/>
        <w:jc w:val="center"/>
        <w:rPr>
          <w:rFonts w:ascii="宋体" w:hAnsi="宋体" w:cs="宋体" w:hint="eastAsia"/>
          <w:szCs w:val="21"/>
        </w:rPr>
      </w:pPr>
    </w:p>
    <w:p w14:paraId="51DB0868" w14:textId="2241BA5C" w:rsidR="00DC42FD" w:rsidRPr="001A6448" w:rsidRDefault="00DC42FD" w:rsidP="002877D1">
      <w:pPr>
        <w:ind w:firstLine="0"/>
        <w:jc w:val="center"/>
        <w:rPr>
          <w:rFonts w:ascii="宋体" w:hAnsi="宋体" w:cs="宋体" w:hint="eastAsia"/>
          <w:b/>
          <w:sz w:val="32"/>
          <w:szCs w:val="32"/>
          <w:u w:val="single"/>
        </w:rPr>
      </w:pPr>
      <w:r w:rsidRPr="001A6448">
        <w:rPr>
          <w:rFonts w:ascii="宋体" w:hAnsi="宋体" w:cs="宋体" w:hint="eastAsia"/>
          <w:b/>
          <w:sz w:val="32"/>
          <w:szCs w:val="32"/>
        </w:rPr>
        <w:t>实验</w:t>
      </w:r>
      <w:r w:rsidR="0031403D">
        <w:rPr>
          <w:rFonts w:ascii="宋体" w:hAnsi="宋体" w:cs="宋体" w:hint="eastAsia"/>
          <w:b/>
          <w:sz w:val="32"/>
          <w:szCs w:val="32"/>
        </w:rPr>
        <w:t>5</w:t>
      </w:r>
      <w:r w:rsidR="002877D1">
        <w:rPr>
          <w:rFonts w:ascii="宋体" w:hAnsi="宋体" w:cs="宋体" w:hint="eastAsia"/>
          <w:b/>
          <w:sz w:val="32"/>
          <w:szCs w:val="32"/>
        </w:rPr>
        <w:t>：</w:t>
      </w:r>
      <w:r w:rsidR="001A6448" w:rsidRPr="001A6448">
        <w:rPr>
          <w:rFonts w:ascii="宋体" w:hAnsi="宋体" w:cs="宋体" w:hint="eastAsia"/>
          <w:b/>
          <w:sz w:val="32"/>
          <w:szCs w:val="32"/>
          <w:u w:val="single"/>
        </w:rPr>
        <w:t xml:space="preserve">  </w:t>
      </w:r>
      <w:r w:rsidR="00406308">
        <w:rPr>
          <w:rFonts w:ascii="宋体" w:hAnsi="宋体" w:cs="宋体" w:hint="eastAsia"/>
          <w:b/>
          <w:sz w:val="32"/>
          <w:szCs w:val="32"/>
          <w:u w:val="single"/>
        </w:rPr>
        <w:t>SQL命令</w:t>
      </w:r>
      <w:r w:rsidR="00C1158B">
        <w:rPr>
          <w:rFonts w:ascii="宋体" w:hAnsi="宋体" w:cs="宋体" w:hint="eastAsia"/>
          <w:b/>
          <w:sz w:val="32"/>
          <w:szCs w:val="32"/>
          <w:u w:val="single"/>
        </w:rPr>
        <w:t>-</w:t>
      </w:r>
      <w:r w:rsidR="00B61D5E">
        <w:rPr>
          <w:rFonts w:ascii="宋体" w:hAnsi="宋体" w:cs="宋体" w:hint="eastAsia"/>
          <w:b/>
          <w:sz w:val="32"/>
          <w:szCs w:val="32"/>
          <w:u w:val="single"/>
        </w:rPr>
        <w:t>视图和交互式SQL</w:t>
      </w:r>
    </w:p>
    <w:p w14:paraId="5ADE4C74" w14:textId="77777777" w:rsidR="00DC42FD" w:rsidRDefault="00DC42FD">
      <w:pPr>
        <w:ind w:firstLine="0"/>
        <w:rPr>
          <w:rFonts w:ascii="宋体" w:hAnsi="宋体" w:cs="宋体" w:hint="eastAsia"/>
        </w:rPr>
      </w:pPr>
    </w:p>
    <w:p w14:paraId="1D27F3B5" w14:textId="02C52305" w:rsidR="00DC42FD" w:rsidRPr="001A6448" w:rsidRDefault="00DC42FD">
      <w:pPr>
        <w:ind w:firstLine="0"/>
        <w:rPr>
          <w:rFonts w:ascii="宋体" w:hAnsi="宋体" w:cs="宋体" w:hint="eastAsia"/>
          <w:b/>
          <w:sz w:val="28"/>
          <w:szCs w:val="28"/>
        </w:rPr>
      </w:pPr>
      <w:r w:rsidRPr="001A6448">
        <w:rPr>
          <w:rFonts w:ascii="宋体" w:hAnsi="宋体" w:cs="宋体" w:hint="eastAsia"/>
          <w:b/>
          <w:sz w:val="28"/>
          <w:szCs w:val="28"/>
        </w:rPr>
        <w:t>一、实验目的</w:t>
      </w:r>
    </w:p>
    <w:p w14:paraId="0F18E626" w14:textId="5E7D2D71" w:rsidR="00DC42FD" w:rsidRDefault="00864578" w:rsidP="00864578">
      <w:pPr>
        <w:ind w:firstLineChars="200" w:firstLine="480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</w:rPr>
        <w:t>1</w:t>
      </w:r>
      <w:r>
        <w:rPr>
          <w:rFonts w:ascii="宋体" w:hAnsi="宋体" w:cs="宋体" w:hint="eastAsia"/>
          <w:sz w:val="24"/>
        </w:rPr>
        <w:t>、</w:t>
      </w:r>
      <w:r w:rsidR="00C1158B">
        <w:rPr>
          <w:rFonts w:ascii="宋体" w:hAnsi="宋体" w:cs="宋体" w:hint="eastAsia"/>
          <w:sz w:val="24"/>
        </w:rPr>
        <w:t>了解和掌握</w:t>
      </w:r>
      <w:r w:rsidR="00020230">
        <w:rPr>
          <w:rFonts w:ascii="宋体" w:hAnsi="宋体" w:cs="宋体" w:hint="eastAsia"/>
          <w:sz w:val="24"/>
        </w:rPr>
        <w:t>SQL</w:t>
      </w:r>
      <w:r w:rsidR="00C1158B">
        <w:rPr>
          <w:rFonts w:ascii="宋体" w:hAnsi="宋体" w:cs="宋体" w:hint="eastAsia"/>
          <w:sz w:val="24"/>
        </w:rPr>
        <w:t>命令</w:t>
      </w:r>
      <w:r w:rsidR="00CA77F3">
        <w:rPr>
          <w:rFonts w:ascii="宋体" w:hAnsi="宋体" w:cs="宋体" w:hint="eastAsia"/>
          <w:sz w:val="24"/>
        </w:rPr>
        <w:t>中</w:t>
      </w:r>
      <w:r w:rsidR="00467CB4">
        <w:rPr>
          <w:rFonts w:ascii="宋体" w:hAnsi="宋体" w:cs="宋体" w:hint="eastAsia"/>
          <w:sz w:val="24"/>
        </w:rPr>
        <w:t>视图的建立和修改</w:t>
      </w:r>
    </w:p>
    <w:p w14:paraId="16FA451C" w14:textId="7DBC4EE5" w:rsidR="00C1158B" w:rsidRDefault="00C1158B" w:rsidP="00864578">
      <w:pPr>
        <w:ind w:firstLineChars="200" w:firstLine="480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2、了解和</w:t>
      </w:r>
      <w:r w:rsidR="00CA77F3">
        <w:rPr>
          <w:rFonts w:ascii="宋体" w:hAnsi="宋体" w:cs="宋体" w:hint="eastAsia"/>
          <w:sz w:val="24"/>
        </w:rPr>
        <w:t>掌握</w:t>
      </w:r>
      <w:r w:rsidR="00467CB4">
        <w:rPr>
          <w:rFonts w:ascii="宋体" w:hAnsi="宋体" w:cs="宋体" w:hint="eastAsia"/>
          <w:sz w:val="24"/>
        </w:rPr>
        <w:t>交互式SQL使用（包括数据库连接）</w:t>
      </w:r>
    </w:p>
    <w:p w14:paraId="57CE7A1A" w14:textId="77777777" w:rsidR="00BA4204" w:rsidRPr="00864578" w:rsidRDefault="00BA4204" w:rsidP="00864578">
      <w:pPr>
        <w:ind w:firstLineChars="200"/>
        <w:jc w:val="left"/>
        <w:rPr>
          <w:rFonts w:ascii="宋体" w:hAnsi="宋体" w:cs="宋体" w:hint="eastAsia"/>
        </w:rPr>
      </w:pPr>
    </w:p>
    <w:p w14:paraId="77F49245" w14:textId="058D8234" w:rsidR="00E231A4" w:rsidRDefault="00562709">
      <w:pPr>
        <w:ind w:firstLine="0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二</w:t>
      </w:r>
      <w:r w:rsidR="00DC42FD" w:rsidRPr="001A6448">
        <w:rPr>
          <w:rFonts w:ascii="宋体" w:hAnsi="宋体" w:cs="宋体" w:hint="eastAsia"/>
          <w:b/>
          <w:sz w:val="28"/>
          <w:szCs w:val="28"/>
        </w:rPr>
        <w:t>、实验内容</w:t>
      </w:r>
    </w:p>
    <w:p w14:paraId="6069AE0D" w14:textId="39363120" w:rsidR="00020230" w:rsidRPr="00046E36" w:rsidRDefault="00C1158B" w:rsidP="00046E36">
      <w:pPr>
        <w:ind w:firstLineChars="200" w:firstLine="480"/>
        <w:jc w:val="left"/>
        <w:rPr>
          <w:rFonts w:ascii="宋体" w:hAnsi="宋体" w:cs="宋体" w:hint="eastAsia"/>
          <w:sz w:val="24"/>
        </w:rPr>
      </w:pPr>
      <w:r w:rsidRPr="00046E36">
        <w:rPr>
          <w:rFonts w:ascii="宋体" w:hAnsi="宋体" w:cs="宋体" w:hint="eastAsia"/>
          <w:sz w:val="24"/>
        </w:rPr>
        <w:t>1</w:t>
      </w:r>
      <w:r w:rsidR="0006718A" w:rsidRPr="00046E36">
        <w:rPr>
          <w:rFonts w:ascii="宋体" w:hAnsi="宋体" w:cs="宋体" w:hint="eastAsia"/>
          <w:sz w:val="24"/>
        </w:rPr>
        <w:t>.</w:t>
      </w:r>
      <w:r w:rsidRPr="00046E36">
        <w:rPr>
          <w:rFonts w:ascii="宋体" w:hAnsi="宋体" w:cs="宋体" w:hint="eastAsia"/>
          <w:sz w:val="24"/>
        </w:rPr>
        <w:t>lect0</w:t>
      </w:r>
      <w:r w:rsidR="00856128" w:rsidRPr="00046E36">
        <w:rPr>
          <w:rFonts w:ascii="宋体" w:hAnsi="宋体" w:cs="宋体" w:hint="eastAsia"/>
          <w:sz w:val="24"/>
        </w:rPr>
        <w:t>5</w:t>
      </w:r>
      <w:r w:rsidRPr="00046E36">
        <w:rPr>
          <w:rFonts w:ascii="宋体" w:hAnsi="宋体" w:cs="宋体" w:hint="eastAsia"/>
          <w:sz w:val="24"/>
        </w:rPr>
        <w:t>讲稿中的</w:t>
      </w:r>
      <w:r w:rsidR="00CA77F3" w:rsidRPr="00046E36">
        <w:rPr>
          <w:rFonts w:ascii="宋体" w:hAnsi="宋体" w:cs="宋体" w:hint="eastAsia"/>
          <w:sz w:val="24"/>
        </w:rPr>
        <w:t>例子练习</w:t>
      </w:r>
    </w:p>
    <w:p w14:paraId="20EE8CAD" w14:textId="77777777" w:rsidR="00220B48" w:rsidRPr="00046E36" w:rsidRDefault="00220B48" w:rsidP="00046E36">
      <w:pPr>
        <w:ind w:firstLineChars="200" w:firstLine="480"/>
        <w:jc w:val="left"/>
        <w:rPr>
          <w:rFonts w:ascii="宋体" w:hAnsi="宋体" w:cs="宋体" w:hint="eastAsia"/>
          <w:sz w:val="24"/>
        </w:rPr>
      </w:pPr>
      <w:r w:rsidRPr="00046E36">
        <w:rPr>
          <w:rFonts w:ascii="宋体" w:hAnsi="宋体" w:cs="宋体" w:hint="eastAsia"/>
          <w:sz w:val="24"/>
        </w:rPr>
        <w:t>2</w:t>
      </w:r>
      <w:r w:rsidRPr="00046E36">
        <w:rPr>
          <w:rFonts w:ascii="宋体" w:hAnsi="宋体" w:cs="宋体"/>
          <w:sz w:val="24"/>
        </w:rPr>
        <w:t>.</w:t>
      </w:r>
      <w:r w:rsidRPr="00046E36">
        <w:rPr>
          <w:rFonts w:ascii="宋体" w:hAnsi="宋体" w:cs="宋体" w:hint="eastAsia"/>
          <w:sz w:val="24"/>
        </w:rPr>
        <w:t>对school数据库做如下操作：</w:t>
      </w:r>
    </w:p>
    <w:p w14:paraId="5952CD4E" w14:textId="77777777" w:rsidR="00120998" w:rsidRPr="00046E36" w:rsidRDefault="00120998" w:rsidP="00120998">
      <w:pPr>
        <w:numPr>
          <w:ilvl w:val="0"/>
          <w:numId w:val="27"/>
        </w:numPr>
        <w:rPr>
          <w:rFonts w:ascii="宋体" w:hAnsi="宋体" w:hint="eastAsia"/>
          <w:sz w:val="24"/>
        </w:rPr>
      </w:pPr>
      <w:r w:rsidRPr="00046E36">
        <w:rPr>
          <w:rFonts w:ascii="宋体" w:hAnsi="宋体" w:hint="eastAsia"/>
          <w:sz w:val="24"/>
        </w:rPr>
        <w:t>查询每个学生选课情况（包括没有选修课程的学生）。</w:t>
      </w:r>
    </w:p>
    <w:p w14:paraId="589B0B6A" w14:textId="77777777" w:rsidR="00120998" w:rsidRPr="00046E36" w:rsidRDefault="00120998" w:rsidP="00120998">
      <w:pPr>
        <w:numPr>
          <w:ilvl w:val="0"/>
          <w:numId w:val="27"/>
        </w:numPr>
        <w:rPr>
          <w:rFonts w:ascii="宋体" w:hAnsi="宋体" w:hint="eastAsia"/>
          <w:sz w:val="24"/>
        </w:rPr>
      </w:pPr>
      <w:r w:rsidRPr="00046E36">
        <w:rPr>
          <w:rFonts w:ascii="宋体" w:hAnsi="宋体" w:hint="eastAsia"/>
          <w:sz w:val="24"/>
        </w:rPr>
        <w:t>检索所有课程都选修的</w:t>
      </w:r>
      <w:proofErr w:type="gramStart"/>
      <w:r w:rsidRPr="00046E36">
        <w:rPr>
          <w:rFonts w:ascii="宋体" w:hAnsi="宋体" w:hint="eastAsia"/>
          <w:sz w:val="24"/>
        </w:rPr>
        <w:t>的</w:t>
      </w:r>
      <w:proofErr w:type="gramEnd"/>
      <w:r w:rsidRPr="00046E36">
        <w:rPr>
          <w:rFonts w:ascii="宋体" w:hAnsi="宋体" w:hint="eastAsia"/>
          <w:sz w:val="24"/>
        </w:rPr>
        <w:t>学生的学号与姓名。</w:t>
      </w:r>
    </w:p>
    <w:p w14:paraId="4F11D8CB" w14:textId="77777777" w:rsidR="00120998" w:rsidRPr="00046E36" w:rsidRDefault="00120998" w:rsidP="00120998">
      <w:pPr>
        <w:numPr>
          <w:ilvl w:val="0"/>
          <w:numId w:val="27"/>
        </w:numPr>
        <w:rPr>
          <w:rFonts w:ascii="宋体" w:hAnsi="宋体" w:hint="eastAsia"/>
          <w:sz w:val="24"/>
        </w:rPr>
      </w:pPr>
      <w:r w:rsidRPr="00046E36">
        <w:rPr>
          <w:rFonts w:ascii="宋体" w:hAnsi="宋体" w:hint="eastAsia"/>
          <w:sz w:val="24"/>
        </w:rPr>
        <w:t>检索选修课程包含1106同学所学全部课程的学生学号和姓名。</w:t>
      </w:r>
    </w:p>
    <w:p w14:paraId="7AB6C42D" w14:textId="77777777" w:rsidR="00120998" w:rsidRPr="00046E36" w:rsidRDefault="00120998" w:rsidP="00120998">
      <w:pPr>
        <w:numPr>
          <w:ilvl w:val="0"/>
          <w:numId w:val="27"/>
        </w:numPr>
        <w:rPr>
          <w:rFonts w:ascii="宋体" w:hAnsi="宋体" w:hint="eastAsia"/>
          <w:sz w:val="24"/>
        </w:rPr>
      </w:pPr>
      <w:r w:rsidRPr="00046E36">
        <w:rPr>
          <w:rFonts w:ascii="宋体" w:hAnsi="宋体" w:hint="eastAsia"/>
          <w:sz w:val="24"/>
        </w:rPr>
        <w:t>查询每门课程中分数最高的学生学号和学生姓名。</w:t>
      </w:r>
    </w:p>
    <w:p w14:paraId="5090E9C8" w14:textId="77777777" w:rsidR="00120998" w:rsidRPr="00046E36" w:rsidRDefault="00120998" w:rsidP="00120998">
      <w:pPr>
        <w:numPr>
          <w:ilvl w:val="0"/>
          <w:numId w:val="27"/>
        </w:numPr>
        <w:rPr>
          <w:rFonts w:ascii="宋体" w:hAnsi="宋体" w:hint="eastAsia"/>
          <w:sz w:val="24"/>
        </w:rPr>
      </w:pPr>
      <w:r w:rsidRPr="00046E36">
        <w:rPr>
          <w:rFonts w:ascii="宋体" w:hAnsi="宋体" w:hint="eastAsia"/>
          <w:sz w:val="24"/>
        </w:rPr>
        <w:t>查询年龄小于本学院平均年龄，所有课程总评成绩都高于所选课程平均总评成绩的学生学号、姓名和平均总评成绩，按年龄排序。</w:t>
      </w:r>
    </w:p>
    <w:p w14:paraId="7A51BA7E" w14:textId="2F243844" w:rsidR="00FA2110" w:rsidRPr="00046E36" w:rsidRDefault="00FA2110" w:rsidP="00FA2110">
      <w:pPr>
        <w:rPr>
          <w:rFonts w:ascii="宋体" w:hAnsi="宋体" w:hint="eastAsia"/>
          <w:sz w:val="24"/>
        </w:rPr>
      </w:pPr>
      <w:r w:rsidRPr="00046E36">
        <w:rPr>
          <w:rFonts w:ascii="宋体" w:hAnsi="宋体" w:hint="eastAsia"/>
          <w:sz w:val="24"/>
        </w:rPr>
        <w:t>3、宿主程序连接数据库；交互式SQL使用初探</w:t>
      </w:r>
      <w:r w:rsidR="00AE178F" w:rsidRPr="00046E36">
        <w:rPr>
          <w:rFonts w:ascii="宋体" w:hAnsi="宋体" w:hint="eastAsia"/>
          <w:sz w:val="24"/>
        </w:rPr>
        <w:t>(要求可以使用交互式SQL实现数据库的修改)</w:t>
      </w:r>
    </w:p>
    <w:p w14:paraId="0545D65E" w14:textId="41E49403" w:rsidR="008836B6" w:rsidRPr="00046E36" w:rsidRDefault="008836B6" w:rsidP="008836B6">
      <w:pPr>
        <w:ind w:firstLine="0"/>
        <w:rPr>
          <w:rFonts w:ascii="宋体" w:hAnsi="宋体" w:cs="宋体" w:hint="eastAsia"/>
          <w:b/>
          <w:sz w:val="28"/>
          <w:szCs w:val="28"/>
        </w:rPr>
      </w:pPr>
      <w:r w:rsidRPr="00046E36">
        <w:rPr>
          <w:rFonts w:ascii="宋体" w:hAnsi="宋体" w:cs="宋体" w:hint="eastAsia"/>
          <w:b/>
          <w:sz w:val="28"/>
          <w:szCs w:val="28"/>
        </w:rPr>
        <w:t>三、实验过程</w:t>
      </w:r>
    </w:p>
    <w:p w14:paraId="37C069BB" w14:textId="77777777" w:rsidR="00046E36" w:rsidRPr="00F03753" w:rsidRDefault="00046E36" w:rsidP="00046E36">
      <w:pPr>
        <w:ind w:firstLineChars="200" w:firstLine="480"/>
        <w:jc w:val="left"/>
        <w:rPr>
          <w:rFonts w:ascii="宋体" w:hAnsi="宋体" w:cs="宋体" w:hint="eastAsia"/>
          <w:sz w:val="24"/>
        </w:rPr>
      </w:pPr>
      <w:r w:rsidRPr="00F03753">
        <w:rPr>
          <w:rFonts w:ascii="宋体" w:hAnsi="宋体" w:cs="宋体" w:hint="eastAsia"/>
          <w:sz w:val="24"/>
        </w:rPr>
        <w:t>（描述实践的过程和结果、遇到的问题和解决方案）</w:t>
      </w:r>
    </w:p>
    <w:p w14:paraId="5A00A23D" w14:textId="77777777" w:rsidR="00020230" w:rsidRPr="00046E36" w:rsidRDefault="00020230">
      <w:pPr>
        <w:ind w:firstLine="0"/>
        <w:rPr>
          <w:rFonts w:ascii="宋体" w:hAnsi="宋体" w:cs="宋体" w:hint="eastAsia"/>
          <w:b/>
          <w:szCs w:val="21"/>
        </w:rPr>
      </w:pPr>
    </w:p>
    <w:p w14:paraId="0FAADF85" w14:textId="60D195F4" w:rsidR="00DA2F65" w:rsidRDefault="008836B6">
      <w:pPr>
        <w:ind w:firstLine="0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四</w:t>
      </w:r>
      <w:r w:rsidR="00DA2F65">
        <w:rPr>
          <w:rFonts w:ascii="宋体" w:hAnsi="宋体" w:cs="宋体" w:hint="eastAsia"/>
          <w:b/>
          <w:sz w:val="28"/>
          <w:szCs w:val="28"/>
        </w:rPr>
        <w:t>、收获与感想</w:t>
      </w:r>
    </w:p>
    <w:sectPr w:rsidR="00DA2F65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87256" w14:textId="77777777" w:rsidR="000B71E8" w:rsidRDefault="000B71E8" w:rsidP="009D5EFC">
      <w:r>
        <w:separator/>
      </w:r>
    </w:p>
  </w:endnote>
  <w:endnote w:type="continuationSeparator" w:id="0">
    <w:p w14:paraId="5D596492" w14:textId="77777777" w:rsidR="000B71E8" w:rsidRDefault="000B71E8" w:rsidP="009D5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3BFA1" w14:textId="77777777" w:rsidR="000B71E8" w:rsidRDefault="000B71E8" w:rsidP="009D5EFC">
      <w:r>
        <w:separator/>
      </w:r>
    </w:p>
  </w:footnote>
  <w:footnote w:type="continuationSeparator" w:id="0">
    <w:p w14:paraId="712B8308" w14:textId="77777777" w:rsidR="000B71E8" w:rsidRDefault="000B71E8" w:rsidP="009D5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FCF80" w14:textId="77777777" w:rsidR="0064357F" w:rsidRDefault="0064357F" w:rsidP="00CF51E6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7"/>
      <w:numFmt w:val="chineseCounting"/>
      <w:suff w:val="nothing"/>
      <w:lvlText w:val="%1、"/>
      <w:lvlJc w:val="left"/>
    </w:lvl>
  </w:abstractNum>
  <w:abstractNum w:abstractNumId="1" w15:restartNumberingAfterBreak="0">
    <w:nsid w:val="00000003"/>
    <w:multiLevelType w:val="singleLevel"/>
    <w:tmpl w:val="00000003"/>
    <w:lvl w:ilvl="0">
      <w:start w:val="8"/>
      <w:numFmt w:val="chineseCounting"/>
      <w:suff w:val="nothing"/>
      <w:lvlText w:val="%1、"/>
      <w:lvlJc w:val="left"/>
    </w:lvl>
  </w:abstractNum>
  <w:abstractNum w:abstractNumId="2" w15:restartNumberingAfterBreak="0">
    <w:nsid w:val="0000000A"/>
    <w:multiLevelType w:val="singleLevel"/>
    <w:tmpl w:val="0000000A"/>
    <w:lvl w:ilvl="0">
      <w:start w:val="9"/>
      <w:numFmt w:val="chineseCounting"/>
      <w:suff w:val="nothing"/>
      <w:lvlText w:val="%1、"/>
      <w:lvlJc w:val="left"/>
    </w:lvl>
  </w:abstractNum>
  <w:abstractNum w:abstractNumId="3" w15:restartNumberingAfterBreak="0">
    <w:nsid w:val="010F4887"/>
    <w:multiLevelType w:val="hybridMultilevel"/>
    <w:tmpl w:val="702A7F3E"/>
    <w:lvl w:ilvl="0" w:tplc="F610781A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3992D2E"/>
    <w:multiLevelType w:val="hybridMultilevel"/>
    <w:tmpl w:val="DDFEF7C2"/>
    <w:lvl w:ilvl="0" w:tplc="2466A1B8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3F2066E"/>
    <w:multiLevelType w:val="hybridMultilevel"/>
    <w:tmpl w:val="C05ADCE2"/>
    <w:lvl w:ilvl="0" w:tplc="2466A1B8">
      <w:start w:val="1"/>
      <w:numFmt w:val="decimal"/>
      <w:lvlText w:val="（%1）"/>
      <w:lvlJc w:val="left"/>
      <w:pPr>
        <w:tabs>
          <w:tab w:val="num" w:pos="1140"/>
        </w:tabs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6" w15:restartNumberingAfterBreak="0">
    <w:nsid w:val="0E772A34"/>
    <w:multiLevelType w:val="hybridMultilevel"/>
    <w:tmpl w:val="9C28406A"/>
    <w:lvl w:ilvl="0" w:tplc="896C8B8A">
      <w:start w:val="7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F1F396F"/>
    <w:multiLevelType w:val="hybridMultilevel"/>
    <w:tmpl w:val="3BF44D42"/>
    <w:lvl w:ilvl="0" w:tplc="B0B82B28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5D715BB"/>
    <w:multiLevelType w:val="hybridMultilevel"/>
    <w:tmpl w:val="B7FCD588"/>
    <w:lvl w:ilvl="0" w:tplc="46BACBD2">
      <w:start w:val="1"/>
      <w:numFmt w:val="bullet"/>
      <w:lvlText w:val="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9" w15:restartNumberingAfterBreak="0">
    <w:nsid w:val="1E765550"/>
    <w:multiLevelType w:val="multilevel"/>
    <w:tmpl w:val="3302241E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BAB7B5D"/>
    <w:multiLevelType w:val="hybridMultilevel"/>
    <w:tmpl w:val="ED64A8D4"/>
    <w:lvl w:ilvl="0" w:tplc="3EE0A5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E08352B"/>
    <w:multiLevelType w:val="hybridMultilevel"/>
    <w:tmpl w:val="3006A01A"/>
    <w:lvl w:ilvl="0" w:tplc="D7E2BBCC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30A4300A"/>
    <w:multiLevelType w:val="hybridMultilevel"/>
    <w:tmpl w:val="9FBEBCDA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26C27FF"/>
    <w:multiLevelType w:val="hybridMultilevel"/>
    <w:tmpl w:val="5D9466FE"/>
    <w:lvl w:ilvl="0" w:tplc="B0B82B28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378347D"/>
    <w:multiLevelType w:val="hybridMultilevel"/>
    <w:tmpl w:val="3302241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D453206"/>
    <w:multiLevelType w:val="hybridMultilevel"/>
    <w:tmpl w:val="6EA0836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2B55717"/>
    <w:multiLevelType w:val="hybridMultilevel"/>
    <w:tmpl w:val="A642E51A"/>
    <w:lvl w:ilvl="0" w:tplc="F0C42054">
      <w:start w:val="1"/>
      <w:numFmt w:val="decimal"/>
      <w:lvlText w:val="%1)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17" w15:restartNumberingAfterBreak="0">
    <w:nsid w:val="48CF00C6"/>
    <w:multiLevelType w:val="hybridMultilevel"/>
    <w:tmpl w:val="C7021E8E"/>
    <w:lvl w:ilvl="0" w:tplc="46BACBD2">
      <w:start w:val="1"/>
      <w:numFmt w:val="bullet"/>
      <w:lvlText w:val="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18" w15:restartNumberingAfterBreak="0">
    <w:nsid w:val="5B883CC3"/>
    <w:multiLevelType w:val="hybridMultilevel"/>
    <w:tmpl w:val="14765070"/>
    <w:lvl w:ilvl="0" w:tplc="7AB4CC7A">
      <w:start w:val="7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1F16A4E"/>
    <w:multiLevelType w:val="hybridMultilevel"/>
    <w:tmpl w:val="B900EC10"/>
    <w:lvl w:ilvl="0" w:tplc="46BACBD2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5E5C6472">
      <w:start w:val="1"/>
      <w:numFmt w:val="chineseCountingThousand"/>
      <w:lvlText w:val="%2、"/>
      <w:lvlJc w:val="left"/>
      <w:pPr>
        <w:tabs>
          <w:tab w:val="num" w:pos="567"/>
        </w:tabs>
        <w:ind w:left="851" w:firstLine="283"/>
      </w:pPr>
      <w:rPr>
        <w:rFonts w:ascii="Times New Roman" w:eastAsia="宋体" w:hAnsi="Times New Roman" w:hint="eastAsia"/>
        <w:b/>
        <w:i w:val="0"/>
        <w:sz w:val="24"/>
        <w:szCs w:val="24"/>
      </w:rPr>
    </w:lvl>
    <w:lvl w:ilvl="2" w:tplc="30046580">
      <w:start w:val="1"/>
      <w:numFmt w:val="japaneseCounting"/>
      <w:lvlText w:val="%3．"/>
      <w:lvlJc w:val="left"/>
      <w:pPr>
        <w:tabs>
          <w:tab w:val="num" w:pos="1560"/>
        </w:tabs>
        <w:ind w:left="1560" w:hanging="7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378CF9E">
      <w:start w:val="1"/>
      <w:numFmt w:val="bullet"/>
      <w:lvlText w:val="◘"/>
      <w:lvlJc w:val="left"/>
      <w:pPr>
        <w:tabs>
          <w:tab w:val="num" w:pos="1963"/>
        </w:tabs>
        <w:ind w:left="1963" w:hanging="283"/>
      </w:pPr>
      <w:rPr>
        <w:rFonts w:ascii="Times New Roman" w:eastAsia="宋体" w:hAnsi="Times New Roman" w:cs="Times New Roman" w:hint="default"/>
        <w:color w:val="auto"/>
        <w:sz w:val="21"/>
        <w:szCs w:val="21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6440DA"/>
    <w:multiLevelType w:val="hybridMultilevel"/>
    <w:tmpl w:val="4ACCDB38"/>
    <w:lvl w:ilvl="0" w:tplc="2466A1B8">
      <w:start w:val="1"/>
      <w:numFmt w:val="decimal"/>
      <w:lvlText w:val="（%1）"/>
      <w:lvlJc w:val="left"/>
      <w:pPr>
        <w:tabs>
          <w:tab w:val="num" w:pos="1140"/>
        </w:tabs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21" w15:restartNumberingAfterBreak="0">
    <w:nsid w:val="72BB3CCA"/>
    <w:multiLevelType w:val="hybridMultilevel"/>
    <w:tmpl w:val="5D9466F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76F612AC"/>
    <w:multiLevelType w:val="multilevel"/>
    <w:tmpl w:val="702A7F3E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8552D58"/>
    <w:multiLevelType w:val="hybridMultilevel"/>
    <w:tmpl w:val="7FD0ACCA"/>
    <w:lvl w:ilvl="0" w:tplc="07824F38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7E025E51"/>
    <w:multiLevelType w:val="hybridMultilevel"/>
    <w:tmpl w:val="F4481B8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07748851">
    <w:abstractNumId w:val="0"/>
  </w:num>
  <w:num w:numId="2" w16cid:durableId="1299191107">
    <w:abstractNumId w:val="1"/>
  </w:num>
  <w:num w:numId="3" w16cid:durableId="496312894">
    <w:abstractNumId w:val="2"/>
  </w:num>
  <w:num w:numId="4" w16cid:durableId="497383571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9691660">
    <w:abstractNumId w:val="6"/>
  </w:num>
  <w:num w:numId="6" w16cid:durableId="2102794841">
    <w:abstractNumId w:val="18"/>
  </w:num>
  <w:num w:numId="7" w16cid:durableId="1604148233">
    <w:abstractNumId w:val="19"/>
  </w:num>
  <w:num w:numId="8" w16cid:durableId="1388525877">
    <w:abstractNumId w:val="3"/>
  </w:num>
  <w:num w:numId="9" w16cid:durableId="1201550179">
    <w:abstractNumId w:val="22"/>
  </w:num>
  <w:num w:numId="10" w16cid:durableId="84033001">
    <w:abstractNumId w:val="7"/>
  </w:num>
  <w:num w:numId="11" w16cid:durableId="1104574936">
    <w:abstractNumId w:val="9"/>
  </w:num>
  <w:num w:numId="12" w16cid:durableId="1800341600">
    <w:abstractNumId w:val="13"/>
  </w:num>
  <w:num w:numId="13" w16cid:durableId="384766900">
    <w:abstractNumId w:val="23"/>
  </w:num>
  <w:num w:numId="14" w16cid:durableId="1208836485">
    <w:abstractNumId w:val="11"/>
  </w:num>
  <w:num w:numId="15" w16cid:durableId="1622224979">
    <w:abstractNumId w:val="21"/>
  </w:num>
  <w:num w:numId="16" w16cid:durableId="662129879">
    <w:abstractNumId w:val="24"/>
  </w:num>
  <w:num w:numId="17" w16cid:durableId="1455052473">
    <w:abstractNumId w:val="14"/>
  </w:num>
  <w:num w:numId="18" w16cid:durableId="538399580">
    <w:abstractNumId w:val="15"/>
  </w:num>
  <w:num w:numId="19" w16cid:durableId="1938098790">
    <w:abstractNumId w:val="12"/>
  </w:num>
  <w:num w:numId="20" w16cid:durableId="19747520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896768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51210382">
    <w:abstractNumId w:val="20"/>
  </w:num>
  <w:num w:numId="23" w16cid:durableId="584730440">
    <w:abstractNumId w:val="4"/>
  </w:num>
  <w:num w:numId="24" w16cid:durableId="1086342943">
    <w:abstractNumId w:val="16"/>
  </w:num>
  <w:num w:numId="25" w16cid:durableId="2095592579">
    <w:abstractNumId w:val="8"/>
  </w:num>
  <w:num w:numId="26" w16cid:durableId="742526490">
    <w:abstractNumId w:val="5"/>
  </w:num>
  <w:num w:numId="27" w16cid:durableId="14281618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20230"/>
    <w:rsid w:val="00021E99"/>
    <w:rsid w:val="00040F90"/>
    <w:rsid w:val="00046E36"/>
    <w:rsid w:val="0006718A"/>
    <w:rsid w:val="00075C51"/>
    <w:rsid w:val="00083741"/>
    <w:rsid w:val="000A434F"/>
    <w:rsid w:val="000A7642"/>
    <w:rsid w:val="000B416C"/>
    <w:rsid w:val="000B71E8"/>
    <w:rsid w:val="000D5F9D"/>
    <w:rsid w:val="00113D39"/>
    <w:rsid w:val="001161E4"/>
    <w:rsid w:val="00120998"/>
    <w:rsid w:val="00124404"/>
    <w:rsid w:val="00144C9B"/>
    <w:rsid w:val="001534B7"/>
    <w:rsid w:val="00172A27"/>
    <w:rsid w:val="001A1401"/>
    <w:rsid w:val="001A6448"/>
    <w:rsid w:val="001A7C09"/>
    <w:rsid w:val="001C65E0"/>
    <w:rsid w:val="001C797C"/>
    <w:rsid w:val="001D61F2"/>
    <w:rsid w:val="001D6531"/>
    <w:rsid w:val="001F40C2"/>
    <w:rsid w:val="001F6A38"/>
    <w:rsid w:val="00207B3C"/>
    <w:rsid w:val="00213F2D"/>
    <w:rsid w:val="00220B48"/>
    <w:rsid w:val="002231F0"/>
    <w:rsid w:val="002664BC"/>
    <w:rsid w:val="002839D6"/>
    <w:rsid w:val="002877D1"/>
    <w:rsid w:val="002902A0"/>
    <w:rsid w:val="002A75A8"/>
    <w:rsid w:val="002E4C4A"/>
    <w:rsid w:val="002F051A"/>
    <w:rsid w:val="002F5490"/>
    <w:rsid w:val="002F5B4B"/>
    <w:rsid w:val="0031403D"/>
    <w:rsid w:val="0031449D"/>
    <w:rsid w:val="00324068"/>
    <w:rsid w:val="003910AC"/>
    <w:rsid w:val="00393C7B"/>
    <w:rsid w:val="003C623A"/>
    <w:rsid w:val="003E6063"/>
    <w:rsid w:val="003F2CEC"/>
    <w:rsid w:val="003F388B"/>
    <w:rsid w:val="003F5A32"/>
    <w:rsid w:val="00406308"/>
    <w:rsid w:val="00414653"/>
    <w:rsid w:val="00450040"/>
    <w:rsid w:val="004557F2"/>
    <w:rsid w:val="00467CB4"/>
    <w:rsid w:val="004910A7"/>
    <w:rsid w:val="0049416E"/>
    <w:rsid w:val="004A254C"/>
    <w:rsid w:val="004B19B4"/>
    <w:rsid w:val="004C3332"/>
    <w:rsid w:val="004D2D47"/>
    <w:rsid w:val="004E1096"/>
    <w:rsid w:val="004E71DA"/>
    <w:rsid w:val="00510463"/>
    <w:rsid w:val="00535B28"/>
    <w:rsid w:val="0054231F"/>
    <w:rsid w:val="0055785B"/>
    <w:rsid w:val="00562709"/>
    <w:rsid w:val="005758D0"/>
    <w:rsid w:val="00576EC2"/>
    <w:rsid w:val="005856B4"/>
    <w:rsid w:val="005B1BE4"/>
    <w:rsid w:val="00604F51"/>
    <w:rsid w:val="00632AED"/>
    <w:rsid w:val="0064357F"/>
    <w:rsid w:val="00661EFC"/>
    <w:rsid w:val="006A1AD2"/>
    <w:rsid w:val="006A4CD0"/>
    <w:rsid w:val="006D0287"/>
    <w:rsid w:val="006D716E"/>
    <w:rsid w:val="006F1066"/>
    <w:rsid w:val="007412E0"/>
    <w:rsid w:val="007447FA"/>
    <w:rsid w:val="00777928"/>
    <w:rsid w:val="007924B8"/>
    <w:rsid w:val="007941B9"/>
    <w:rsid w:val="00796BBC"/>
    <w:rsid w:val="007A2A6D"/>
    <w:rsid w:val="007A7E75"/>
    <w:rsid w:val="007D0F7B"/>
    <w:rsid w:val="007E44C9"/>
    <w:rsid w:val="00811E8E"/>
    <w:rsid w:val="0083350B"/>
    <w:rsid w:val="00856128"/>
    <w:rsid w:val="00864578"/>
    <w:rsid w:val="008741AB"/>
    <w:rsid w:val="00880877"/>
    <w:rsid w:val="008836B6"/>
    <w:rsid w:val="008B12F1"/>
    <w:rsid w:val="008B3722"/>
    <w:rsid w:val="008C020C"/>
    <w:rsid w:val="008D692C"/>
    <w:rsid w:val="008E4C3C"/>
    <w:rsid w:val="009001C7"/>
    <w:rsid w:val="0092325A"/>
    <w:rsid w:val="00944678"/>
    <w:rsid w:val="00950BB9"/>
    <w:rsid w:val="00953EA8"/>
    <w:rsid w:val="0095571B"/>
    <w:rsid w:val="00965993"/>
    <w:rsid w:val="009679CE"/>
    <w:rsid w:val="00990619"/>
    <w:rsid w:val="009C294E"/>
    <w:rsid w:val="009D5EFC"/>
    <w:rsid w:val="009E0AF7"/>
    <w:rsid w:val="009F5414"/>
    <w:rsid w:val="00A01A48"/>
    <w:rsid w:val="00A06A47"/>
    <w:rsid w:val="00A20137"/>
    <w:rsid w:val="00AA2779"/>
    <w:rsid w:val="00AC1B5A"/>
    <w:rsid w:val="00AC440F"/>
    <w:rsid w:val="00AD6EB5"/>
    <w:rsid w:val="00AE178F"/>
    <w:rsid w:val="00AF4741"/>
    <w:rsid w:val="00B12D5F"/>
    <w:rsid w:val="00B153E2"/>
    <w:rsid w:val="00B20744"/>
    <w:rsid w:val="00B318F6"/>
    <w:rsid w:val="00B320CD"/>
    <w:rsid w:val="00B61D5E"/>
    <w:rsid w:val="00B83EA7"/>
    <w:rsid w:val="00BA3BFB"/>
    <w:rsid w:val="00BA4204"/>
    <w:rsid w:val="00BC0EF2"/>
    <w:rsid w:val="00C114F8"/>
    <w:rsid w:val="00C1158B"/>
    <w:rsid w:val="00C2031D"/>
    <w:rsid w:val="00C3247B"/>
    <w:rsid w:val="00C40B5B"/>
    <w:rsid w:val="00C55B40"/>
    <w:rsid w:val="00C55FCE"/>
    <w:rsid w:val="00C64B20"/>
    <w:rsid w:val="00C82E6B"/>
    <w:rsid w:val="00C90AC4"/>
    <w:rsid w:val="00CA77F3"/>
    <w:rsid w:val="00CB2A6C"/>
    <w:rsid w:val="00CC4675"/>
    <w:rsid w:val="00CD2887"/>
    <w:rsid w:val="00CE0A27"/>
    <w:rsid w:val="00CE19F5"/>
    <w:rsid w:val="00CF51E6"/>
    <w:rsid w:val="00D00D22"/>
    <w:rsid w:val="00D018C9"/>
    <w:rsid w:val="00D15C6E"/>
    <w:rsid w:val="00D23D3B"/>
    <w:rsid w:val="00D54D99"/>
    <w:rsid w:val="00D5673F"/>
    <w:rsid w:val="00D66889"/>
    <w:rsid w:val="00D66953"/>
    <w:rsid w:val="00D66C66"/>
    <w:rsid w:val="00DA2F65"/>
    <w:rsid w:val="00DB5637"/>
    <w:rsid w:val="00DC42FD"/>
    <w:rsid w:val="00E20D8B"/>
    <w:rsid w:val="00E231A4"/>
    <w:rsid w:val="00E516A9"/>
    <w:rsid w:val="00E53E80"/>
    <w:rsid w:val="00E912F9"/>
    <w:rsid w:val="00EB4AC7"/>
    <w:rsid w:val="00EF7B86"/>
    <w:rsid w:val="00F03753"/>
    <w:rsid w:val="00F12A13"/>
    <w:rsid w:val="00F13F0D"/>
    <w:rsid w:val="00F507E0"/>
    <w:rsid w:val="00F77CD3"/>
    <w:rsid w:val="00F82022"/>
    <w:rsid w:val="00F900D9"/>
    <w:rsid w:val="00F92D3B"/>
    <w:rsid w:val="00FA0AC8"/>
    <w:rsid w:val="00FA2110"/>
    <w:rsid w:val="00FC5E35"/>
    <w:rsid w:val="00FC5E59"/>
    <w:rsid w:val="00FD465B"/>
    <w:rsid w:val="00FE3BAF"/>
    <w:rsid w:val="00FF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B2C3E45"/>
  <w15:docId w15:val="{C93DB750-EBBB-4754-B76D-F0F2AC68C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4068"/>
    <w:pPr>
      <w:widowControl w:val="0"/>
      <w:ind w:firstLine="42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2CharChar">
    <w:name w:val="2级标题 Char Char"/>
    <w:link w:val="2"/>
    <w:rPr>
      <w:rFonts w:eastAsia="宋体"/>
      <w:b/>
      <w:bCs/>
      <w:sz w:val="30"/>
      <w:szCs w:val="32"/>
      <w:lang w:eastAsia="zh-CN" w:bidi="ar-SA"/>
    </w:rPr>
  </w:style>
  <w:style w:type="character" w:customStyle="1" w:styleId="30">
    <w:name w:val="标题 3 字符"/>
    <w:link w:val="3"/>
    <w:rPr>
      <w:rFonts w:eastAsia="宋体"/>
      <w:b/>
      <w:bCs/>
      <w:sz w:val="32"/>
      <w:szCs w:val="32"/>
      <w:lang w:bidi="ar-SA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2">
    <w:name w:val="2级标题"/>
    <w:basedOn w:val="3"/>
    <w:link w:val="2CharChar"/>
    <w:pPr>
      <w:spacing w:before="0" w:after="0" w:line="240" w:lineRule="auto"/>
      <w:ind w:firstLine="200"/>
    </w:pPr>
    <w:rPr>
      <w:sz w:val="30"/>
    </w:rPr>
  </w:style>
  <w:style w:type="paragraph" w:customStyle="1" w:styleId="a6">
    <w:name w:val="（二）级标题"/>
    <w:basedOn w:val="a"/>
    <w:pPr>
      <w:ind w:firstLine="422"/>
    </w:pPr>
    <w:rPr>
      <w:b/>
      <w:sz w:val="28"/>
    </w:rPr>
  </w:style>
  <w:style w:type="paragraph" w:customStyle="1" w:styleId="a7">
    <w:name w:val="图表标题"/>
    <w:basedOn w:val="a"/>
    <w:pPr>
      <w:jc w:val="center"/>
    </w:pPr>
    <w:rPr>
      <w:rFonts w:ascii="宋体" w:hAnsi="宋体"/>
      <w:b/>
      <w:sz w:val="18"/>
      <w:szCs w:val="18"/>
    </w:rPr>
  </w:style>
  <w:style w:type="paragraph" w:customStyle="1" w:styleId="WPSPlain">
    <w:name w:val="WPS Plain"/>
  </w:style>
  <w:style w:type="paragraph" w:customStyle="1" w:styleId="31">
    <w:name w:val="3级标题"/>
    <w:basedOn w:val="a"/>
    <w:rPr>
      <w:b/>
      <w:sz w:val="24"/>
    </w:rPr>
  </w:style>
  <w:style w:type="paragraph" w:styleId="a8">
    <w:name w:val="Normal Indent"/>
    <w:basedOn w:val="a"/>
    <w:rsid w:val="001A6448"/>
    <w:rPr>
      <w:szCs w:val="21"/>
    </w:rPr>
  </w:style>
  <w:style w:type="paragraph" w:styleId="a9">
    <w:name w:val="List Paragraph"/>
    <w:basedOn w:val="a"/>
    <w:uiPriority w:val="34"/>
    <w:qFormat/>
    <w:rsid w:val="001534B7"/>
    <w:pPr>
      <w:ind w:firstLineChars="200" w:firstLine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B75CD-D3C7-476F-A899-39930D237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</Pages>
  <Words>71</Words>
  <Characters>406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上海大学  计算机学院 </dc:title>
  <dc:subject/>
  <dc:creator>Administrator</dc:creator>
  <cp:keywords/>
  <dc:description/>
  <cp:lastModifiedBy>文宇 赵</cp:lastModifiedBy>
  <cp:revision>187</cp:revision>
  <dcterms:created xsi:type="dcterms:W3CDTF">2022-10-04T22:24:00Z</dcterms:created>
  <dcterms:modified xsi:type="dcterms:W3CDTF">2026-04-08T06:42:00Z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