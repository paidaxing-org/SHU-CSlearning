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5A2137" w14:textId="35FA4547" w:rsidR="001A6448" w:rsidRDefault="001A6448" w:rsidP="001A6448">
      <w:pPr>
        <w:pStyle w:val="a8"/>
        <w:ind w:firstLine="0"/>
        <w:jc w:val="center"/>
        <w:rPr>
          <w:rFonts w:ascii="黑体" w:eastAsia="黑体"/>
          <w:b/>
          <w:sz w:val="36"/>
          <w:szCs w:val="36"/>
        </w:rPr>
      </w:pPr>
      <w:r>
        <w:rPr>
          <w:rFonts w:ascii="黑体" w:eastAsia="黑体" w:hint="eastAsia"/>
          <w:b/>
          <w:sz w:val="36"/>
          <w:szCs w:val="36"/>
        </w:rPr>
        <w:t>上海大学  计算机</w:t>
      </w:r>
      <w:r w:rsidR="007412E0">
        <w:rPr>
          <w:rFonts w:ascii="黑体" w:eastAsia="黑体" w:hint="eastAsia"/>
          <w:b/>
          <w:sz w:val="36"/>
          <w:szCs w:val="36"/>
        </w:rPr>
        <w:t>工程与科学</w:t>
      </w:r>
      <w:r>
        <w:rPr>
          <w:rFonts w:ascii="黑体" w:eastAsia="黑体" w:hint="eastAsia"/>
          <w:b/>
          <w:sz w:val="36"/>
          <w:szCs w:val="36"/>
        </w:rPr>
        <w:t>学院</w:t>
      </w:r>
    </w:p>
    <w:p w14:paraId="67B90336" w14:textId="17026E01" w:rsidR="001A6448" w:rsidRDefault="001A6448" w:rsidP="001A6448">
      <w:pPr>
        <w:pStyle w:val="a8"/>
        <w:ind w:firstLine="0"/>
        <w:jc w:val="center"/>
        <w:rPr>
          <w:rFonts w:ascii="黑体" w:eastAsia="黑体"/>
          <w:b/>
          <w:sz w:val="36"/>
          <w:szCs w:val="36"/>
        </w:rPr>
      </w:pPr>
      <w:r>
        <w:rPr>
          <w:rFonts w:ascii="黑体" w:eastAsia="黑体" w:hint="eastAsia"/>
          <w:b/>
          <w:sz w:val="36"/>
          <w:szCs w:val="36"/>
        </w:rPr>
        <w:t>《</w:t>
      </w:r>
      <w:r w:rsidR="007412E0">
        <w:rPr>
          <w:rFonts w:ascii="黑体" w:eastAsia="黑体" w:hint="eastAsia"/>
          <w:b/>
          <w:sz w:val="36"/>
          <w:szCs w:val="36"/>
        </w:rPr>
        <w:t>数据库原理</w:t>
      </w:r>
      <w:r>
        <w:rPr>
          <w:rFonts w:ascii="黑体" w:eastAsia="黑体" w:hint="eastAsia"/>
          <w:b/>
          <w:sz w:val="36"/>
          <w:szCs w:val="36"/>
        </w:rPr>
        <w:t>》</w:t>
      </w:r>
      <w:r w:rsidR="007412E0">
        <w:rPr>
          <w:rFonts w:ascii="黑体" w:eastAsia="黑体" w:hint="eastAsia"/>
          <w:b/>
          <w:sz w:val="36"/>
          <w:szCs w:val="36"/>
        </w:rPr>
        <w:t>（1）</w:t>
      </w:r>
      <w:r w:rsidR="00796BBC">
        <w:rPr>
          <w:rFonts w:ascii="黑体" w:eastAsia="黑体" w:hint="eastAsia"/>
          <w:b/>
          <w:sz w:val="36"/>
          <w:szCs w:val="36"/>
        </w:rPr>
        <w:t>实验报告</w:t>
      </w:r>
    </w:p>
    <w:p w14:paraId="3FBD0C5A" w14:textId="4E21F24E" w:rsidR="009D5EFC" w:rsidRPr="009D5EFC" w:rsidRDefault="009D5EFC" w:rsidP="009D5EFC">
      <w:pPr>
        <w:pStyle w:val="a8"/>
        <w:ind w:left="148" w:hangingChars="49" w:hanging="148"/>
        <w:jc w:val="left"/>
        <w:rPr>
          <w:rFonts w:ascii="黑体" w:eastAsia="黑体"/>
          <w:b/>
          <w:sz w:val="30"/>
          <w:szCs w:val="30"/>
          <w:u w:val="single"/>
        </w:rPr>
      </w:pPr>
      <w:r>
        <w:rPr>
          <w:rFonts w:ascii="黑体" w:eastAsia="黑体" w:hint="eastAsia"/>
          <w:b/>
          <w:sz w:val="30"/>
          <w:szCs w:val="30"/>
        </w:rPr>
        <w:t xml:space="preserve">  </w:t>
      </w:r>
      <w:r w:rsidR="001A6448">
        <w:rPr>
          <w:rFonts w:ascii="黑体" w:eastAsia="黑体" w:hint="eastAsia"/>
          <w:b/>
          <w:sz w:val="30"/>
          <w:szCs w:val="30"/>
        </w:rPr>
        <w:t xml:space="preserve">姓名 </w:t>
      </w:r>
      <w:r w:rsidR="001A6448">
        <w:rPr>
          <w:rFonts w:ascii="黑体" w:eastAsia="黑体" w:hint="eastAsia"/>
          <w:b/>
          <w:sz w:val="30"/>
          <w:szCs w:val="30"/>
          <w:u w:val="single"/>
        </w:rPr>
        <w:t xml:space="preserve"> </w:t>
      </w:r>
      <w:r w:rsidR="00E96BA9">
        <w:rPr>
          <w:rFonts w:ascii="黑体" w:eastAsia="黑体" w:hint="eastAsia"/>
          <w:b/>
          <w:sz w:val="30"/>
          <w:szCs w:val="30"/>
          <w:u w:val="single"/>
        </w:rPr>
        <w:t>赵文宇</w:t>
      </w:r>
      <w:r w:rsidR="001A6448">
        <w:rPr>
          <w:rFonts w:ascii="黑体" w:eastAsia="黑体" w:hint="eastAsia"/>
          <w:b/>
          <w:sz w:val="30"/>
          <w:szCs w:val="30"/>
          <w:u w:val="single"/>
        </w:rPr>
        <w:t xml:space="preserve"> </w:t>
      </w:r>
      <w:r w:rsidR="0064357F">
        <w:rPr>
          <w:rFonts w:ascii="黑体" w:eastAsia="黑体" w:hint="eastAsia"/>
          <w:b/>
          <w:sz w:val="30"/>
          <w:szCs w:val="30"/>
          <w:u w:val="single"/>
        </w:rPr>
        <w:t xml:space="preserve"> </w:t>
      </w:r>
      <w:r>
        <w:rPr>
          <w:rFonts w:ascii="黑体" w:eastAsia="黑体" w:hint="eastAsia"/>
          <w:b/>
          <w:sz w:val="30"/>
          <w:szCs w:val="30"/>
        </w:rPr>
        <w:t xml:space="preserve">  </w:t>
      </w:r>
      <w:r w:rsidR="007412E0">
        <w:rPr>
          <w:rFonts w:ascii="黑体" w:eastAsia="黑体" w:hint="eastAsia"/>
          <w:b/>
          <w:sz w:val="30"/>
          <w:szCs w:val="30"/>
        </w:rPr>
        <w:t xml:space="preserve">  </w:t>
      </w:r>
      <w:r w:rsidR="001A6448">
        <w:rPr>
          <w:rFonts w:ascii="黑体" w:eastAsia="黑体" w:hint="eastAsia"/>
          <w:b/>
          <w:sz w:val="30"/>
          <w:szCs w:val="30"/>
        </w:rPr>
        <w:t>学号</w:t>
      </w:r>
      <w:r>
        <w:rPr>
          <w:rFonts w:ascii="黑体" w:eastAsia="黑体" w:hint="eastAsia"/>
          <w:b/>
          <w:sz w:val="30"/>
          <w:szCs w:val="30"/>
        </w:rPr>
        <w:t xml:space="preserve"> </w:t>
      </w:r>
      <w:r>
        <w:rPr>
          <w:rFonts w:ascii="黑体" w:eastAsia="黑体" w:hint="eastAsia"/>
          <w:b/>
          <w:sz w:val="30"/>
          <w:szCs w:val="30"/>
          <w:u w:val="single"/>
        </w:rPr>
        <w:t xml:space="preserve"> </w:t>
      </w:r>
      <w:r w:rsidR="00E96BA9">
        <w:rPr>
          <w:rFonts w:ascii="黑体" w:eastAsia="黑体" w:hint="eastAsia"/>
          <w:b/>
          <w:sz w:val="30"/>
          <w:szCs w:val="30"/>
          <w:u w:val="single"/>
        </w:rPr>
        <w:t>23121769</w:t>
      </w:r>
      <w:r w:rsidR="003F5A32">
        <w:rPr>
          <w:rFonts w:ascii="黑体" w:eastAsia="黑体"/>
          <w:b/>
          <w:sz w:val="30"/>
          <w:szCs w:val="30"/>
          <w:u w:val="single"/>
        </w:rPr>
        <w:t xml:space="preserve"> </w:t>
      </w:r>
      <w:r>
        <w:rPr>
          <w:rFonts w:ascii="黑体" w:eastAsia="黑体" w:hint="eastAsia"/>
          <w:b/>
          <w:sz w:val="30"/>
          <w:szCs w:val="30"/>
          <w:u w:val="single"/>
        </w:rPr>
        <w:t xml:space="preserve"> </w:t>
      </w:r>
    </w:p>
    <w:p w14:paraId="528FBB73" w14:textId="72ECF11C" w:rsidR="001A6448" w:rsidRDefault="009D5EFC" w:rsidP="009D5EFC">
      <w:pPr>
        <w:pStyle w:val="a8"/>
        <w:ind w:left="148" w:hangingChars="49" w:hanging="148"/>
        <w:jc w:val="left"/>
        <w:rPr>
          <w:rFonts w:ascii="黑体" w:eastAsia="黑体"/>
          <w:b/>
          <w:sz w:val="30"/>
          <w:szCs w:val="30"/>
        </w:rPr>
      </w:pPr>
      <w:r>
        <w:rPr>
          <w:rFonts w:ascii="黑体" w:eastAsia="黑体" w:hint="eastAsia"/>
          <w:b/>
          <w:sz w:val="30"/>
          <w:szCs w:val="30"/>
        </w:rPr>
        <w:t xml:space="preserve"> </w:t>
      </w:r>
      <w:r w:rsidR="001A6448">
        <w:rPr>
          <w:rFonts w:ascii="黑体" w:eastAsia="黑体" w:hint="eastAsia"/>
          <w:b/>
          <w:sz w:val="30"/>
          <w:szCs w:val="30"/>
        </w:rPr>
        <w:t xml:space="preserve"> 时间 </w:t>
      </w:r>
      <w:r w:rsidR="001A6448" w:rsidRPr="001A6448">
        <w:rPr>
          <w:rFonts w:ascii="黑体" w:eastAsia="黑体" w:hint="eastAsia"/>
          <w:b/>
          <w:sz w:val="30"/>
          <w:szCs w:val="30"/>
          <w:u w:val="single"/>
        </w:rPr>
        <w:t xml:space="preserve"> </w:t>
      </w:r>
      <w:r w:rsidR="00E96BA9">
        <w:rPr>
          <w:rFonts w:ascii="黑体" w:eastAsia="黑体" w:hint="eastAsia"/>
          <w:b/>
          <w:sz w:val="30"/>
          <w:szCs w:val="30"/>
          <w:u w:val="single"/>
        </w:rPr>
        <w:t>一3</w:t>
      </w:r>
      <w:r w:rsidR="007412E0">
        <w:rPr>
          <w:rFonts w:ascii="黑体" w:eastAsia="黑体" w:hint="eastAsia"/>
          <w:b/>
          <w:sz w:val="30"/>
          <w:szCs w:val="30"/>
          <w:u w:val="single"/>
        </w:rPr>
        <w:t>-</w:t>
      </w:r>
      <w:r w:rsidR="00E96BA9">
        <w:rPr>
          <w:rFonts w:ascii="黑体" w:eastAsia="黑体" w:hint="eastAsia"/>
          <w:b/>
          <w:sz w:val="30"/>
          <w:szCs w:val="30"/>
          <w:u w:val="single"/>
        </w:rPr>
        <w:t>4</w:t>
      </w:r>
      <w:r w:rsidR="001A6448">
        <w:rPr>
          <w:rFonts w:ascii="黑体" w:eastAsia="黑体" w:hint="eastAsia"/>
          <w:b/>
          <w:sz w:val="30"/>
          <w:szCs w:val="30"/>
          <w:u w:val="single"/>
        </w:rPr>
        <w:t xml:space="preserve">  </w:t>
      </w:r>
      <w:r w:rsidR="001A6448">
        <w:rPr>
          <w:rFonts w:ascii="黑体" w:eastAsia="黑体" w:hint="eastAsia"/>
          <w:b/>
          <w:sz w:val="30"/>
          <w:szCs w:val="30"/>
        </w:rPr>
        <w:t xml:space="preserve"> </w:t>
      </w:r>
      <w:r w:rsidR="0064357F">
        <w:rPr>
          <w:rFonts w:ascii="黑体" w:eastAsia="黑体" w:hint="eastAsia"/>
          <w:b/>
          <w:sz w:val="30"/>
          <w:szCs w:val="30"/>
        </w:rPr>
        <w:t xml:space="preserve"> </w:t>
      </w:r>
      <w:r w:rsidR="007412E0">
        <w:rPr>
          <w:rFonts w:ascii="黑体" w:eastAsia="黑体" w:hint="eastAsia"/>
          <w:b/>
          <w:sz w:val="30"/>
          <w:szCs w:val="30"/>
        </w:rPr>
        <w:t>地点</w:t>
      </w:r>
      <w:r w:rsidR="001A6448">
        <w:rPr>
          <w:rFonts w:ascii="黑体" w:eastAsia="黑体" w:hint="eastAsia"/>
          <w:b/>
          <w:sz w:val="30"/>
          <w:szCs w:val="30"/>
        </w:rPr>
        <w:t xml:space="preserve"> </w:t>
      </w:r>
      <w:r>
        <w:rPr>
          <w:rFonts w:ascii="黑体" w:eastAsia="黑体" w:hint="eastAsia"/>
          <w:b/>
          <w:sz w:val="30"/>
          <w:szCs w:val="30"/>
          <w:u w:val="single"/>
        </w:rPr>
        <w:t xml:space="preserve">  </w:t>
      </w:r>
      <w:r w:rsidR="00777928">
        <w:rPr>
          <w:rFonts w:ascii="黑体" w:eastAsia="黑体" w:hint="eastAsia"/>
          <w:b/>
          <w:sz w:val="30"/>
          <w:szCs w:val="30"/>
          <w:u w:val="single"/>
        </w:rPr>
        <w:t>计</w:t>
      </w:r>
      <w:r w:rsidR="00E96BA9">
        <w:rPr>
          <w:rFonts w:ascii="黑体" w:eastAsia="黑体" w:hint="eastAsia"/>
          <w:b/>
          <w:sz w:val="30"/>
          <w:szCs w:val="30"/>
          <w:u w:val="single"/>
        </w:rPr>
        <w:t>7</w:t>
      </w:r>
      <w:r w:rsidR="00777928">
        <w:rPr>
          <w:rFonts w:ascii="黑体" w:eastAsia="黑体" w:hint="eastAsia"/>
          <w:b/>
          <w:sz w:val="30"/>
          <w:szCs w:val="30"/>
          <w:u w:val="single"/>
        </w:rPr>
        <w:t>06</w:t>
      </w:r>
      <w:r w:rsidR="007412E0">
        <w:rPr>
          <w:rFonts w:ascii="黑体" w:eastAsia="黑体" w:hint="eastAsia"/>
          <w:b/>
          <w:sz w:val="30"/>
          <w:szCs w:val="30"/>
          <w:u w:val="single"/>
        </w:rPr>
        <w:t xml:space="preserve">   </w:t>
      </w:r>
      <w:r>
        <w:rPr>
          <w:rFonts w:ascii="黑体" w:eastAsia="黑体" w:hint="eastAsia"/>
          <w:b/>
          <w:sz w:val="30"/>
          <w:szCs w:val="30"/>
          <w:u w:val="single"/>
        </w:rPr>
        <w:t xml:space="preserve"> </w:t>
      </w:r>
      <w:r w:rsidRPr="009D5EFC">
        <w:rPr>
          <w:rFonts w:ascii="黑体" w:eastAsia="黑体" w:hint="eastAsia"/>
          <w:b/>
          <w:sz w:val="30"/>
          <w:szCs w:val="30"/>
        </w:rPr>
        <w:t xml:space="preserve"> </w:t>
      </w:r>
      <w:r w:rsidR="004D2D47">
        <w:rPr>
          <w:rFonts w:ascii="黑体" w:eastAsia="黑体"/>
          <w:b/>
          <w:sz w:val="30"/>
          <w:szCs w:val="30"/>
        </w:rPr>
        <w:t xml:space="preserve"> </w:t>
      </w:r>
      <w:r>
        <w:rPr>
          <w:rFonts w:ascii="黑体" w:eastAsia="黑体" w:hint="eastAsia"/>
          <w:b/>
          <w:sz w:val="30"/>
          <w:szCs w:val="30"/>
        </w:rPr>
        <w:t>指导教师</w:t>
      </w:r>
      <w:r>
        <w:rPr>
          <w:rFonts w:ascii="黑体" w:eastAsia="黑体" w:hint="eastAsia"/>
          <w:b/>
          <w:sz w:val="30"/>
          <w:szCs w:val="30"/>
          <w:u w:val="single"/>
        </w:rPr>
        <w:t xml:space="preserve"> </w:t>
      </w:r>
      <w:r w:rsidR="004D2D47">
        <w:rPr>
          <w:rFonts w:ascii="黑体" w:eastAsia="黑体" w:hint="eastAsia"/>
          <w:b/>
          <w:sz w:val="30"/>
          <w:szCs w:val="30"/>
          <w:u w:val="single"/>
        </w:rPr>
        <w:t>李晓强</w:t>
      </w:r>
      <w:r>
        <w:rPr>
          <w:rFonts w:ascii="黑体" w:eastAsia="黑体" w:hint="eastAsia"/>
          <w:b/>
          <w:sz w:val="30"/>
          <w:szCs w:val="30"/>
          <w:u w:val="single"/>
        </w:rPr>
        <w:t xml:space="preserve"> </w:t>
      </w:r>
    </w:p>
    <w:p w14:paraId="6F17140D" w14:textId="3F6EE85F" w:rsidR="001A6448" w:rsidRDefault="001A6448" w:rsidP="001A6448">
      <w:pPr>
        <w:pStyle w:val="a8"/>
        <w:ind w:firstLine="0"/>
        <w:rPr>
          <w:b/>
          <w:bCs/>
          <w:noProof/>
          <w:sz w:val="18"/>
          <w:szCs w:val="18"/>
          <w:u w:val="single"/>
        </w:rPr>
      </w:pPr>
      <w:r>
        <w:rPr>
          <w:rFonts w:ascii="黑体" w:eastAsia="黑体" w:hint="eastAsia"/>
          <w:b/>
          <w:sz w:val="36"/>
          <w:szCs w:val="36"/>
        </w:rPr>
        <w:t xml:space="preserve">          </w:t>
      </w:r>
      <w:r w:rsidR="00E07D60">
        <w:rPr>
          <w:noProof/>
        </w:rPr>
        <mc:AlternateContent>
          <mc:Choice Requires="wps">
            <w:drawing>
              <wp:anchor distT="0" distB="0" distL="114300" distR="114300" simplePos="0" relativeHeight="251657728" behindDoc="0" locked="0" layoutInCell="1" allowOverlap="1" wp14:anchorId="183658B4" wp14:editId="041BF411">
                <wp:simplePos x="0" y="0"/>
                <wp:positionH relativeFrom="column">
                  <wp:posOffset>0</wp:posOffset>
                </wp:positionH>
                <wp:positionV relativeFrom="paragraph">
                  <wp:posOffset>58420</wp:posOffset>
                </wp:positionV>
                <wp:extent cx="5372100" cy="0"/>
                <wp:effectExtent l="28575" t="33655" r="28575" b="33020"/>
                <wp:wrapNone/>
                <wp:docPr id="184146448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103B2"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6pt" to="42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" strokeweight="4.5pt">
                <v:stroke linestyle="thinThick"/>
              </v:line>
            </w:pict>
          </mc:Fallback>
        </mc:AlternateContent>
      </w:r>
    </w:p>
    <w:p w14:paraId="6369186D" w14:textId="77777777" w:rsidR="001A6448" w:rsidRPr="009D5EFC" w:rsidRDefault="001A6448">
      <w:pPr>
        <w:ind w:firstLine="0"/>
        <w:jc w:val="center"/>
        <w:rPr>
          <w:rFonts w:ascii="宋体" w:hAnsi="宋体" w:cs="宋体" w:hint="eastAsia"/>
          <w:szCs w:val="21"/>
        </w:rPr>
      </w:pPr>
    </w:p>
    <w:p w14:paraId="51DB0868" w14:textId="293ED331" w:rsidR="00DC42FD" w:rsidRPr="001A6448" w:rsidRDefault="00DC42FD" w:rsidP="002877D1">
      <w:pPr>
        <w:ind w:firstLine="0"/>
        <w:jc w:val="center"/>
        <w:rPr>
          <w:rFonts w:ascii="宋体" w:hAnsi="宋体" w:cs="宋体" w:hint="eastAsia"/>
          <w:b/>
          <w:sz w:val="32"/>
          <w:szCs w:val="32"/>
          <w:u w:val="single"/>
        </w:rPr>
      </w:pPr>
      <w:r w:rsidRPr="001A6448">
        <w:rPr>
          <w:rFonts w:ascii="宋体" w:hAnsi="宋体" w:cs="宋体" w:hint="eastAsia"/>
          <w:b/>
          <w:sz w:val="32"/>
          <w:szCs w:val="32"/>
        </w:rPr>
        <w:t>实验</w:t>
      </w:r>
      <w:r w:rsidR="008B3722">
        <w:rPr>
          <w:rFonts w:ascii="宋体" w:hAnsi="宋体" w:cs="宋体" w:hint="eastAsia"/>
          <w:b/>
          <w:sz w:val="32"/>
          <w:szCs w:val="32"/>
        </w:rPr>
        <w:t>1</w:t>
      </w:r>
      <w:r w:rsidR="002877D1">
        <w:rPr>
          <w:rFonts w:ascii="宋体" w:hAnsi="宋体" w:cs="宋体" w:hint="eastAsia"/>
          <w:b/>
          <w:sz w:val="32"/>
          <w:szCs w:val="32"/>
        </w:rPr>
        <w:t>：</w:t>
      </w:r>
      <w:r w:rsidR="001A6448" w:rsidRPr="001A6448">
        <w:rPr>
          <w:rFonts w:ascii="宋体" w:hAnsi="宋体" w:cs="宋体" w:hint="eastAsia"/>
          <w:b/>
          <w:sz w:val="32"/>
          <w:szCs w:val="32"/>
          <w:u w:val="single"/>
        </w:rPr>
        <w:t xml:space="preserve">  </w:t>
      </w:r>
      <w:r w:rsidR="00A61D25" w:rsidRPr="00A61D25">
        <w:rPr>
          <w:rFonts w:ascii="宋体" w:hAnsi="宋体" w:cs="宋体" w:hint="eastAsia"/>
          <w:b/>
          <w:sz w:val="32"/>
          <w:szCs w:val="32"/>
          <w:u w:val="single"/>
        </w:rPr>
        <w:t>SQL Server 2016</w:t>
      </w:r>
      <w:r w:rsidR="00A61D25">
        <w:rPr>
          <w:rFonts w:ascii="宋体" w:hAnsi="宋体" w:cs="宋体" w:hint="eastAsia"/>
          <w:b/>
          <w:sz w:val="32"/>
          <w:szCs w:val="32"/>
          <w:u w:val="single"/>
        </w:rPr>
        <w:t>系统认知</w:t>
      </w:r>
      <w:r w:rsidR="000B416C">
        <w:rPr>
          <w:rFonts w:ascii="宋体" w:hAnsi="宋体" w:cs="宋体" w:hint="eastAsia"/>
          <w:b/>
          <w:sz w:val="32"/>
          <w:szCs w:val="32"/>
          <w:u w:val="single"/>
        </w:rPr>
        <w:t>和数据库建立</w:t>
      </w:r>
    </w:p>
    <w:p w14:paraId="5ADE4C74" w14:textId="77777777" w:rsidR="00DC42FD" w:rsidRPr="00A61D25" w:rsidRDefault="00DC42FD">
      <w:pPr>
        <w:ind w:firstLine="0"/>
        <w:rPr>
          <w:rFonts w:ascii="宋体" w:hAnsi="宋体" w:cs="宋体" w:hint="eastAsia"/>
          <w:b/>
          <w:sz w:val="32"/>
          <w:szCs w:val="32"/>
          <w:u w:val="single"/>
        </w:rPr>
      </w:pPr>
    </w:p>
    <w:p w14:paraId="1D27F3B5" w14:textId="02C52305" w:rsidR="00DC42FD" w:rsidRPr="001A6448" w:rsidRDefault="00DC42FD">
      <w:pPr>
        <w:ind w:firstLine="0"/>
        <w:rPr>
          <w:rFonts w:ascii="宋体" w:hAnsi="宋体" w:cs="宋体" w:hint="eastAsia"/>
          <w:b/>
          <w:sz w:val="28"/>
          <w:szCs w:val="28"/>
        </w:rPr>
      </w:pPr>
      <w:r w:rsidRPr="001A6448">
        <w:rPr>
          <w:rFonts w:ascii="宋体" w:hAnsi="宋体" w:cs="宋体" w:hint="eastAsia"/>
          <w:b/>
          <w:sz w:val="28"/>
          <w:szCs w:val="28"/>
        </w:rPr>
        <w:t>一、实验目的</w:t>
      </w:r>
    </w:p>
    <w:p w14:paraId="0F18E626" w14:textId="630D8F83" w:rsidR="00DC42FD" w:rsidRDefault="00864578" w:rsidP="00864578">
      <w:pPr>
        <w:ind w:firstLineChars="200" w:firstLine="480"/>
        <w:jc w:val="left"/>
        <w:rPr>
          <w:rFonts w:ascii="宋体" w:hAnsi="宋体" w:cs="宋体" w:hint="eastAsia"/>
          <w:sz w:val="24"/>
        </w:rPr>
      </w:pPr>
      <w:r>
        <w:rPr>
          <w:rFonts w:ascii="宋体" w:hAnsi="宋体" w:cs="宋体"/>
          <w:sz w:val="24"/>
        </w:rPr>
        <w:t>1</w:t>
      </w:r>
      <w:r>
        <w:rPr>
          <w:rFonts w:ascii="宋体" w:hAnsi="宋体" w:cs="宋体" w:hint="eastAsia"/>
          <w:sz w:val="24"/>
        </w:rPr>
        <w:t>、</w:t>
      </w:r>
      <w:r w:rsidR="008C020C">
        <w:rPr>
          <w:rFonts w:ascii="宋体" w:hAnsi="宋体" w:cs="宋体" w:hint="eastAsia"/>
          <w:sz w:val="24"/>
        </w:rPr>
        <w:t>熟悉</w:t>
      </w:r>
      <w:r w:rsidR="00A61D25" w:rsidRPr="00A61D25">
        <w:rPr>
          <w:rFonts w:ascii="宋体" w:hAnsi="宋体" w:cs="宋体" w:hint="eastAsia"/>
          <w:sz w:val="24"/>
        </w:rPr>
        <w:t>SQL Server 2016</w:t>
      </w:r>
      <w:r w:rsidR="008C020C">
        <w:rPr>
          <w:rFonts w:ascii="宋体" w:hAnsi="宋体" w:cs="宋体" w:hint="eastAsia"/>
          <w:sz w:val="24"/>
        </w:rPr>
        <w:t>的安装、配置和操作</w:t>
      </w:r>
    </w:p>
    <w:p w14:paraId="57CE7A1A" w14:textId="59A3D158" w:rsidR="00BA4204" w:rsidRDefault="00737D11" w:rsidP="00737D11">
      <w:pPr>
        <w:ind w:firstLineChars="200" w:firstLine="480"/>
        <w:jc w:val="left"/>
        <w:rPr>
          <w:rFonts w:ascii="宋体" w:hAnsi="宋体" w:cs="宋体" w:hint="eastAsia"/>
          <w:sz w:val="24"/>
        </w:rPr>
      </w:pPr>
      <w:r w:rsidRPr="00737D11">
        <w:rPr>
          <w:rFonts w:ascii="宋体" w:hAnsi="宋体" w:cs="宋体" w:hint="eastAsia"/>
          <w:sz w:val="24"/>
        </w:rPr>
        <w:t>2、</w:t>
      </w:r>
      <w:r>
        <w:rPr>
          <w:rFonts w:ascii="宋体" w:hAnsi="宋体" w:cs="宋体" w:hint="eastAsia"/>
          <w:sz w:val="24"/>
        </w:rPr>
        <w:t>使用SQL Server建立数据库。</w:t>
      </w:r>
    </w:p>
    <w:p w14:paraId="6974F976" w14:textId="20DE84EF" w:rsidR="00EE5EE6" w:rsidRPr="00737D11" w:rsidRDefault="00EE5EE6" w:rsidP="00737D11">
      <w:pPr>
        <w:ind w:firstLineChars="200" w:firstLine="480"/>
        <w:jc w:val="left"/>
        <w:rPr>
          <w:rFonts w:ascii="宋体" w:hAnsi="宋体" w:cs="宋体" w:hint="eastAsia"/>
          <w:sz w:val="24"/>
        </w:rPr>
      </w:pPr>
      <w:r>
        <w:rPr>
          <w:rFonts w:ascii="宋体" w:hAnsi="宋体" w:cs="宋体" w:hint="eastAsia"/>
          <w:sz w:val="24"/>
        </w:rPr>
        <w:t>3、熟悉基本的SQL命令。</w:t>
      </w:r>
    </w:p>
    <w:p w14:paraId="77F49245" w14:textId="058D8234" w:rsidR="00E231A4" w:rsidRDefault="00562709">
      <w:pPr>
        <w:ind w:firstLine="0"/>
        <w:rPr>
          <w:rFonts w:ascii="宋体" w:hAnsi="宋体" w:cs="宋体" w:hint="eastAsia"/>
          <w:b/>
          <w:sz w:val="28"/>
          <w:szCs w:val="28"/>
        </w:rPr>
      </w:pPr>
      <w:r>
        <w:rPr>
          <w:rFonts w:ascii="宋体" w:hAnsi="宋体" w:cs="宋体" w:hint="eastAsia"/>
          <w:b/>
          <w:sz w:val="28"/>
          <w:szCs w:val="28"/>
        </w:rPr>
        <w:t>二</w:t>
      </w:r>
      <w:r w:rsidR="00DC42FD" w:rsidRPr="001A6448">
        <w:rPr>
          <w:rFonts w:ascii="宋体" w:hAnsi="宋体" w:cs="宋体" w:hint="eastAsia"/>
          <w:b/>
          <w:sz w:val="28"/>
          <w:szCs w:val="28"/>
        </w:rPr>
        <w:t>、实验内容</w:t>
      </w:r>
    </w:p>
    <w:p w14:paraId="5807190D" w14:textId="5335FAC2" w:rsidR="00CD7722" w:rsidRDefault="00B445C1" w:rsidP="00455E42">
      <w:pPr>
        <w:ind w:firstLineChars="200" w:firstLine="480"/>
        <w:jc w:val="left"/>
        <w:rPr>
          <w:rFonts w:ascii="宋体" w:hAnsi="宋体" w:cs="宋体" w:hint="eastAsia"/>
          <w:sz w:val="24"/>
        </w:rPr>
      </w:pPr>
      <w:r>
        <w:rPr>
          <w:rFonts w:ascii="宋体" w:hAnsi="宋体" w:cs="宋体" w:hint="eastAsia"/>
          <w:sz w:val="24"/>
        </w:rPr>
        <w:t>1</w:t>
      </w:r>
      <w:r w:rsidR="00CD7722">
        <w:rPr>
          <w:rFonts w:ascii="宋体" w:hAnsi="宋体" w:cs="宋体" w:hint="eastAsia"/>
          <w:sz w:val="24"/>
        </w:rPr>
        <w:t>、建立school数据库和</w:t>
      </w:r>
      <w:proofErr w:type="spellStart"/>
      <w:r w:rsidR="00CD7722">
        <w:rPr>
          <w:rFonts w:ascii="宋体" w:hAnsi="宋体" w:cs="宋体" w:hint="eastAsia"/>
          <w:sz w:val="24"/>
        </w:rPr>
        <w:t>gyqk</w:t>
      </w:r>
      <w:proofErr w:type="spellEnd"/>
      <w:r w:rsidR="00CD7722">
        <w:rPr>
          <w:rFonts w:ascii="宋体" w:hAnsi="宋体" w:cs="宋体" w:hint="eastAsia"/>
          <w:sz w:val="24"/>
        </w:rPr>
        <w:t>数据库。</w:t>
      </w:r>
      <w:r w:rsidR="00911E37" w:rsidRPr="00911E37">
        <w:rPr>
          <w:rFonts w:ascii="宋体" w:hAnsi="宋体" w:cs="宋体"/>
          <w:sz w:val="24"/>
        </w:rPr>
        <w:t>（</w:t>
      </w:r>
      <w:r w:rsidR="00911E37">
        <w:rPr>
          <w:rFonts w:ascii="宋体" w:hAnsi="宋体" w:cs="宋体"/>
          <w:sz w:val="24"/>
        </w:rPr>
        <w:t>可使用</w:t>
      </w:r>
      <w:proofErr w:type="spellStart"/>
      <w:r w:rsidR="00911E37">
        <w:rPr>
          <w:rFonts w:ascii="宋体" w:hAnsi="宋体" w:cs="宋体" w:hint="eastAsia"/>
          <w:sz w:val="24"/>
        </w:rPr>
        <w:t>shool</w:t>
      </w:r>
      <w:proofErr w:type="spellEnd"/>
      <w:r w:rsidR="00911E37">
        <w:rPr>
          <w:rFonts w:ascii="宋体" w:hAnsi="宋体" w:cs="宋体" w:hint="eastAsia"/>
          <w:sz w:val="24"/>
        </w:rPr>
        <w:t>和</w:t>
      </w:r>
      <w:proofErr w:type="spellStart"/>
      <w:r w:rsidR="00911E37">
        <w:rPr>
          <w:rFonts w:ascii="宋体" w:hAnsi="宋体" w:cs="宋体" w:hint="eastAsia"/>
          <w:sz w:val="24"/>
        </w:rPr>
        <w:t>qyqk</w:t>
      </w:r>
      <w:proofErr w:type="spellEnd"/>
      <w:r w:rsidR="00911E37">
        <w:rPr>
          <w:rFonts w:ascii="宋体" w:hAnsi="宋体" w:cs="宋体" w:hint="eastAsia"/>
          <w:sz w:val="24"/>
        </w:rPr>
        <w:t>两个脚本</w:t>
      </w:r>
      <w:r w:rsidR="00EE1D2D">
        <w:rPr>
          <w:rFonts w:ascii="宋体" w:hAnsi="宋体" w:cs="宋体" w:hint="eastAsia"/>
          <w:sz w:val="24"/>
        </w:rPr>
        <w:t>-学习通</w:t>
      </w:r>
      <w:r w:rsidR="00911E37" w:rsidRPr="00911E37">
        <w:rPr>
          <w:rFonts w:ascii="宋体" w:hAnsi="宋体" w:cs="宋体"/>
          <w:sz w:val="24"/>
        </w:rPr>
        <w:t>）</w:t>
      </w:r>
    </w:p>
    <w:p w14:paraId="28802B3A" w14:textId="6BB51EF3" w:rsidR="00CD7722" w:rsidRPr="00CD7722" w:rsidRDefault="00CD7722">
      <w:pPr>
        <w:ind w:firstLine="0"/>
        <w:rPr>
          <w:rFonts w:ascii="宋体" w:hAnsi="宋体" w:cs="宋体" w:hint="eastAsia"/>
          <w:b/>
          <w:sz w:val="28"/>
          <w:szCs w:val="28"/>
        </w:rPr>
      </w:pPr>
      <w:r>
        <w:rPr>
          <w:rFonts w:ascii="宋体" w:hAnsi="宋体" w:cs="宋体"/>
          <w:b/>
          <w:sz w:val="28"/>
          <w:szCs w:val="28"/>
        </w:rPr>
        <w:t>三、实验过程</w:t>
      </w:r>
    </w:p>
    <w:p w14:paraId="4F6C7AAB" w14:textId="1CB739BC" w:rsidR="00DA2F65" w:rsidRDefault="008C020C">
      <w:pPr>
        <w:ind w:firstLine="0"/>
        <w:rPr>
          <w:rFonts w:ascii="宋体" w:hAnsi="宋体" w:cs="宋体" w:hint="eastAsia"/>
          <w:b/>
          <w:sz w:val="24"/>
        </w:rPr>
      </w:pPr>
      <w:r w:rsidRPr="00EF7B86">
        <w:rPr>
          <w:rFonts w:ascii="宋体" w:hAnsi="宋体" w:cs="宋体" w:hint="eastAsia"/>
          <w:b/>
          <w:sz w:val="24"/>
        </w:rPr>
        <w:t>（描述实践的过程和结果、遇到的问题和解决方案）</w:t>
      </w:r>
    </w:p>
    <w:p w14:paraId="3D37F05A" w14:textId="41BF1681" w:rsidR="00D87CA7" w:rsidRPr="00D87CA7" w:rsidRDefault="00D87CA7" w:rsidP="00455E42">
      <w:pPr>
        <w:spacing w:line="360" w:lineRule="auto"/>
        <w:ind w:firstLine="0"/>
        <w:rPr>
          <w:rFonts w:ascii="宋体" w:hAnsi="宋体" w:cs="宋体" w:hint="eastAsia"/>
          <w:sz w:val="24"/>
        </w:rPr>
      </w:pPr>
      <w:r>
        <w:rPr>
          <w:rFonts w:ascii="宋体" w:hAnsi="宋体" w:cs="宋体" w:hint="eastAsia"/>
          <w:b/>
          <w:sz w:val="24"/>
        </w:rPr>
        <w:t xml:space="preserve">   </w:t>
      </w:r>
      <w:r w:rsidRPr="00D87CA7">
        <w:rPr>
          <w:rFonts w:ascii="宋体" w:hAnsi="宋体" w:cs="宋体" w:hint="eastAsia"/>
          <w:sz w:val="24"/>
        </w:rPr>
        <w:t xml:space="preserve"> 我是使用SQL Serve</w:t>
      </w:r>
      <w:r>
        <w:rPr>
          <w:rFonts w:ascii="宋体" w:hAnsi="宋体" w:cs="宋体" w:hint="eastAsia"/>
          <w:sz w:val="24"/>
        </w:rPr>
        <w:t>r</w:t>
      </w:r>
      <w:r w:rsidRPr="00D87CA7">
        <w:rPr>
          <w:rFonts w:ascii="宋体" w:hAnsi="宋体" w:cs="宋体" w:hint="eastAsia"/>
          <w:sz w:val="24"/>
        </w:rPr>
        <w:t>数据库以及对应的SSMS可视化界面(SQL Server Management System)进行本次实验的，后续实验报告中如果没有提及就是继续保持原有数据库和可视化界面的使用。</w:t>
      </w:r>
    </w:p>
    <w:p w14:paraId="0EEA921F" w14:textId="73C8C937" w:rsidR="00D87CA7" w:rsidRPr="00D87CA7" w:rsidRDefault="00D87CA7" w:rsidP="00455E42">
      <w:pPr>
        <w:spacing w:line="360" w:lineRule="auto"/>
        <w:ind w:firstLine="0"/>
        <w:rPr>
          <w:rFonts w:ascii="宋体" w:hAnsi="宋体" w:cs="宋体" w:hint="eastAsia"/>
          <w:sz w:val="24"/>
        </w:rPr>
      </w:pPr>
      <w:r>
        <w:rPr>
          <w:rFonts w:ascii="宋体" w:hAnsi="宋体" w:cs="宋体" w:hint="eastAsia"/>
          <w:sz w:val="24"/>
        </w:rPr>
        <w:t xml:space="preserve">    首先进行的是</w:t>
      </w:r>
      <w:r w:rsidRPr="00D87CA7">
        <w:rPr>
          <w:rFonts w:ascii="宋体" w:hAnsi="宋体" w:cs="宋体" w:hint="eastAsia"/>
          <w:sz w:val="24"/>
        </w:rPr>
        <w:t>打开数据库管理工具并连接SQL Server实例，进入数据库管理界面。</w:t>
      </w:r>
      <w:r w:rsidR="00A647FA">
        <w:rPr>
          <w:rFonts w:ascii="宋体" w:hAnsi="宋体" w:cs="宋体" w:hint="eastAsia"/>
          <w:sz w:val="24"/>
        </w:rPr>
        <w:t>然后点击左上角的“新建查询”按钮，发现出现了一个新的窗口，可用于编写</w:t>
      </w:r>
      <w:proofErr w:type="spellStart"/>
      <w:r w:rsidR="00A647FA">
        <w:rPr>
          <w:rFonts w:ascii="宋体" w:hAnsi="宋体" w:cs="宋体" w:hint="eastAsia"/>
          <w:sz w:val="24"/>
        </w:rPr>
        <w:t>sql</w:t>
      </w:r>
      <w:proofErr w:type="spellEnd"/>
      <w:r w:rsidR="00A647FA">
        <w:rPr>
          <w:rFonts w:ascii="宋体" w:hAnsi="宋体" w:cs="宋体" w:hint="eastAsia"/>
          <w:sz w:val="24"/>
        </w:rPr>
        <w:t>语句。</w:t>
      </w:r>
    </w:p>
    <w:p w14:paraId="5A85B8F4" w14:textId="6BFB22ED" w:rsidR="00D87CA7" w:rsidRDefault="00A647FA" w:rsidP="00A05FCA">
      <w:pPr>
        <w:spacing w:line="360" w:lineRule="auto"/>
        <w:ind w:firstLine="480"/>
        <w:rPr>
          <w:rFonts w:ascii="宋体" w:hAnsi="宋体" w:cs="宋体" w:hint="eastAsia"/>
          <w:sz w:val="24"/>
        </w:rPr>
      </w:pPr>
      <w:r>
        <w:rPr>
          <w:rFonts w:ascii="宋体" w:hAnsi="宋体" w:cs="宋体" w:hint="eastAsia"/>
          <w:sz w:val="24"/>
        </w:rPr>
        <w:t>具体的</w:t>
      </w:r>
      <w:proofErr w:type="spellStart"/>
      <w:r>
        <w:rPr>
          <w:rFonts w:ascii="宋体" w:hAnsi="宋体" w:cs="宋体" w:hint="eastAsia"/>
          <w:sz w:val="24"/>
        </w:rPr>
        <w:t>sql</w:t>
      </w:r>
      <w:proofErr w:type="spellEnd"/>
      <w:r>
        <w:rPr>
          <w:rFonts w:ascii="宋体" w:hAnsi="宋体" w:cs="宋体" w:hint="eastAsia"/>
          <w:sz w:val="24"/>
        </w:rPr>
        <w:t>语句我保存到了</w:t>
      </w:r>
      <w:proofErr w:type="spellStart"/>
      <w:r>
        <w:rPr>
          <w:rFonts w:ascii="宋体" w:hAnsi="宋体" w:cs="宋体" w:hint="eastAsia"/>
          <w:sz w:val="24"/>
        </w:rPr>
        <w:t>gyqk.sql</w:t>
      </w:r>
      <w:proofErr w:type="spellEnd"/>
      <w:r>
        <w:rPr>
          <w:rFonts w:ascii="宋体" w:hAnsi="宋体" w:cs="宋体" w:hint="eastAsia"/>
          <w:sz w:val="24"/>
        </w:rPr>
        <w:t xml:space="preserve"> 与 </w:t>
      </w:r>
      <w:proofErr w:type="spellStart"/>
      <w:r>
        <w:rPr>
          <w:rFonts w:ascii="宋体" w:hAnsi="宋体" w:cs="宋体" w:hint="eastAsia"/>
          <w:sz w:val="24"/>
        </w:rPr>
        <w:t>school.sql</w:t>
      </w:r>
      <w:proofErr w:type="spellEnd"/>
      <w:r>
        <w:rPr>
          <w:rFonts w:ascii="宋体" w:hAnsi="宋体" w:cs="宋体" w:hint="eastAsia"/>
          <w:sz w:val="24"/>
        </w:rPr>
        <w:t>两个文件中，两个文件均为我运行了老师给出的文件，熟悉了表结构以及一些记录后自己重新写了一遍的代码。下面仅作简单的展示，具体文件将作为附件一并上传到学习通作业提交处。</w:t>
      </w:r>
    </w:p>
    <w:p w14:paraId="3CEB897B" w14:textId="3305FEC3" w:rsidR="00455E42" w:rsidRDefault="00455E42" w:rsidP="00A05FCA">
      <w:pPr>
        <w:spacing w:line="360" w:lineRule="auto"/>
        <w:ind w:firstLine="480"/>
        <w:jc w:val="center"/>
        <w:rPr>
          <w:rFonts w:ascii="宋体" w:hAnsi="宋体" w:cs="宋体" w:hint="eastAsia"/>
          <w:sz w:val="24"/>
        </w:rPr>
      </w:pPr>
      <w:r>
        <w:rPr>
          <w:noProof/>
        </w:rPr>
        <w:lastRenderedPageBreak/>
        <w:drawing>
          <wp:inline distT="0" distB="0" distL="0" distR="0" wp14:anchorId="080B58D5" wp14:editId="555B3384">
            <wp:extent cx="3953419" cy="1898650"/>
            <wp:effectExtent l="0" t="0" r="9525" b="6350"/>
            <wp:docPr id="487955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55239" name=""/>
                    <pic:cNvPicPr/>
                  </pic:nvPicPr>
                  <pic:blipFill>
                    <a:blip r:embed="rId8"/>
                    <a:stretch>
                      <a:fillRect/>
                    </a:stretch>
                  </pic:blipFill>
                  <pic:spPr>
                    <a:xfrm>
                      <a:off x="0" y="0"/>
                      <a:ext cx="3968901" cy="1906085"/>
                    </a:xfrm>
                    <a:prstGeom prst="rect">
                      <a:avLst/>
                    </a:prstGeom>
                  </pic:spPr>
                </pic:pic>
              </a:graphicData>
            </a:graphic>
          </wp:inline>
        </w:drawing>
      </w:r>
    </w:p>
    <w:p w14:paraId="382D1761" w14:textId="699845FE" w:rsidR="00455E42" w:rsidRPr="00A52AB3" w:rsidRDefault="00455E42" w:rsidP="00A05FCA">
      <w:pPr>
        <w:spacing w:line="360" w:lineRule="auto"/>
        <w:ind w:firstLine="480"/>
        <w:jc w:val="center"/>
        <w:rPr>
          <w:rFonts w:ascii="宋体" w:hAnsi="宋体" w:cs="宋体" w:hint="eastAsia"/>
          <w:sz w:val="20"/>
          <w:szCs w:val="20"/>
        </w:rPr>
      </w:pPr>
      <w:r w:rsidRPr="00A52AB3">
        <w:rPr>
          <w:rFonts w:ascii="宋体" w:hAnsi="宋体" w:cs="宋体" w:hint="eastAsia"/>
          <w:sz w:val="20"/>
          <w:szCs w:val="20"/>
        </w:rPr>
        <w:t xml:space="preserve">图1. </w:t>
      </w:r>
      <w:proofErr w:type="spellStart"/>
      <w:r w:rsidRPr="00A52AB3">
        <w:rPr>
          <w:rFonts w:ascii="宋体" w:hAnsi="宋体" w:cs="宋体" w:hint="eastAsia"/>
          <w:sz w:val="20"/>
          <w:szCs w:val="20"/>
        </w:rPr>
        <w:t>gyqk.sql</w:t>
      </w:r>
      <w:proofErr w:type="spellEnd"/>
      <w:r w:rsidRPr="00A52AB3">
        <w:rPr>
          <w:rFonts w:ascii="宋体" w:hAnsi="宋体" w:cs="宋体" w:hint="eastAsia"/>
          <w:sz w:val="20"/>
          <w:szCs w:val="20"/>
        </w:rPr>
        <w:t>文件部分展示</w:t>
      </w:r>
    </w:p>
    <w:p w14:paraId="743BA77F" w14:textId="64D12E4A" w:rsidR="00A52AB3" w:rsidRDefault="00A52AB3" w:rsidP="00A05FCA">
      <w:pPr>
        <w:spacing w:line="360" w:lineRule="auto"/>
        <w:ind w:firstLine="480"/>
        <w:jc w:val="center"/>
        <w:rPr>
          <w:rFonts w:ascii="宋体" w:hAnsi="宋体" w:cs="宋体" w:hint="eastAsia"/>
          <w:sz w:val="24"/>
        </w:rPr>
      </w:pPr>
      <w:r>
        <w:rPr>
          <w:noProof/>
        </w:rPr>
        <w:drawing>
          <wp:inline distT="0" distB="0" distL="0" distR="0" wp14:anchorId="47E9B329" wp14:editId="3B5CE39B">
            <wp:extent cx="4105910" cy="1603114"/>
            <wp:effectExtent l="0" t="0" r="0" b="0"/>
            <wp:docPr id="70066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453" name=""/>
                    <pic:cNvPicPr/>
                  </pic:nvPicPr>
                  <pic:blipFill>
                    <a:blip r:embed="rId9"/>
                    <a:stretch>
                      <a:fillRect/>
                    </a:stretch>
                  </pic:blipFill>
                  <pic:spPr>
                    <a:xfrm>
                      <a:off x="0" y="0"/>
                      <a:ext cx="4112176" cy="1605561"/>
                    </a:xfrm>
                    <a:prstGeom prst="rect">
                      <a:avLst/>
                    </a:prstGeom>
                  </pic:spPr>
                </pic:pic>
              </a:graphicData>
            </a:graphic>
          </wp:inline>
        </w:drawing>
      </w:r>
    </w:p>
    <w:p w14:paraId="438A422D" w14:textId="1881BEA6" w:rsidR="00A52AB3" w:rsidRPr="00A52AB3" w:rsidRDefault="00A52AB3" w:rsidP="00A05FCA">
      <w:pPr>
        <w:spacing w:line="360" w:lineRule="auto"/>
        <w:ind w:firstLine="480"/>
        <w:jc w:val="center"/>
        <w:rPr>
          <w:rFonts w:ascii="宋体" w:hAnsi="宋体" w:cs="宋体" w:hint="eastAsia"/>
          <w:sz w:val="20"/>
          <w:szCs w:val="20"/>
        </w:rPr>
      </w:pPr>
      <w:r w:rsidRPr="00A52AB3">
        <w:rPr>
          <w:rFonts w:ascii="宋体" w:hAnsi="宋体" w:cs="宋体" w:hint="eastAsia"/>
          <w:sz w:val="20"/>
          <w:szCs w:val="20"/>
        </w:rPr>
        <w:t>图</w:t>
      </w:r>
      <w:r>
        <w:rPr>
          <w:rFonts w:ascii="宋体" w:hAnsi="宋体" w:cs="宋体" w:hint="eastAsia"/>
          <w:sz w:val="20"/>
          <w:szCs w:val="20"/>
        </w:rPr>
        <w:t>2</w:t>
      </w:r>
      <w:r w:rsidRPr="00A52AB3">
        <w:rPr>
          <w:rFonts w:ascii="宋体" w:hAnsi="宋体" w:cs="宋体" w:hint="eastAsia"/>
          <w:sz w:val="20"/>
          <w:szCs w:val="20"/>
        </w:rPr>
        <w:t xml:space="preserve">. </w:t>
      </w:r>
      <w:proofErr w:type="spellStart"/>
      <w:r>
        <w:rPr>
          <w:rFonts w:ascii="宋体" w:hAnsi="宋体" w:cs="宋体" w:hint="eastAsia"/>
          <w:sz w:val="20"/>
          <w:szCs w:val="20"/>
        </w:rPr>
        <w:t>school</w:t>
      </w:r>
      <w:r w:rsidRPr="00A52AB3">
        <w:rPr>
          <w:rFonts w:ascii="宋体" w:hAnsi="宋体" w:cs="宋体" w:hint="eastAsia"/>
          <w:sz w:val="20"/>
          <w:szCs w:val="20"/>
        </w:rPr>
        <w:t>.sql</w:t>
      </w:r>
      <w:proofErr w:type="spellEnd"/>
      <w:r w:rsidRPr="00A52AB3">
        <w:rPr>
          <w:rFonts w:ascii="宋体" w:hAnsi="宋体" w:cs="宋体" w:hint="eastAsia"/>
          <w:sz w:val="20"/>
          <w:szCs w:val="20"/>
        </w:rPr>
        <w:t>文件部分展示</w:t>
      </w:r>
    </w:p>
    <w:p w14:paraId="6003F2F5" w14:textId="77777777" w:rsidR="00A52AB3" w:rsidRPr="00455E42" w:rsidRDefault="00A52AB3" w:rsidP="00A05FCA">
      <w:pPr>
        <w:spacing w:line="360" w:lineRule="auto"/>
        <w:ind w:firstLine="480"/>
        <w:jc w:val="center"/>
        <w:rPr>
          <w:rFonts w:ascii="宋体" w:hAnsi="宋体" w:cs="宋体" w:hint="eastAsia"/>
          <w:sz w:val="24"/>
        </w:rPr>
      </w:pPr>
    </w:p>
    <w:p w14:paraId="571550DD" w14:textId="7B832D4C" w:rsidR="00D87CA7" w:rsidRPr="00D87CA7" w:rsidRDefault="00D87CA7" w:rsidP="00A05FCA">
      <w:pPr>
        <w:spacing w:line="360" w:lineRule="auto"/>
        <w:ind w:firstLineChars="200" w:firstLine="480"/>
        <w:rPr>
          <w:rFonts w:ascii="宋体" w:hAnsi="宋体" w:cs="宋体" w:hint="eastAsia"/>
          <w:sz w:val="24"/>
        </w:rPr>
      </w:pPr>
      <w:r w:rsidRPr="00D87CA7">
        <w:rPr>
          <w:rFonts w:ascii="宋体" w:hAnsi="宋体" w:cs="宋体" w:hint="eastAsia"/>
          <w:sz w:val="24"/>
        </w:rPr>
        <w:t>执行</w:t>
      </w:r>
      <w:r w:rsidR="00873470">
        <w:rPr>
          <w:rFonts w:ascii="宋体" w:hAnsi="宋体" w:cs="宋体" w:hint="eastAsia"/>
          <w:sz w:val="24"/>
        </w:rPr>
        <w:t>了编写的</w:t>
      </w:r>
      <w:proofErr w:type="spellStart"/>
      <w:r w:rsidR="00873470">
        <w:rPr>
          <w:rFonts w:ascii="宋体" w:hAnsi="宋体" w:cs="宋体" w:hint="eastAsia"/>
          <w:sz w:val="24"/>
        </w:rPr>
        <w:t>sql</w:t>
      </w:r>
      <w:proofErr w:type="spellEnd"/>
      <w:r w:rsidRPr="00D87CA7">
        <w:rPr>
          <w:rFonts w:ascii="宋体" w:hAnsi="宋体" w:cs="宋体" w:hint="eastAsia"/>
          <w:sz w:val="24"/>
        </w:rPr>
        <w:t>语句后，成功创建两个数据库。</w:t>
      </w:r>
    </w:p>
    <w:p w14:paraId="67CC2186" w14:textId="72FF2DC3" w:rsidR="00D87CA7" w:rsidRDefault="00EA6B74" w:rsidP="00A05FCA">
      <w:pPr>
        <w:spacing w:line="360" w:lineRule="auto"/>
        <w:ind w:firstLine="480"/>
        <w:rPr>
          <w:rFonts w:ascii="宋体" w:hAnsi="宋体" w:cs="宋体" w:hint="eastAsia"/>
          <w:sz w:val="24"/>
        </w:rPr>
      </w:pPr>
      <w:r>
        <w:rPr>
          <w:rFonts w:ascii="宋体" w:hAnsi="宋体" w:cs="宋体" w:hint="eastAsia"/>
          <w:sz w:val="24"/>
        </w:rPr>
        <w:t>在创建成功后，我选择用指令查询</w:t>
      </w:r>
      <w:proofErr w:type="spellStart"/>
      <w:r>
        <w:rPr>
          <w:rFonts w:ascii="宋体" w:hAnsi="宋体" w:cs="宋体" w:hint="eastAsia"/>
          <w:sz w:val="24"/>
        </w:rPr>
        <w:t>gyqk</w:t>
      </w:r>
      <w:proofErr w:type="spellEnd"/>
      <w:r>
        <w:rPr>
          <w:rFonts w:ascii="宋体" w:hAnsi="宋体" w:cs="宋体" w:hint="eastAsia"/>
          <w:sz w:val="24"/>
        </w:rPr>
        <w:t>与school数据库中的表情况，如下所示：</w:t>
      </w:r>
    </w:p>
    <w:p w14:paraId="09112D30" w14:textId="71891D11" w:rsidR="00EA6B74" w:rsidRDefault="00EA6B74" w:rsidP="00A05FCA">
      <w:pPr>
        <w:spacing w:line="360" w:lineRule="auto"/>
        <w:ind w:firstLine="0"/>
        <w:jc w:val="center"/>
        <w:rPr>
          <w:rFonts w:ascii="宋体" w:hAnsi="宋体" w:cs="宋体" w:hint="eastAsia"/>
          <w:sz w:val="24"/>
        </w:rPr>
      </w:pPr>
      <w:r>
        <w:rPr>
          <w:noProof/>
        </w:rPr>
        <w:drawing>
          <wp:inline distT="0" distB="0" distL="0" distR="0" wp14:anchorId="342D0FD6" wp14:editId="7D26C40B">
            <wp:extent cx="3890010" cy="2043824"/>
            <wp:effectExtent l="0" t="0" r="0" b="0"/>
            <wp:docPr id="1306581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1814" name=""/>
                    <pic:cNvPicPr/>
                  </pic:nvPicPr>
                  <pic:blipFill>
                    <a:blip r:embed="rId10"/>
                    <a:stretch>
                      <a:fillRect/>
                    </a:stretch>
                  </pic:blipFill>
                  <pic:spPr>
                    <a:xfrm>
                      <a:off x="0" y="0"/>
                      <a:ext cx="3901019" cy="2049608"/>
                    </a:xfrm>
                    <a:prstGeom prst="rect">
                      <a:avLst/>
                    </a:prstGeom>
                  </pic:spPr>
                </pic:pic>
              </a:graphicData>
            </a:graphic>
          </wp:inline>
        </w:drawing>
      </w:r>
    </w:p>
    <w:p w14:paraId="04090E9F" w14:textId="2A5C05F6" w:rsidR="00EA6B74" w:rsidRPr="00A52AB3" w:rsidRDefault="00EA6B74" w:rsidP="00A05FCA">
      <w:pPr>
        <w:spacing w:line="360" w:lineRule="auto"/>
        <w:ind w:firstLine="480"/>
        <w:jc w:val="center"/>
        <w:rPr>
          <w:rFonts w:ascii="宋体" w:hAnsi="宋体" w:cs="宋体" w:hint="eastAsia"/>
          <w:sz w:val="20"/>
          <w:szCs w:val="20"/>
        </w:rPr>
      </w:pPr>
      <w:r w:rsidRPr="00A52AB3">
        <w:rPr>
          <w:rFonts w:ascii="宋体" w:hAnsi="宋体" w:cs="宋体" w:hint="eastAsia"/>
          <w:sz w:val="20"/>
          <w:szCs w:val="20"/>
        </w:rPr>
        <w:t>图</w:t>
      </w:r>
      <w:r>
        <w:rPr>
          <w:rFonts w:ascii="宋体" w:hAnsi="宋体" w:cs="宋体" w:hint="eastAsia"/>
          <w:sz w:val="20"/>
          <w:szCs w:val="20"/>
        </w:rPr>
        <w:t>3</w:t>
      </w:r>
      <w:r w:rsidRPr="00A52AB3">
        <w:rPr>
          <w:rFonts w:ascii="宋体" w:hAnsi="宋体" w:cs="宋体" w:hint="eastAsia"/>
          <w:sz w:val="20"/>
          <w:szCs w:val="20"/>
        </w:rPr>
        <w:t xml:space="preserve">. </w:t>
      </w:r>
      <w:proofErr w:type="spellStart"/>
      <w:r>
        <w:rPr>
          <w:rFonts w:ascii="宋体" w:hAnsi="宋体" w:cs="宋体" w:hint="eastAsia"/>
          <w:sz w:val="20"/>
          <w:szCs w:val="20"/>
        </w:rPr>
        <w:t>gyqk</w:t>
      </w:r>
      <w:proofErr w:type="spellEnd"/>
      <w:r>
        <w:rPr>
          <w:rFonts w:ascii="宋体" w:hAnsi="宋体" w:cs="宋体" w:hint="eastAsia"/>
          <w:sz w:val="20"/>
          <w:szCs w:val="20"/>
        </w:rPr>
        <w:t>数据库结构查询</w:t>
      </w:r>
    </w:p>
    <w:p w14:paraId="08D2BE00" w14:textId="77777777" w:rsidR="00EA6B74" w:rsidRPr="00EA6B74" w:rsidRDefault="00EA6B74" w:rsidP="00A05FCA">
      <w:pPr>
        <w:spacing w:line="360" w:lineRule="auto"/>
        <w:ind w:firstLine="0"/>
        <w:jc w:val="center"/>
        <w:rPr>
          <w:rFonts w:ascii="宋体" w:hAnsi="宋体" w:cs="宋体" w:hint="eastAsia"/>
          <w:sz w:val="24"/>
        </w:rPr>
      </w:pPr>
    </w:p>
    <w:p w14:paraId="466F2EF2" w14:textId="77777777" w:rsidR="00EA6B74" w:rsidRDefault="00EA6B74" w:rsidP="00A05FCA">
      <w:pPr>
        <w:spacing w:line="360" w:lineRule="auto"/>
        <w:ind w:firstLine="0"/>
        <w:jc w:val="center"/>
        <w:rPr>
          <w:rFonts w:ascii="宋体" w:hAnsi="宋体" w:cs="宋体" w:hint="eastAsia"/>
          <w:sz w:val="24"/>
        </w:rPr>
      </w:pPr>
      <w:r>
        <w:rPr>
          <w:noProof/>
        </w:rPr>
        <w:lastRenderedPageBreak/>
        <w:drawing>
          <wp:inline distT="0" distB="0" distL="0" distR="0" wp14:anchorId="4FD2631E" wp14:editId="2C7FBCE0">
            <wp:extent cx="3261360" cy="2048461"/>
            <wp:effectExtent l="0" t="0" r="0" b="9525"/>
            <wp:docPr id="76843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3983" name=""/>
                    <pic:cNvPicPr/>
                  </pic:nvPicPr>
                  <pic:blipFill>
                    <a:blip r:embed="rId11"/>
                    <a:stretch>
                      <a:fillRect/>
                    </a:stretch>
                  </pic:blipFill>
                  <pic:spPr>
                    <a:xfrm>
                      <a:off x="0" y="0"/>
                      <a:ext cx="3266472" cy="2051672"/>
                    </a:xfrm>
                    <a:prstGeom prst="rect">
                      <a:avLst/>
                    </a:prstGeom>
                  </pic:spPr>
                </pic:pic>
              </a:graphicData>
            </a:graphic>
          </wp:inline>
        </w:drawing>
      </w:r>
    </w:p>
    <w:p w14:paraId="3B7F9CFA" w14:textId="20C98777" w:rsidR="00EA6B74" w:rsidRPr="00A52AB3" w:rsidRDefault="00EA6B74" w:rsidP="00A05FCA">
      <w:pPr>
        <w:spacing w:line="360" w:lineRule="auto"/>
        <w:ind w:firstLine="480"/>
        <w:jc w:val="center"/>
        <w:rPr>
          <w:rFonts w:ascii="宋体" w:hAnsi="宋体" w:cs="宋体" w:hint="eastAsia"/>
          <w:sz w:val="20"/>
          <w:szCs w:val="20"/>
        </w:rPr>
      </w:pPr>
      <w:r w:rsidRPr="00A52AB3">
        <w:rPr>
          <w:rFonts w:ascii="宋体" w:hAnsi="宋体" w:cs="宋体" w:hint="eastAsia"/>
          <w:sz w:val="20"/>
          <w:szCs w:val="20"/>
        </w:rPr>
        <w:t>图</w:t>
      </w:r>
      <w:r>
        <w:rPr>
          <w:rFonts w:ascii="宋体" w:hAnsi="宋体" w:cs="宋体" w:hint="eastAsia"/>
          <w:sz w:val="20"/>
          <w:szCs w:val="20"/>
        </w:rPr>
        <w:t>4</w:t>
      </w:r>
      <w:r w:rsidRPr="00A52AB3">
        <w:rPr>
          <w:rFonts w:ascii="宋体" w:hAnsi="宋体" w:cs="宋体" w:hint="eastAsia"/>
          <w:sz w:val="20"/>
          <w:szCs w:val="20"/>
        </w:rPr>
        <w:t xml:space="preserve">. </w:t>
      </w:r>
      <w:r>
        <w:rPr>
          <w:rFonts w:ascii="宋体" w:hAnsi="宋体" w:cs="宋体" w:hint="eastAsia"/>
          <w:sz w:val="20"/>
          <w:szCs w:val="20"/>
        </w:rPr>
        <w:t>school数据库结构查询</w:t>
      </w:r>
    </w:p>
    <w:p w14:paraId="506193EA" w14:textId="0CE08C59" w:rsidR="00D87CA7" w:rsidRPr="00D87CA7" w:rsidRDefault="00EA6B74" w:rsidP="00A05FCA">
      <w:pPr>
        <w:spacing w:line="360" w:lineRule="auto"/>
        <w:ind w:firstLineChars="200" w:firstLine="480"/>
        <w:rPr>
          <w:rFonts w:ascii="宋体" w:hAnsi="宋体" w:cs="宋体" w:hint="eastAsia"/>
          <w:sz w:val="24"/>
        </w:rPr>
      </w:pPr>
      <w:r>
        <w:rPr>
          <w:rFonts w:ascii="宋体" w:hAnsi="宋体" w:cs="宋体" w:hint="eastAsia"/>
          <w:sz w:val="24"/>
        </w:rPr>
        <w:t>发现两者与老师给出的数据库文件的结构相同，说明正确完成了实验一的内容，实验完毕。</w:t>
      </w:r>
    </w:p>
    <w:p w14:paraId="4A7447BB" w14:textId="2FF663C5" w:rsidR="00D87CA7" w:rsidRPr="00D93DF2" w:rsidRDefault="00A05FCA" w:rsidP="00A05FCA">
      <w:pPr>
        <w:spacing w:line="360" w:lineRule="auto"/>
        <w:ind w:firstLine="0"/>
        <w:rPr>
          <w:rFonts w:ascii="宋体" w:hAnsi="宋体" w:cs="宋体" w:hint="eastAsia"/>
          <w:b/>
          <w:bCs/>
          <w:sz w:val="24"/>
          <w:u w:val="single"/>
        </w:rPr>
      </w:pPr>
      <w:r>
        <w:rPr>
          <w:rFonts w:ascii="宋体" w:hAnsi="宋体" w:cs="宋体" w:hint="eastAsia"/>
          <w:sz w:val="24"/>
        </w:rPr>
        <w:t xml:space="preserve">    </w:t>
      </w:r>
      <w:r w:rsidRPr="00D93DF2">
        <w:rPr>
          <w:rFonts w:ascii="宋体" w:hAnsi="宋体" w:cs="宋体" w:hint="eastAsia"/>
          <w:b/>
          <w:bCs/>
          <w:sz w:val="24"/>
          <w:u w:val="single"/>
        </w:rPr>
        <w:t>实验中遇到的一些问题以及解决方法：</w:t>
      </w:r>
    </w:p>
    <w:p w14:paraId="64E7E898" w14:textId="6FA48BF2" w:rsidR="00D87CA7" w:rsidRPr="00D87CA7" w:rsidRDefault="00DD26EB" w:rsidP="00D93DF2">
      <w:pPr>
        <w:spacing w:line="360" w:lineRule="auto"/>
        <w:ind w:firstLineChars="200" w:firstLine="480"/>
        <w:rPr>
          <w:rFonts w:ascii="宋体" w:hAnsi="宋体" w:cs="宋体" w:hint="eastAsia"/>
          <w:sz w:val="24"/>
        </w:rPr>
      </w:pPr>
      <w:r>
        <w:rPr>
          <w:rFonts w:ascii="宋体" w:hAnsi="宋体" w:cs="宋体" w:hint="eastAsia"/>
          <w:sz w:val="24"/>
        </w:rPr>
        <w:t>1.</w:t>
      </w:r>
      <w:r w:rsidR="00A05FCA">
        <w:rPr>
          <w:rFonts w:ascii="宋体" w:hAnsi="宋体" w:cs="宋体" w:hint="eastAsia"/>
          <w:sz w:val="24"/>
        </w:rPr>
        <w:t>实验过程中，经常会出现报错的</w:t>
      </w:r>
      <w:r w:rsidR="00313FD4">
        <w:rPr>
          <w:rFonts w:ascii="宋体" w:hAnsi="宋体" w:cs="宋体" w:hint="eastAsia"/>
          <w:sz w:val="24"/>
        </w:rPr>
        <w:t>问题</w:t>
      </w:r>
      <w:r w:rsidR="00A05FCA">
        <w:rPr>
          <w:rFonts w:ascii="宋体" w:hAnsi="宋体" w:cs="宋体" w:hint="eastAsia"/>
          <w:sz w:val="24"/>
        </w:rPr>
        <w:t>。这个情况其实和编写其他高级程序语言是类似的，</w:t>
      </w:r>
      <w:r w:rsidR="00D87CA7" w:rsidRPr="00D87CA7">
        <w:rPr>
          <w:rFonts w:ascii="宋体" w:hAnsi="宋体" w:cs="宋体" w:hint="eastAsia"/>
          <w:sz w:val="24"/>
        </w:rPr>
        <w:t>如果语句格式不正确或缺少分号，可能会导致语句执行失败。</w:t>
      </w:r>
    </w:p>
    <w:p w14:paraId="64995219" w14:textId="06A5927D" w:rsidR="00D87CA7" w:rsidRPr="00D87CA7" w:rsidRDefault="00D93DF2" w:rsidP="00A05FCA">
      <w:pPr>
        <w:spacing w:line="360" w:lineRule="auto"/>
        <w:ind w:firstLine="0"/>
        <w:rPr>
          <w:rFonts w:ascii="宋体" w:hAnsi="宋体" w:cs="宋体" w:hint="eastAsia"/>
          <w:sz w:val="24"/>
        </w:rPr>
      </w:pPr>
      <w:r>
        <w:rPr>
          <w:rFonts w:ascii="宋体" w:hAnsi="宋体" w:cs="宋体" w:hint="eastAsia"/>
          <w:sz w:val="24"/>
        </w:rPr>
        <w:t xml:space="preserve">    这个时候，需要</w:t>
      </w:r>
      <w:r w:rsidR="00D87CA7" w:rsidRPr="00D87CA7">
        <w:rPr>
          <w:rFonts w:ascii="宋体" w:hAnsi="宋体" w:cs="宋体" w:hint="eastAsia"/>
          <w:sz w:val="24"/>
        </w:rPr>
        <w:t>检查</w:t>
      </w:r>
      <w:proofErr w:type="spellStart"/>
      <w:r>
        <w:rPr>
          <w:rFonts w:ascii="宋体" w:hAnsi="宋体" w:cs="宋体" w:hint="eastAsia"/>
          <w:sz w:val="24"/>
        </w:rPr>
        <w:t>sql</w:t>
      </w:r>
      <w:proofErr w:type="spellEnd"/>
      <w:r w:rsidR="00D87CA7" w:rsidRPr="00D87CA7">
        <w:rPr>
          <w:rFonts w:ascii="宋体" w:hAnsi="宋体" w:cs="宋体" w:hint="eastAsia"/>
          <w:sz w:val="24"/>
        </w:rPr>
        <w:t>语句</w:t>
      </w:r>
      <w:r>
        <w:rPr>
          <w:rFonts w:ascii="宋体" w:hAnsi="宋体" w:cs="宋体" w:hint="eastAsia"/>
          <w:sz w:val="24"/>
        </w:rPr>
        <w:t>的</w:t>
      </w:r>
      <w:r w:rsidR="00D87CA7" w:rsidRPr="00D87CA7">
        <w:rPr>
          <w:rFonts w:ascii="宋体" w:hAnsi="宋体" w:cs="宋体" w:hint="eastAsia"/>
          <w:sz w:val="24"/>
        </w:rPr>
        <w:t>语法，确保关键字拼写正确</w:t>
      </w:r>
      <w:r w:rsidR="00DD26EB">
        <w:rPr>
          <w:rFonts w:ascii="宋体" w:hAnsi="宋体" w:cs="宋体" w:hint="eastAsia"/>
          <w:sz w:val="24"/>
        </w:rPr>
        <w:t>；</w:t>
      </w:r>
    </w:p>
    <w:p w14:paraId="72026056" w14:textId="08B5CD71" w:rsidR="00D87CA7" w:rsidRDefault="00DD26EB" w:rsidP="00C7526B">
      <w:pPr>
        <w:spacing w:line="360" w:lineRule="auto"/>
        <w:ind w:firstLine="480"/>
        <w:rPr>
          <w:rFonts w:ascii="宋体" w:hAnsi="宋体" w:cs="宋体" w:hint="eastAsia"/>
          <w:sz w:val="24"/>
        </w:rPr>
      </w:pPr>
      <w:r>
        <w:rPr>
          <w:rFonts w:ascii="宋体" w:hAnsi="宋体" w:cs="宋体" w:hint="eastAsia"/>
          <w:sz w:val="24"/>
        </w:rPr>
        <w:t>2.还有就是有的时候会忘记切换数据库，比如先前在做</w:t>
      </w:r>
      <w:proofErr w:type="spellStart"/>
      <w:r>
        <w:rPr>
          <w:rFonts w:ascii="宋体" w:hAnsi="宋体" w:cs="宋体" w:hint="eastAsia"/>
          <w:sz w:val="24"/>
        </w:rPr>
        <w:t>gyqk</w:t>
      </w:r>
      <w:proofErr w:type="spellEnd"/>
      <w:r>
        <w:rPr>
          <w:rFonts w:ascii="宋体" w:hAnsi="宋体" w:cs="宋体" w:hint="eastAsia"/>
          <w:sz w:val="24"/>
        </w:rPr>
        <w:t>数据库的查询，后面想做school数据库的时候，忘记用use语句进行数据库的切换了，那么后续的查询或者修改操作依旧是在</w:t>
      </w:r>
      <w:r w:rsidR="00D87CA7" w:rsidRPr="00D87CA7">
        <w:rPr>
          <w:rFonts w:ascii="宋体" w:hAnsi="宋体" w:cs="宋体" w:hint="eastAsia"/>
          <w:sz w:val="24"/>
        </w:rPr>
        <w:t>错误的数据库中执行</w:t>
      </w:r>
      <w:r w:rsidR="00C7526B">
        <w:rPr>
          <w:rFonts w:ascii="宋体" w:hAnsi="宋体" w:cs="宋体" w:hint="eastAsia"/>
          <w:sz w:val="24"/>
        </w:rPr>
        <w:t>的</w:t>
      </w:r>
      <w:r w:rsidR="00D87CA7" w:rsidRPr="00D87CA7">
        <w:rPr>
          <w:rFonts w:ascii="宋体" w:hAnsi="宋体" w:cs="宋体" w:hint="eastAsia"/>
          <w:sz w:val="24"/>
        </w:rPr>
        <w:t>。</w:t>
      </w:r>
    </w:p>
    <w:p w14:paraId="3968E8C0" w14:textId="4D49C434" w:rsidR="00C7526B" w:rsidRPr="00C7526B" w:rsidRDefault="00C7526B" w:rsidP="00C7526B">
      <w:pPr>
        <w:spacing w:line="360" w:lineRule="auto"/>
        <w:ind w:firstLine="480"/>
        <w:rPr>
          <w:rFonts w:ascii="宋体" w:hAnsi="宋体" w:cs="宋体" w:hint="eastAsia"/>
          <w:sz w:val="24"/>
        </w:rPr>
      </w:pPr>
      <w:r>
        <w:rPr>
          <w:rFonts w:ascii="宋体" w:hAnsi="宋体" w:cs="宋体" w:hint="eastAsia"/>
          <w:sz w:val="24"/>
        </w:rPr>
        <w:t>那么，很自然的解决措施就是使用use语句进行数据库的切换，再进行查询操作或者修改操作。</w:t>
      </w:r>
    </w:p>
    <w:p w14:paraId="167A2BF6" w14:textId="169A69C0" w:rsidR="00D87CA7" w:rsidRPr="008C4148" w:rsidRDefault="00C7526B" w:rsidP="008C4148">
      <w:pPr>
        <w:spacing w:line="360" w:lineRule="auto"/>
        <w:ind w:firstLineChars="200" w:firstLine="480"/>
        <w:rPr>
          <w:rFonts w:ascii="宋体" w:hAnsi="宋体" w:cs="宋体" w:hint="eastAsia"/>
          <w:sz w:val="24"/>
        </w:rPr>
      </w:pPr>
      <w:r>
        <w:rPr>
          <w:rFonts w:ascii="宋体" w:hAnsi="宋体" w:cs="宋体" w:hint="eastAsia"/>
          <w:sz w:val="24"/>
        </w:rPr>
        <w:t>3.一开始，我并</w:t>
      </w:r>
      <w:r w:rsidR="00D87CA7" w:rsidRPr="00D87CA7">
        <w:rPr>
          <w:rFonts w:ascii="宋体" w:hAnsi="宋体" w:cs="宋体" w:hint="eastAsia"/>
          <w:sz w:val="24"/>
        </w:rPr>
        <w:t>不清楚</w:t>
      </w:r>
      <w:r>
        <w:rPr>
          <w:rFonts w:ascii="宋体" w:hAnsi="宋体" w:cs="宋体" w:hint="eastAsia"/>
          <w:sz w:val="24"/>
        </w:rPr>
        <w:t>GO</w:t>
      </w:r>
      <w:r w:rsidR="00D87CA7" w:rsidRPr="00D87CA7">
        <w:rPr>
          <w:rFonts w:ascii="宋体" w:hAnsi="宋体" w:cs="宋体" w:hint="eastAsia"/>
          <w:sz w:val="24"/>
        </w:rPr>
        <w:t>的作用，</w:t>
      </w:r>
      <w:r>
        <w:rPr>
          <w:rFonts w:ascii="宋体" w:hAnsi="宋体" w:cs="宋体" w:hint="eastAsia"/>
          <w:sz w:val="24"/>
        </w:rPr>
        <w:t>以为它</w:t>
      </w:r>
      <w:r w:rsidR="00D87CA7" w:rsidRPr="00D87CA7">
        <w:rPr>
          <w:rFonts w:ascii="宋体" w:hAnsi="宋体" w:cs="宋体" w:hint="eastAsia"/>
          <w:sz w:val="24"/>
        </w:rPr>
        <w:t>是</w:t>
      </w:r>
      <w:proofErr w:type="spellStart"/>
      <w:r>
        <w:rPr>
          <w:rFonts w:ascii="宋体" w:hAnsi="宋体" w:cs="宋体" w:hint="eastAsia"/>
          <w:sz w:val="24"/>
        </w:rPr>
        <w:t>sql</w:t>
      </w:r>
      <w:proofErr w:type="spellEnd"/>
      <w:r w:rsidR="00D87CA7" w:rsidRPr="00D87CA7">
        <w:rPr>
          <w:rFonts w:ascii="宋体" w:hAnsi="宋体" w:cs="宋体" w:hint="eastAsia"/>
          <w:sz w:val="24"/>
        </w:rPr>
        <w:t>语句的一部分</w:t>
      </w:r>
      <w:r>
        <w:rPr>
          <w:rFonts w:ascii="宋体" w:hAnsi="宋体" w:cs="宋体" w:hint="eastAsia"/>
          <w:sz w:val="24"/>
        </w:rPr>
        <w:t>，但在我询问了</w:t>
      </w:r>
      <w:proofErr w:type="spellStart"/>
      <w:r>
        <w:rPr>
          <w:rFonts w:ascii="宋体" w:hAnsi="宋体" w:cs="宋体" w:hint="eastAsia"/>
          <w:sz w:val="24"/>
        </w:rPr>
        <w:t>gpt</w:t>
      </w:r>
      <w:proofErr w:type="spellEnd"/>
      <w:r>
        <w:rPr>
          <w:rFonts w:ascii="宋体" w:hAnsi="宋体" w:cs="宋体" w:hint="eastAsia"/>
          <w:sz w:val="24"/>
        </w:rPr>
        <w:t>后，发现</w:t>
      </w:r>
      <w:r w:rsidR="00D87CA7" w:rsidRPr="00D87CA7">
        <w:rPr>
          <w:rFonts w:ascii="宋体" w:hAnsi="宋体" w:cs="宋体" w:hint="eastAsia"/>
          <w:sz w:val="24"/>
        </w:rPr>
        <w:t>GO是用于划分</w:t>
      </w:r>
      <w:proofErr w:type="spellStart"/>
      <w:r>
        <w:rPr>
          <w:rFonts w:ascii="宋体" w:hAnsi="宋体" w:cs="宋体" w:hint="eastAsia"/>
          <w:sz w:val="24"/>
        </w:rPr>
        <w:t>sql</w:t>
      </w:r>
      <w:proofErr w:type="spellEnd"/>
      <w:r w:rsidR="00D87CA7" w:rsidRPr="00D87CA7">
        <w:rPr>
          <w:rFonts w:ascii="宋体" w:hAnsi="宋体" w:cs="宋体" w:hint="eastAsia"/>
          <w:sz w:val="24"/>
        </w:rPr>
        <w:t>批处理的分隔符，可以将多条</w:t>
      </w:r>
      <w:proofErr w:type="spellStart"/>
      <w:r>
        <w:rPr>
          <w:rFonts w:ascii="宋体" w:hAnsi="宋体" w:cs="宋体" w:hint="eastAsia"/>
          <w:sz w:val="24"/>
        </w:rPr>
        <w:t>sql</w:t>
      </w:r>
      <w:proofErr w:type="spellEnd"/>
      <w:r w:rsidR="00D87CA7" w:rsidRPr="00D87CA7">
        <w:rPr>
          <w:rFonts w:ascii="宋体" w:hAnsi="宋体" w:cs="宋体" w:hint="eastAsia"/>
          <w:sz w:val="24"/>
        </w:rPr>
        <w:t>语句分批发送给服务器执行。</w:t>
      </w:r>
    </w:p>
    <w:p w14:paraId="0FAADF85" w14:textId="666D6619" w:rsidR="00DA2F65" w:rsidRDefault="00CD7722">
      <w:pPr>
        <w:ind w:firstLine="0"/>
        <w:rPr>
          <w:rFonts w:ascii="宋体" w:hAnsi="宋体" w:cs="宋体" w:hint="eastAsia"/>
          <w:b/>
          <w:sz w:val="28"/>
          <w:szCs w:val="28"/>
        </w:rPr>
      </w:pPr>
      <w:r>
        <w:rPr>
          <w:rFonts w:ascii="宋体" w:hAnsi="宋体" w:cs="宋体" w:hint="eastAsia"/>
          <w:b/>
          <w:sz w:val="28"/>
          <w:szCs w:val="28"/>
        </w:rPr>
        <w:t>四</w:t>
      </w:r>
      <w:r w:rsidR="00DA2F65">
        <w:rPr>
          <w:rFonts w:ascii="宋体" w:hAnsi="宋体" w:cs="宋体" w:hint="eastAsia"/>
          <w:b/>
          <w:sz w:val="28"/>
          <w:szCs w:val="28"/>
        </w:rPr>
        <w:t>、收获与感想</w:t>
      </w:r>
    </w:p>
    <w:p w14:paraId="357E7E4B" w14:textId="1821B1A8" w:rsidR="00D87CA7" w:rsidRPr="008B70B7" w:rsidRDefault="008B70B7" w:rsidP="001B0D89">
      <w:pPr>
        <w:spacing w:line="360" w:lineRule="auto"/>
        <w:ind w:firstLine="0"/>
        <w:rPr>
          <w:rFonts w:ascii="宋体" w:hAnsi="宋体" w:cs="宋体" w:hint="eastAsia"/>
          <w:sz w:val="24"/>
        </w:rPr>
      </w:pPr>
      <w:r>
        <w:rPr>
          <w:rFonts w:ascii="宋体" w:hAnsi="宋体" w:cs="宋体" w:hint="eastAsia"/>
          <w:b/>
          <w:sz w:val="24"/>
        </w:rPr>
        <w:t xml:space="preserve"> </w:t>
      </w:r>
      <w:r w:rsidRPr="008B70B7">
        <w:rPr>
          <w:rFonts w:ascii="宋体" w:hAnsi="宋体" w:cs="宋体" w:hint="eastAsia"/>
          <w:sz w:val="24"/>
        </w:rPr>
        <w:t xml:space="preserve">   实验一</w:t>
      </w:r>
      <w:r>
        <w:rPr>
          <w:rFonts w:ascii="宋体" w:hAnsi="宋体" w:cs="宋体" w:hint="eastAsia"/>
          <w:sz w:val="24"/>
        </w:rPr>
        <w:t>并不麻烦</w:t>
      </w:r>
      <w:r w:rsidR="002A33E0">
        <w:rPr>
          <w:rFonts w:ascii="宋体" w:hAnsi="宋体" w:cs="宋体" w:hint="eastAsia"/>
          <w:sz w:val="24"/>
        </w:rPr>
        <w:t>=-=</w:t>
      </w:r>
      <w:r>
        <w:rPr>
          <w:rFonts w:ascii="宋体" w:hAnsi="宋体" w:cs="宋体" w:hint="eastAsia"/>
          <w:sz w:val="24"/>
        </w:rPr>
        <w:t>，</w:t>
      </w:r>
      <w:r w:rsidR="001B0D89">
        <w:rPr>
          <w:rFonts w:ascii="宋体" w:hAnsi="宋体" w:cs="宋体" w:hint="eastAsia"/>
          <w:sz w:val="24"/>
        </w:rPr>
        <w:t>并且它的实验内容也较为简单。通过这次实验，我认为最大的收获就是较为熟悉地使用了SSMS可视化界面以及一些基础的建数据库、查数据库的</w:t>
      </w:r>
      <w:proofErr w:type="spellStart"/>
      <w:r w:rsidR="001B0D89">
        <w:rPr>
          <w:rFonts w:ascii="宋体" w:hAnsi="宋体" w:cs="宋体" w:hint="eastAsia"/>
          <w:sz w:val="24"/>
        </w:rPr>
        <w:t>sql</w:t>
      </w:r>
      <w:proofErr w:type="spellEnd"/>
      <w:r w:rsidR="001B0D89">
        <w:rPr>
          <w:rFonts w:ascii="宋体" w:hAnsi="宋体" w:cs="宋体" w:hint="eastAsia"/>
          <w:sz w:val="24"/>
        </w:rPr>
        <w:t>语句</w:t>
      </w:r>
      <w:r w:rsidR="008951A5">
        <w:rPr>
          <w:rFonts w:ascii="宋体" w:hAnsi="宋体" w:cs="宋体" w:hint="eastAsia"/>
          <w:sz w:val="24"/>
        </w:rPr>
        <w:t>，</w:t>
      </w:r>
      <w:r w:rsidR="001B0D89">
        <w:rPr>
          <w:rFonts w:ascii="宋体" w:hAnsi="宋体" w:cs="宋体" w:hint="eastAsia"/>
          <w:sz w:val="24"/>
        </w:rPr>
        <w:t>成功靠自己完成了两个数据库的建立以及一些记录的加入。</w:t>
      </w:r>
    </w:p>
    <w:p w14:paraId="6CD6380C" w14:textId="52275E3A" w:rsidR="00D87CA7" w:rsidRPr="008951A5" w:rsidRDefault="008951A5" w:rsidP="001B0D89">
      <w:pPr>
        <w:spacing w:line="360" w:lineRule="auto"/>
        <w:ind w:firstLine="0"/>
        <w:rPr>
          <w:rFonts w:ascii="宋体" w:hAnsi="宋体" w:cs="宋体" w:hint="eastAsia"/>
          <w:sz w:val="24"/>
        </w:rPr>
      </w:pPr>
      <w:r w:rsidRPr="008951A5">
        <w:rPr>
          <w:rFonts w:ascii="宋体" w:hAnsi="宋体" w:cs="宋体" w:hint="eastAsia"/>
          <w:sz w:val="24"/>
        </w:rPr>
        <w:t>在解决实验中遇到的问题时，我学会了通过查阅资料和分析错误信息来定位问题并进行修改。</w:t>
      </w:r>
      <w:r>
        <w:rPr>
          <w:rFonts w:ascii="宋体" w:hAnsi="宋体" w:cs="宋体" w:hint="eastAsia"/>
          <w:sz w:val="24"/>
        </w:rPr>
        <w:t>可以说是为本学期的数据库专业课的学习打下了一个比较坚实的基</w:t>
      </w:r>
      <w:r>
        <w:rPr>
          <w:rFonts w:ascii="宋体" w:hAnsi="宋体" w:cs="宋体" w:hint="eastAsia"/>
          <w:sz w:val="24"/>
        </w:rPr>
        <w:lastRenderedPageBreak/>
        <w:t>础吧。</w:t>
      </w:r>
    </w:p>
    <w:sectPr w:rsidR="00D87CA7" w:rsidRPr="008951A5">
      <w:head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4BA98" w14:textId="77777777" w:rsidR="002B2F82" w:rsidRDefault="002B2F82" w:rsidP="009D5EFC">
      <w:r>
        <w:separator/>
      </w:r>
    </w:p>
  </w:endnote>
  <w:endnote w:type="continuationSeparator" w:id="0">
    <w:p w14:paraId="3FB96550" w14:textId="77777777" w:rsidR="002B2F82" w:rsidRDefault="002B2F82" w:rsidP="009D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1257E" w14:textId="77777777" w:rsidR="002B2F82" w:rsidRDefault="002B2F82" w:rsidP="009D5EFC">
      <w:r>
        <w:separator/>
      </w:r>
    </w:p>
  </w:footnote>
  <w:footnote w:type="continuationSeparator" w:id="0">
    <w:p w14:paraId="6A278572" w14:textId="77777777" w:rsidR="002B2F82" w:rsidRDefault="002B2F82" w:rsidP="009D5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CF80" w14:textId="77777777" w:rsidR="0064357F" w:rsidRDefault="0064357F" w:rsidP="00CF51E6">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7"/>
      <w:numFmt w:val="chineseCounting"/>
      <w:suff w:val="nothing"/>
      <w:lvlText w:val="%1、"/>
      <w:lvlJc w:val="left"/>
    </w:lvl>
  </w:abstractNum>
  <w:abstractNum w:abstractNumId="1" w15:restartNumberingAfterBreak="0">
    <w:nsid w:val="00000003"/>
    <w:multiLevelType w:val="singleLevel"/>
    <w:tmpl w:val="00000003"/>
    <w:lvl w:ilvl="0">
      <w:start w:val="8"/>
      <w:numFmt w:val="chineseCounting"/>
      <w:suff w:val="nothing"/>
      <w:lvlText w:val="%1、"/>
      <w:lvlJc w:val="left"/>
    </w:lvl>
  </w:abstractNum>
  <w:abstractNum w:abstractNumId="2" w15:restartNumberingAfterBreak="0">
    <w:nsid w:val="0000000A"/>
    <w:multiLevelType w:val="singleLevel"/>
    <w:tmpl w:val="0000000A"/>
    <w:lvl w:ilvl="0">
      <w:start w:val="9"/>
      <w:numFmt w:val="chineseCounting"/>
      <w:suff w:val="nothing"/>
      <w:lvlText w:val="%1、"/>
      <w:lvlJc w:val="left"/>
    </w:lvl>
  </w:abstractNum>
  <w:abstractNum w:abstractNumId="3" w15:restartNumberingAfterBreak="0">
    <w:nsid w:val="010F4887"/>
    <w:multiLevelType w:val="hybridMultilevel"/>
    <w:tmpl w:val="702A7F3E"/>
    <w:lvl w:ilvl="0" w:tplc="F610781A">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E772A34"/>
    <w:multiLevelType w:val="hybridMultilevel"/>
    <w:tmpl w:val="9C28406A"/>
    <w:lvl w:ilvl="0" w:tplc="896C8B8A">
      <w:start w:val="7"/>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F1F396F"/>
    <w:multiLevelType w:val="hybridMultilevel"/>
    <w:tmpl w:val="3BF44D42"/>
    <w:lvl w:ilvl="0" w:tplc="B0B82B28">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E765550"/>
    <w:multiLevelType w:val="multilevel"/>
    <w:tmpl w:val="3302241E"/>
    <w:lvl w:ilvl="0">
      <w:start w:val="1"/>
      <w:numFmt w:val="decimal"/>
      <w:lvlText w:val="(%1)"/>
      <w:lvlJc w:val="left"/>
      <w:pPr>
        <w:tabs>
          <w:tab w:val="num" w:pos="900"/>
        </w:tabs>
        <w:ind w:left="900" w:hanging="420"/>
      </w:pPr>
      <w:rPr>
        <w:rFonts w:hint="eastAsia"/>
        <w:color w:val="auto"/>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E08352B"/>
    <w:multiLevelType w:val="hybridMultilevel"/>
    <w:tmpl w:val="3006A01A"/>
    <w:lvl w:ilvl="0" w:tplc="D7E2BBC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30A4300A"/>
    <w:multiLevelType w:val="hybridMultilevel"/>
    <w:tmpl w:val="9FBEBCDA"/>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326C27FF"/>
    <w:multiLevelType w:val="hybridMultilevel"/>
    <w:tmpl w:val="5D9466FE"/>
    <w:lvl w:ilvl="0" w:tplc="B0B82B28">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378347D"/>
    <w:multiLevelType w:val="hybridMultilevel"/>
    <w:tmpl w:val="3302241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3D453206"/>
    <w:multiLevelType w:val="hybridMultilevel"/>
    <w:tmpl w:val="6EA0836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5B883CC3"/>
    <w:multiLevelType w:val="hybridMultilevel"/>
    <w:tmpl w:val="14765070"/>
    <w:lvl w:ilvl="0" w:tplc="7AB4CC7A">
      <w:start w:val="7"/>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1F16A4E"/>
    <w:multiLevelType w:val="hybridMultilevel"/>
    <w:tmpl w:val="B900EC10"/>
    <w:lvl w:ilvl="0" w:tplc="46BACBD2">
      <w:start w:val="1"/>
      <w:numFmt w:val="bullet"/>
      <w:lvlText w:val=""/>
      <w:lvlJc w:val="left"/>
      <w:pPr>
        <w:tabs>
          <w:tab w:val="num" w:pos="420"/>
        </w:tabs>
        <w:ind w:left="420" w:hanging="420"/>
      </w:pPr>
      <w:rPr>
        <w:rFonts w:ascii="Wingdings" w:hAnsi="Wingdings" w:hint="default"/>
      </w:rPr>
    </w:lvl>
    <w:lvl w:ilvl="1" w:tplc="5E5C6472">
      <w:start w:val="1"/>
      <w:numFmt w:val="chineseCountingThousand"/>
      <w:lvlText w:val="%2、"/>
      <w:lvlJc w:val="left"/>
      <w:pPr>
        <w:tabs>
          <w:tab w:val="num" w:pos="567"/>
        </w:tabs>
        <w:ind w:left="851" w:firstLine="283"/>
      </w:pPr>
      <w:rPr>
        <w:rFonts w:ascii="Times New Roman" w:eastAsia="宋体" w:hAnsi="Times New Roman" w:hint="eastAsia"/>
        <w:b/>
        <w:i w:val="0"/>
        <w:sz w:val="24"/>
        <w:szCs w:val="24"/>
      </w:rPr>
    </w:lvl>
    <w:lvl w:ilvl="2" w:tplc="30046580">
      <w:start w:val="1"/>
      <w:numFmt w:val="japaneseCounting"/>
      <w:lvlText w:val="%3．"/>
      <w:lvlJc w:val="left"/>
      <w:pPr>
        <w:tabs>
          <w:tab w:val="num" w:pos="1560"/>
        </w:tabs>
        <w:ind w:left="1560" w:hanging="720"/>
      </w:pPr>
    </w:lvl>
    <w:lvl w:ilvl="3" w:tplc="0409000F">
      <w:start w:val="1"/>
      <w:numFmt w:val="decimal"/>
      <w:lvlText w:val="%4."/>
      <w:lvlJc w:val="left"/>
      <w:pPr>
        <w:tabs>
          <w:tab w:val="num" w:pos="1680"/>
        </w:tabs>
        <w:ind w:left="1680" w:hanging="420"/>
      </w:pPr>
    </w:lvl>
    <w:lvl w:ilvl="4" w:tplc="A378CF9E">
      <w:start w:val="1"/>
      <w:numFmt w:val="bullet"/>
      <w:lvlText w:val="◘"/>
      <w:lvlJc w:val="left"/>
      <w:pPr>
        <w:tabs>
          <w:tab w:val="num" w:pos="1963"/>
        </w:tabs>
        <w:ind w:left="1963" w:hanging="283"/>
      </w:pPr>
      <w:rPr>
        <w:rFonts w:ascii="Times New Roman" w:eastAsia="宋体" w:hAnsi="Times New Roman" w:cs="Times New Roman" w:hint="default"/>
        <w:color w:val="auto"/>
        <w:sz w:val="21"/>
        <w:szCs w:val="21"/>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2BB3CCA"/>
    <w:multiLevelType w:val="hybridMultilevel"/>
    <w:tmpl w:val="5D9466F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76F612AC"/>
    <w:multiLevelType w:val="multilevel"/>
    <w:tmpl w:val="702A7F3E"/>
    <w:lvl w:ilvl="0">
      <w:start w:val="1"/>
      <w:numFmt w:val="decimal"/>
      <w:lvlText w:val="(%1)"/>
      <w:lvlJc w:val="left"/>
      <w:pPr>
        <w:tabs>
          <w:tab w:val="num" w:pos="900"/>
        </w:tabs>
        <w:ind w:left="900" w:hanging="420"/>
      </w:pPr>
      <w:rPr>
        <w:rFonts w:hint="eastAsia"/>
        <w:color w:val="auto"/>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78552D58"/>
    <w:multiLevelType w:val="hybridMultilevel"/>
    <w:tmpl w:val="7FD0ACCA"/>
    <w:lvl w:ilvl="0" w:tplc="07824F3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7E025E51"/>
    <w:multiLevelType w:val="hybridMultilevel"/>
    <w:tmpl w:val="F4481B8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3172237">
    <w:abstractNumId w:val="0"/>
  </w:num>
  <w:num w:numId="2" w16cid:durableId="118690798">
    <w:abstractNumId w:val="1"/>
  </w:num>
  <w:num w:numId="3" w16cid:durableId="945965435">
    <w:abstractNumId w:val="2"/>
  </w:num>
  <w:num w:numId="4" w16cid:durableId="181938608">
    <w:abstractNumId w:val="13"/>
    <w:lvlOverride w:ilvl="0"/>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5" w16cid:durableId="784226418">
    <w:abstractNumId w:val="4"/>
  </w:num>
  <w:num w:numId="6" w16cid:durableId="1289241035">
    <w:abstractNumId w:val="12"/>
  </w:num>
  <w:num w:numId="7" w16cid:durableId="1612516328">
    <w:abstractNumId w:val="13"/>
  </w:num>
  <w:num w:numId="8" w16cid:durableId="471945974">
    <w:abstractNumId w:val="3"/>
  </w:num>
  <w:num w:numId="9" w16cid:durableId="1215000813">
    <w:abstractNumId w:val="15"/>
  </w:num>
  <w:num w:numId="10" w16cid:durableId="1955823146">
    <w:abstractNumId w:val="5"/>
  </w:num>
  <w:num w:numId="11" w16cid:durableId="2122993903">
    <w:abstractNumId w:val="6"/>
  </w:num>
  <w:num w:numId="12" w16cid:durableId="724640857">
    <w:abstractNumId w:val="9"/>
  </w:num>
  <w:num w:numId="13" w16cid:durableId="53163612">
    <w:abstractNumId w:val="16"/>
  </w:num>
  <w:num w:numId="14" w16cid:durableId="2511766">
    <w:abstractNumId w:val="7"/>
  </w:num>
  <w:num w:numId="15" w16cid:durableId="1183738541">
    <w:abstractNumId w:val="14"/>
  </w:num>
  <w:num w:numId="16" w16cid:durableId="1322587683">
    <w:abstractNumId w:val="17"/>
  </w:num>
  <w:num w:numId="17" w16cid:durableId="1397556999">
    <w:abstractNumId w:val="10"/>
  </w:num>
  <w:num w:numId="18" w16cid:durableId="631401294">
    <w:abstractNumId w:val="11"/>
  </w:num>
  <w:num w:numId="19" w16cid:durableId="1639994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1E99"/>
    <w:rsid w:val="00040F90"/>
    <w:rsid w:val="00083741"/>
    <w:rsid w:val="000A434F"/>
    <w:rsid w:val="000A7642"/>
    <w:rsid w:val="000B416C"/>
    <w:rsid w:val="000D5F9D"/>
    <w:rsid w:val="001161E4"/>
    <w:rsid w:val="00124404"/>
    <w:rsid w:val="00144C9B"/>
    <w:rsid w:val="00172A27"/>
    <w:rsid w:val="001A1401"/>
    <w:rsid w:val="001A6448"/>
    <w:rsid w:val="001B0D89"/>
    <w:rsid w:val="001C65E0"/>
    <w:rsid w:val="001D61F2"/>
    <w:rsid w:val="001E1A8A"/>
    <w:rsid w:val="001F40C2"/>
    <w:rsid w:val="001F6A38"/>
    <w:rsid w:val="00207B3C"/>
    <w:rsid w:val="002231F0"/>
    <w:rsid w:val="002664BC"/>
    <w:rsid w:val="002839D6"/>
    <w:rsid w:val="002877D1"/>
    <w:rsid w:val="002902A0"/>
    <w:rsid w:val="002A33E0"/>
    <w:rsid w:val="002A75A8"/>
    <w:rsid w:val="002B2F82"/>
    <w:rsid w:val="002E4C4A"/>
    <w:rsid w:val="002F051A"/>
    <w:rsid w:val="002F5490"/>
    <w:rsid w:val="002F5B4B"/>
    <w:rsid w:val="00313FD4"/>
    <w:rsid w:val="0031449D"/>
    <w:rsid w:val="00324068"/>
    <w:rsid w:val="003910AC"/>
    <w:rsid w:val="00393C7B"/>
    <w:rsid w:val="003E6063"/>
    <w:rsid w:val="003F2CEC"/>
    <w:rsid w:val="003F388B"/>
    <w:rsid w:val="003F5A32"/>
    <w:rsid w:val="004140AB"/>
    <w:rsid w:val="00414653"/>
    <w:rsid w:val="00450040"/>
    <w:rsid w:val="004557F2"/>
    <w:rsid w:val="00455E42"/>
    <w:rsid w:val="004910A7"/>
    <w:rsid w:val="0049416E"/>
    <w:rsid w:val="004A254C"/>
    <w:rsid w:val="004D2D47"/>
    <w:rsid w:val="004E1096"/>
    <w:rsid w:val="004E42D0"/>
    <w:rsid w:val="004E71DA"/>
    <w:rsid w:val="00510463"/>
    <w:rsid w:val="00535B28"/>
    <w:rsid w:val="0054231F"/>
    <w:rsid w:val="00562709"/>
    <w:rsid w:val="00576EC2"/>
    <w:rsid w:val="005856B4"/>
    <w:rsid w:val="005B1BE4"/>
    <w:rsid w:val="00604F51"/>
    <w:rsid w:val="00632AED"/>
    <w:rsid w:val="0064357F"/>
    <w:rsid w:val="006613EA"/>
    <w:rsid w:val="00661EFC"/>
    <w:rsid w:val="0069128E"/>
    <w:rsid w:val="006D0287"/>
    <w:rsid w:val="006D716E"/>
    <w:rsid w:val="006F1066"/>
    <w:rsid w:val="007201B0"/>
    <w:rsid w:val="00737D11"/>
    <w:rsid w:val="007412E0"/>
    <w:rsid w:val="00777928"/>
    <w:rsid w:val="007941B9"/>
    <w:rsid w:val="00796BBC"/>
    <w:rsid w:val="007A7E75"/>
    <w:rsid w:val="007D0F7B"/>
    <w:rsid w:val="007E44C9"/>
    <w:rsid w:val="00811E8E"/>
    <w:rsid w:val="0084784B"/>
    <w:rsid w:val="00864578"/>
    <w:rsid w:val="00873470"/>
    <w:rsid w:val="008741AB"/>
    <w:rsid w:val="00880877"/>
    <w:rsid w:val="008951A5"/>
    <w:rsid w:val="008B12F1"/>
    <w:rsid w:val="008B3722"/>
    <w:rsid w:val="008B70B7"/>
    <w:rsid w:val="008C020C"/>
    <w:rsid w:val="008C4148"/>
    <w:rsid w:val="008D692C"/>
    <w:rsid w:val="008E4C3C"/>
    <w:rsid w:val="009001C7"/>
    <w:rsid w:val="00911E37"/>
    <w:rsid w:val="0092325A"/>
    <w:rsid w:val="00944678"/>
    <w:rsid w:val="00950BB9"/>
    <w:rsid w:val="00953EA8"/>
    <w:rsid w:val="0095571B"/>
    <w:rsid w:val="00965993"/>
    <w:rsid w:val="009679CE"/>
    <w:rsid w:val="00967FD7"/>
    <w:rsid w:val="00990619"/>
    <w:rsid w:val="009C294E"/>
    <w:rsid w:val="009D5EFC"/>
    <w:rsid w:val="009E0AF7"/>
    <w:rsid w:val="009F5414"/>
    <w:rsid w:val="00A01A48"/>
    <w:rsid w:val="00A05FCA"/>
    <w:rsid w:val="00A06A47"/>
    <w:rsid w:val="00A20137"/>
    <w:rsid w:val="00A52AB3"/>
    <w:rsid w:val="00A61D25"/>
    <w:rsid w:val="00A647FA"/>
    <w:rsid w:val="00AC1B5A"/>
    <w:rsid w:val="00AC440F"/>
    <w:rsid w:val="00AD6EB5"/>
    <w:rsid w:val="00AF4741"/>
    <w:rsid w:val="00B12D5F"/>
    <w:rsid w:val="00B20744"/>
    <w:rsid w:val="00B318F6"/>
    <w:rsid w:val="00B445C1"/>
    <w:rsid w:val="00B83EA7"/>
    <w:rsid w:val="00BA4204"/>
    <w:rsid w:val="00BC0EF2"/>
    <w:rsid w:val="00C114F8"/>
    <w:rsid w:val="00C2031D"/>
    <w:rsid w:val="00C40B5B"/>
    <w:rsid w:val="00C55B40"/>
    <w:rsid w:val="00C55FCE"/>
    <w:rsid w:val="00C7526B"/>
    <w:rsid w:val="00C82E6B"/>
    <w:rsid w:val="00C90AC4"/>
    <w:rsid w:val="00CB2A6C"/>
    <w:rsid w:val="00CD2887"/>
    <w:rsid w:val="00CD7722"/>
    <w:rsid w:val="00CE0A27"/>
    <w:rsid w:val="00CE19F5"/>
    <w:rsid w:val="00CF51E6"/>
    <w:rsid w:val="00D00D22"/>
    <w:rsid w:val="00D018C9"/>
    <w:rsid w:val="00D15C6E"/>
    <w:rsid w:val="00D5673F"/>
    <w:rsid w:val="00D66889"/>
    <w:rsid w:val="00D66C66"/>
    <w:rsid w:val="00D87CA7"/>
    <w:rsid w:val="00D93DF2"/>
    <w:rsid w:val="00DA2F65"/>
    <w:rsid w:val="00DB5637"/>
    <w:rsid w:val="00DC42FD"/>
    <w:rsid w:val="00DD26EB"/>
    <w:rsid w:val="00E07D60"/>
    <w:rsid w:val="00E20D8B"/>
    <w:rsid w:val="00E231A4"/>
    <w:rsid w:val="00E3054A"/>
    <w:rsid w:val="00E516A9"/>
    <w:rsid w:val="00E53E80"/>
    <w:rsid w:val="00E7258C"/>
    <w:rsid w:val="00E912F9"/>
    <w:rsid w:val="00E96BA9"/>
    <w:rsid w:val="00EA6B74"/>
    <w:rsid w:val="00EB4AC7"/>
    <w:rsid w:val="00EE1D2D"/>
    <w:rsid w:val="00EE5EE6"/>
    <w:rsid w:val="00EF7B86"/>
    <w:rsid w:val="00F12A13"/>
    <w:rsid w:val="00F13F0D"/>
    <w:rsid w:val="00F507E0"/>
    <w:rsid w:val="00F77CD3"/>
    <w:rsid w:val="00F82022"/>
    <w:rsid w:val="00F94359"/>
    <w:rsid w:val="00FB0428"/>
    <w:rsid w:val="00FC45EF"/>
    <w:rsid w:val="00FC5E35"/>
    <w:rsid w:val="00FC5E59"/>
    <w:rsid w:val="00FD465B"/>
    <w:rsid w:val="00FF0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B2C3E45"/>
  <w15:docId w15:val="{067A9A4A-19C8-41AA-9253-9E5A6399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4068"/>
    <w:pPr>
      <w:widowControl w:val="0"/>
      <w:ind w:firstLine="420"/>
      <w:jc w:val="both"/>
    </w:pPr>
    <w:rPr>
      <w:kern w:val="2"/>
      <w:sz w:val="21"/>
      <w:szCs w:val="24"/>
    </w:rPr>
  </w:style>
  <w:style w:type="paragraph" w:styleId="1">
    <w:name w:val="heading 1"/>
    <w:basedOn w:val="a"/>
    <w:next w:val="a"/>
    <w:link w:val="10"/>
    <w:qFormat/>
    <w:rsid w:val="00D87CA7"/>
    <w:pPr>
      <w:keepNext/>
      <w:keepLines/>
      <w:spacing w:before="340" w:after="330" w:line="578" w:lineRule="auto"/>
      <w:outlineLvl w:val="0"/>
    </w:pPr>
    <w:rPr>
      <w:b/>
      <w:bCs/>
      <w:kern w:val="44"/>
      <w:sz w:val="44"/>
      <w:szCs w:val="4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2CharChar">
    <w:name w:val="2级标题 Char Char"/>
    <w:link w:val="2"/>
    <w:rPr>
      <w:rFonts w:eastAsia="宋体"/>
      <w:b/>
      <w:bCs/>
      <w:sz w:val="30"/>
      <w:szCs w:val="32"/>
      <w:lang w:eastAsia="zh-CN" w:bidi="ar-SA"/>
    </w:rPr>
  </w:style>
  <w:style w:type="character" w:customStyle="1" w:styleId="30">
    <w:name w:val="标题 3 字符"/>
    <w:link w:val="3"/>
    <w:rPr>
      <w:rFonts w:eastAsia="宋体"/>
      <w:b/>
      <w:bCs/>
      <w:sz w:val="32"/>
      <w:szCs w:val="32"/>
      <w:lang w:bidi="ar-SA"/>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customStyle="1" w:styleId="2">
    <w:name w:val="2级标题"/>
    <w:basedOn w:val="3"/>
    <w:link w:val="2CharChar"/>
    <w:pPr>
      <w:spacing w:before="0" w:after="0" w:line="240" w:lineRule="auto"/>
      <w:ind w:firstLine="200"/>
    </w:pPr>
    <w:rPr>
      <w:sz w:val="30"/>
    </w:rPr>
  </w:style>
  <w:style w:type="paragraph" w:customStyle="1" w:styleId="a6">
    <w:name w:val="（二）级标题"/>
    <w:basedOn w:val="a"/>
    <w:pPr>
      <w:ind w:firstLine="422"/>
    </w:pPr>
    <w:rPr>
      <w:b/>
      <w:sz w:val="28"/>
    </w:rPr>
  </w:style>
  <w:style w:type="paragraph" w:customStyle="1" w:styleId="a7">
    <w:name w:val="图表标题"/>
    <w:basedOn w:val="a"/>
    <w:pPr>
      <w:jc w:val="center"/>
    </w:pPr>
    <w:rPr>
      <w:rFonts w:ascii="宋体" w:hAnsi="宋体"/>
      <w:b/>
      <w:sz w:val="18"/>
      <w:szCs w:val="18"/>
    </w:rPr>
  </w:style>
  <w:style w:type="paragraph" w:customStyle="1" w:styleId="WPSPlain">
    <w:name w:val="WPS Plain"/>
  </w:style>
  <w:style w:type="paragraph" w:customStyle="1" w:styleId="31">
    <w:name w:val="3级标题"/>
    <w:basedOn w:val="a"/>
    <w:rPr>
      <w:b/>
      <w:sz w:val="24"/>
    </w:rPr>
  </w:style>
  <w:style w:type="paragraph" w:styleId="a8">
    <w:name w:val="Normal Indent"/>
    <w:basedOn w:val="a"/>
    <w:rsid w:val="001A6448"/>
    <w:rPr>
      <w:szCs w:val="21"/>
    </w:rPr>
  </w:style>
  <w:style w:type="character" w:customStyle="1" w:styleId="10">
    <w:name w:val="标题 1 字符"/>
    <w:basedOn w:val="a0"/>
    <w:link w:val="1"/>
    <w:rsid w:val="00D87CA7"/>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686">
      <w:bodyDiv w:val="1"/>
      <w:marLeft w:val="0"/>
      <w:marRight w:val="0"/>
      <w:marTop w:val="0"/>
      <w:marBottom w:val="0"/>
      <w:divBdr>
        <w:top w:val="none" w:sz="0" w:space="0" w:color="auto"/>
        <w:left w:val="none" w:sz="0" w:space="0" w:color="auto"/>
        <w:bottom w:val="none" w:sz="0" w:space="0" w:color="auto"/>
        <w:right w:val="none" w:sz="0" w:space="0" w:color="auto"/>
      </w:divBdr>
    </w:div>
    <w:div w:id="545262604">
      <w:bodyDiv w:val="1"/>
      <w:marLeft w:val="0"/>
      <w:marRight w:val="0"/>
      <w:marTop w:val="0"/>
      <w:marBottom w:val="0"/>
      <w:divBdr>
        <w:top w:val="none" w:sz="0" w:space="0" w:color="auto"/>
        <w:left w:val="none" w:sz="0" w:space="0" w:color="auto"/>
        <w:bottom w:val="none" w:sz="0" w:space="0" w:color="auto"/>
        <w:right w:val="none" w:sz="0" w:space="0" w:color="auto"/>
      </w:divBdr>
    </w:div>
    <w:div w:id="550774178">
      <w:bodyDiv w:val="1"/>
      <w:marLeft w:val="0"/>
      <w:marRight w:val="0"/>
      <w:marTop w:val="0"/>
      <w:marBottom w:val="0"/>
      <w:divBdr>
        <w:top w:val="none" w:sz="0" w:space="0" w:color="auto"/>
        <w:left w:val="none" w:sz="0" w:space="0" w:color="auto"/>
        <w:bottom w:val="none" w:sz="0" w:space="0" w:color="auto"/>
        <w:right w:val="none" w:sz="0" w:space="0" w:color="auto"/>
      </w:divBdr>
      <w:divsChild>
        <w:div w:id="1073698019">
          <w:marLeft w:val="0"/>
          <w:marRight w:val="0"/>
          <w:marTop w:val="0"/>
          <w:marBottom w:val="0"/>
          <w:divBdr>
            <w:top w:val="none" w:sz="0" w:space="0" w:color="auto"/>
            <w:left w:val="none" w:sz="0" w:space="0" w:color="auto"/>
            <w:bottom w:val="none" w:sz="0" w:space="0" w:color="auto"/>
            <w:right w:val="none" w:sz="0" w:space="0" w:color="auto"/>
          </w:divBdr>
        </w:div>
      </w:divsChild>
    </w:div>
    <w:div w:id="696583519">
      <w:bodyDiv w:val="1"/>
      <w:marLeft w:val="0"/>
      <w:marRight w:val="0"/>
      <w:marTop w:val="0"/>
      <w:marBottom w:val="0"/>
      <w:divBdr>
        <w:top w:val="none" w:sz="0" w:space="0" w:color="auto"/>
        <w:left w:val="none" w:sz="0" w:space="0" w:color="auto"/>
        <w:bottom w:val="none" w:sz="0" w:space="0" w:color="auto"/>
        <w:right w:val="none" w:sz="0" w:space="0" w:color="auto"/>
      </w:divBdr>
    </w:div>
    <w:div w:id="788085590">
      <w:bodyDiv w:val="1"/>
      <w:marLeft w:val="0"/>
      <w:marRight w:val="0"/>
      <w:marTop w:val="0"/>
      <w:marBottom w:val="0"/>
      <w:divBdr>
        <w:top w:val="none" w:sz="0" w:space="0" w:color="auto"/>
        <w:left w:val="none" w:sz="0" w:space="0" w:color="auto"/>
        <w:bottom w:val="none" w:sz="0" w:space="0" w:color="auto"/>
        <w:right w:val="none" w:sz="0" w:space="0" w:color="auto"/>
      </w:divBdr>
    </w:div>
    <w:div w:id="893468313">
      <w:bodyDiv w:val="1"/>
      <w:marLeft w:val="0"/>
      <w:marRight w:val="0"/>
      <w:marTop w:val="0"/>
      <w:marBottom w:val="0"/>
      <w:divBdr>
        <w:top w:val="none" w:sz="0" w:space="0" w:color="auto"/>
        <w:left w:val="none" w:sz="0" w:space="0" w:color="auto"/>
        <w:bottom w:val="none" w:sz="0" w:space="0" w:color="auto"/>
        <w:right w:val="none" w:sz="0" w:space="0" w:color="auto"/>
      </w:divBdr>
    </w:div>
    <w:div w:id="1420784975">
      <w:bodyDiv w:val="1"/>
      <w:marLeft w:val="0"/>
      <w:marRight w:val="0"/>
      <w:marTop w:val="0"/>
      <w:marBottom w:val="0"/>
      <w:divBdr>
        <w:top w:val="none" w:sz="0" w:space="0" w:color="auto"/>
        <w:left w:val="none" w:sz="0" w:space="0" w:color="auto"/>
        <w:bottom w:val="none" w:sz="0" w:space="0" w:color="auto"/>
        <w:right w:val="none" w:sz="0" w:space="0" w:color="auto"/>
      </w:divBdr>
    </w:div>
    <w:div w:id="1633629515">
      <w:bodyDiv w:val="1"/>
      <w:marLeft w:val="0"/>
      <w:marRight w:val="0"/>
      <w:marTop w:val="0"/>
      <w:marBottom w:val="0"/>
      <w:divBdr>
        <w:top w:val="none" w:sz="0" w:space="0" w:color="auto"/>
        <w:left w:val="none" w:sz="0" w:space="0" w:color="auto"/>
        <w:bottom w:val="none" w:sz="0" w:space="0" w:color="auto"/>
        <w:right w:val="none" w:sz="0" w:space="0" w:color="auto"/>
      </w:divBdr>
    </w:div>
    <w:div w:id="1648243354">
      <w:bodyDiv w:val="1"/>
      <w:marLeft w:val="0"/>
      <w:marRight w:val="0"/>
      <w:marTop w:val="0"/>
      <w:marBottom w:val="0"/>
      <w:divBdr>
        <w:top w:val="none" w:sz="0" w:space="0" w:color="auto"/>
        <w:left w:val="none" w:sz="0" w:space="0" w:color="auto"/>
        <w:bottom w:val="none" w:sz="0" w:space="0" w:color="auto"/>
        <w:right w:val="none" w:sz="0" w:space="0" w:color="auto"/>
      </w:divBdr>
    </w:div>
    <w:div w:id="1786727925">
      <w:bodyDiv w:val="1"/>
      <w:marLeft w:val="0"/>
      <w:marRight w:val="0"/>
      <w:marTop w:val="0"/>
      <w:marBottom w:val="0"/>
      <w:divBdr>
        <w:top w:val="none" w:sz="0" w:space="0" w:color="auto"/>
        <w:left w:val="none" w:sz="0" w:space="0" w:color="auto"/>
        <w:bottom w:val="none" w:sz="0" w:space="0" w:color="auto"/>
        <w:right w:val="none" w:sz="0" w:space="0" w:color="auto"/>
      </w:divBdr>
    </w:div>
    <w:div w:id="1806969222">
      <w:bodyDiv w:val="1"/>
      <w:marLeft w:val="0"/>
      <w:marRight w:val="0"/>
      <w:marTop w:val="0"/>
      <w:marBottom w:val="0"/>
      <w:divBdr>
        <w:top w:val="none" w:sz="0" w:space="0" w:color="auto"/>
        <w:left w:val="none" w:sz="0" w:space="0" w:color="auto"/>
        <w:bottom w:val="none" w:sz="0" w:space="0" w:color="auto"/>
        <w:right w:val="none" w:sz="0" w:space="0" w:color="auto"/>
      </w:divBdr>
    </w:div>
    <w:div w:id="189349418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8576-EA7C-402C-9BCB-F6F587E89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201</Words>
  <Characters>1149</Characters>
  <Application>Microsoft Office Word</Application>
  <DocSecurity>0</DocSecurity>
  <PresentationFormat/>
  <Lines>9</Lines>
  <Paragraphs>2</Paragraphs>
  <Slides>0</Slides>
  <Notes>0</Notes>
  <HiddenSlides>0</HiddenSlides>
  <MMClips>0</MMClips>
  <ScaleCrop>false</ScaleCrop>
  <Manager/>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上海大学  计算机学院 </dc:title>
  <dc:subject/>
  <dc:creator>Administrator</dc:creator>
  <cp:keywords/>
  <dc:description/>
  <cp:lastModifiedBy>文宇 赵</cp:lastModifiedBy>
  <cp:revision>16</cp:revision>
  <cp:lastPrinted>2026-03-17T13:33:00Z</cp:lastPrinted>
  <dcterms:created xsi:type="dcterms:W3CDTF">2026-03-09T03:30:00Z</dcterms:created>
  <dcterms:modified xsi:type="dcterms:W3CDTF">2026-03-17T13:33:00Z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