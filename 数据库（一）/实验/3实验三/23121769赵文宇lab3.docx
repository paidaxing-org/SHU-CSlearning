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5A2137" w14:textId="35FA4547" w:rsidR="001A6448" w:rsidRDefault="001A6448" w:rsidP="001A6448">
      <w:pPr>
        <w:pStyle w:val="a8"/>
        <w:ind w:firstLine="0"/>
        <w:jc w:val="center"/>
        <w:rPr>
          <w:rFonts w:ascii="黑体" w:eastAsia="黑体"/>
          <w:b/>
          <w:sz w:val="36"/>
          <w:szCs w:val="36"/>
        </w:rPr>
      </w:pPr>
      <w:r>
        <w:rPr>
          <w:rFonts w:ascii="黑体" w:eastAsia="黑体" w:hint="eastAsia"/>
          <w:b/>
          <w:sz w:val="36"/>
          <w:szCs w:val="36"/>
        </w:rPr>
        <w:t>上海大学  计算机</w:t>
      </w:r>
      <w:r w:rsidR="007412E0">
        <w:rPr>
          <w:rFonts w:ascii="黑体" w:eastAsia="黑体" w:hint="eastAsia"/>
          <w:b/>
          <w:sz w:val="36"/>
          <w:szCs w:val="36"/>
        </w:rPr>
        <w:t>工程与科学</w:t>
      </w:r>
      <w:r>
        <w:rPr>
          <w:rFonts w:ascii="黑体" w:eastAsia="黑体" w:hint="eastAsia"/>
          <w:b/>
          <w:sz w:val="36"/>
          <w:szCs w:val="36"/>
        </w:rPr>
        <w:t>学院</w:t>
      </w:r>
    </w:p>
    <w:p w14:paraId="67B90336" w14:textId="17026E01" w:rsidR="001A6448" w:rsidRDefault="001A6448" w:rsidP="001A6448">
      <w:pPr>
        <w:pStyle w:val="a8"/>
        <w:ind w:firstLine="0"/>
        <w:jc w:val="center"/>
        <w:rPr>
          <w:rFonts w:ascii="黑体" w:eastAsia="黑体"/>
          <w:b/>
          <w:sz w:val="36"/>
          <w:szCs w:val="36"/>
        </w:rPr>
      </w:pPr>
      <w:r>
        <w:rPr>
          <w:rFonts w:ascii="黑体" w:eastAsia="黑体" w:hint="eastAsia"/>
          <w:b/>
          <w:sz w:val="36"/>
          <w:szCs w:val="36"/>
        </w:rPr>
        <w:t>《</w:t>
      </w:r>
      <w:r w:rsidR="007412E0">
        <w:rPr>
          <w:rFonts w:ascii="黑体" w:eastAsia="黑体" w:hint="eastAsia"/>
          <w:b/>
          <w:sz w:val="36"/>
          <w:szCs w:val="36"/>
        </w:rPr>
        <w:t>数据库原理</w:t>
      </w:r>
      <w:r>
        <w:rPr>
          <w:rFonts w:ascii="黑体" w:eastAsia="黑体" w:hint="eastAsia"/>
          <w:b/>
          <w:sz w:val="36"/>
          <w:szCs w:val="36"/>
        </w:rPr>
        <w:t>》</w:t>
      </w:r>
      <w:r w:rsidR="007412E0">
        <w:rPr>
          <w:rFonts w:ascii="黑体" w:eastAsia="黑体" w:hint="eastAsia"/>
          <w:b/>
          <w:sz w:val="36"/>
          <w:szCs w:val="36"/>
        </w:rPr>
        <w:t>（1）</w:t>
      </w:r>
      <w:r w:rsidR="00796BBC">
        <w:rPr>
          <w:rFonts w:ascii="黑体" w:eastAsia="黑体" w:hint="eastAsia"/>
          <w:b/>
          <w:sz w:val="36"/>
          <w:szCs w:val="36"/>
        </w:rPr>
        <w:t>实验报告</w:t>
      </w:r>
    </w:p>
    <w:p w14:paraId="3FBD0C5A" w14:textId="7A2211BC" w:rsidR="009D5EFC" w:rsidRPr="009D5EFC" w:rsidRDefault="009D5EFC" w:rsidP="009D5EFC">
      <w:pPr>
        <w:pStyle w:val="a8"/>
        <w:ind w:left="148" w:hangingChars="49" w:hanging="148"/>
        <w:jc w:val="left"/>
        <w:rPr>
          <w:rFonts w:ascii="黑体" w:eastAsia="黑体"/>
          <w:b/>
          <w:sz w:val="30"/>
          <w:szCs w:val="30"/>
          <w:u w:val="single"/>
        </w:rPr>
      </w:pPr>
      <w:r>
        <w:rPr>
          <w:rFonts w:ascii="黑体" w:eastAsia="黑体" w:hint="eastAsia"/>
          <w:b/>
          <w:sz w:val="30"/>
          <w:szCs w:val="30"/>
        </w:rPr>
        <w:t xml:space="preserve">  </w:t>
      </w:r>
      <w:r w:rsidR="001A6448">
        <w:rPr>
          <w:rFonts w:ascii="黑体" w:eastAsia="黑体" w:hint="eastAsia"/>
          <w:b/>
          <w:sz w:val="30"/>
          <w:szCs w:val="30"/>
        </w:rPr>
        <w:t xml:space="preserve">姓名 </w:t>
      </w:r>
      <w:r w:rsidR="001A6448">
        <w:rPr>
          <w:rFonts w:ascii="黑体" w:eastAsia="黑体" w:hint="eastAsia"/>
          <w:b/>
          <w:sz w:val="30"/>
          <w:szCs w:val="30"/>
          <w:u w:val="single"/>
        </w:rPr>
        <w:t xml:space="preserve"> </w:t>
      </w:r>
      <w:r w:rsidR="00BF78CE">
        <w:rPr>
          <w:rFonts w:ascii="黑体" w:eastAsia="黑体" w:hint="eastAsia"/>
          <w:b/>
          <w:sz w:val="30"/>
          <w:szCs w:val="30"/>
          <w:u w:val="single"/>
        </w:rPr>
        <w:t>赵文宇</w:t>
      </w:r>
      <w:r w:rsidR="001A6448">
        <w:rPr>
          <w:rFonts w:ascii="黑体" w:eastAsia="黑体" w:hint="eastAsia"/>
          <w:b/>
          <w:sz w:val="30"/>
          <w:szCs w:val="30"/>
          <w:u w:val="single"/>
        </w:rPr>
        <w:t xml:space="preserve"> </w:t>
      </w:r>
      <w:r w:rsidR="0064357F">
        <w:rPr>
          <w:rFonts w:ascii="黑体" w:eastAsia="黑体" w:hint="eastAsia"/>
          <w:b/>
          <w:sz w:val="30"/>
          <w:szCs w:val="30"/>
          <w:u w:val="single"/>
        </w:rPr>
        <w:t xml:space="preserve"> </w:t>
      </w:r>
      <w:r>
        <w:rPr>
          <w:rFonts w:ascii="黑体" w:eastAsia="黑体" w:hint="eastAsia"/>
          <w:b/>
          <w:sz w:val="30"/>
          <w:szCs w:val="30"/>
        </w:rPr>
        <w:t xml:space="preserve">  </w:t>
      </w:r>
      <w:r w:rsidR="007412E0">
        <w:rPr>
          <w:rFonts w:ascii="黑体" w:eastAsia="黑体" w:hint="eastAsia"/>
          <w:b/>
          <w:sz w:val="30"/>
          <w:szCs w:val="30"/>
        </w:rPr>
        <w:t xml:space="preserve">  </w:t>
      </w:r>
      <w:r w:rsidR="001A6448">
        <w:rPr>
          <w:rFonts w:ascii="黑体" w:eastAsia="黑体" w:hint="eastAsia"/>
          <w:b/>
          <w:sz w:val="30"/>
          <w:szCs w:val="30"/>
        </w:rPr>
        <w:t>学号</w:t>
      </w:r>
      <w:r>
        <w:rPr>
          <w:rFonts w:ascii="黑体" w:eastAsia="黑体" w:hint="eastAsia"/>
          <w:b/>
          <w:sz w:val="30"/>
          <w:szCs w:val="30"/>
        </w:rPr>
        <w:t xml:space="preserve"> </w:t>
      </w:r>
      <w:r>
        <w:rPr>
          <w:rFonts w:ascii="黑体" w:eastAsia="黑体" w:hint="eastAsia"/>
          <w:b/>
          <w:sz w:val="30"/>
          <w:szCs w:val="30"/>
          <w:u w:val="single"/>
        </w:rPr>
        <w:t xml:space="preserve"> </w:t>
      </w:r>
      <w:r w:rsidR="00BF78CE">
        <w:rPr>
          <w:rFonts w:ascii="黑体" w:eastAsia="黑体" w:hint="eastAsia"/>
          <w:b/>
          <w:sz w:val="30"/>
          <w:szCs w:val="30"/>
          <w:u w:val="single"/>
        </w:rPr>
        <w:t>23121769</w:t>
      </w:r>
      <w:r w:rsidR="003F5A32">
        <w:rPr>
          <w:rFonts w:ascii="黑体" w:eastAsia="黑体"/>
          <w:b/>
          <w:sz w:val="30"/>
          <w:szCs w:val="30"/>
          <w:u w:val="single"/>
        </w:rPr>
        <w:t xml:space="preserve"> </w:t>
      </w:r>
      <w:r>
        <w:rPr>
          <w:rFonts w:ascii="黑体" w:eastAsia="黑体" w:hint="eastAsia"/>
          <w:b/>
          <w:sz w:val="30"/>
          <w:szCs w:val="30"/>
          <w:u w:val="single"/>
        </w:rPr>
        <w:t xml:space="preserve"> </w:t>
      </w:r>
    </w:p>
    <w:p w14:paraId="528FBB73" w14:textId="19A89976" w:rsidR="001A6448" w:rsidRDefault="009D5EFC" w:rsidP="009D5EFC">
      <w:pPr>
        <w:pStyle w:val="a8"/>
        <w:ind w:left="148" w:hangingChars="49" w:hanging="148"/>
        <w:jc w:val="left"/>
        <w:rPr>
          <w:rFonts w:ascii="黑体" w:eastAsia="黑体"/>
          <w:b/>
          <w:sz w:val="30"/>
          <w:szCs w:val="30"/>
        </w:rPr>
      </w:pPr>
      <w:r>
        <w:rPr>
          <w:rFonts w:ascii="黑体" w:eastAsia="黑体" w:hint="eastAsia"/>
          <w:b/>
          <w:sz w:val="30"/>
          <w:szCs w:val="30"/>
        </w:rPr>
        <w:t xml:space="preserve"> </w:t>
      </w:r>
      <w:r w:rsidR="001A6448">
        <w:rPr>
          <w:rFonts w:ascii="黑体" w:eastAsia="黑体" w:hint="eastAsia"/>
          <w:b/>
          <w:sz w:val="30"/>
          <w:szCs w:val="30"/>
        </w:rPr>
        <w:t xml:space="preserve"> 时间 </w:t>
      </w:r>
      <w:r w:rsidR="001A6448" w:rsidRPr="001A6448">
        <w:rPr>
          <w:rFonts w:ascii="黑体" w:eastAsia="黑体" w:hint="eastAsia"/>
          <w:b/>
          <w:sz w:val="30"/>
          <w:szCs w:val="30"/>
          <w:u w:val="single"/>
        </w:rPr>
        <w:t xml:space="preserve"> </w:t>
      </w:r>
      <w:r w:rsidR="001F4B6B">
        <w:rPr>
          <w:rFonts w:ascii="黑体" w:eastAsia="黑体" w:hint="eastAsia"/>
          <w:b/>
          <w:sz w:val="30"/>
          <w:szCs w:val="30"/>
          <w:u w:val="single"/>
        </w:rPr>
        <w:t>一3</w:t>
      </w:r>
      <w:r w:rsidR="007412E0">
        <w:rPr>
          <w:rFonts w:ascii="黑体" w:eastAsia="黑体" w:hint="eastAsia"/>
          <w:b/>
          <w:sz w:val="30"/>
          <w:szCs w:val="30"/>
          <w:u w:val="single"/>
        </w:rPr>
        <w:t>-</w:t>
      </w:r>
      <w:r w:rsidR="001F4B6B">
        <w:rPr>
          <w:rFonts w:ascii="黑体" w:eastAsia="黑体" w:hint="eastAsia"/>
          <w:b/>
          <w:sz w:val="30"/>
          <w:szCs w:val="30"/>
          <w:u w:val="single"/>
        </w:rPr>
        <w:t>4</w:t>
      </w:r>
      <w:r w:rsidR="001A6448">
        <w:rPr>
          <w:rFonts w:ascii="黑体" w:eastAsia="黑体" w:hint="eastAsia"/>
          <w:b/>
          <w:sz w:val="30"/>
          <w:szCs w:val="30"/>
          <w:u w:val="single"/>
        </w:rPr>
        <w:t xml:space="preserve">  </w:t>
      </w:r>
      <w:r w:rsidR="001A6448">
        <w:rPr>
          <w:rFonts w:ascii="黑体" w:eastAsia="黑体" w:hint="eastAsia"/>
          <w:b/>
          <w:sz w:val="30"/>
          <w:szCs w:val="30"/>
        </w:rPr>
        <w:t xml:space="preserve"> </w:t>
      </w:r>
      <w:r w:rsidR="0064357F">
        <w:rPr>
          <w:rFonts w:ascii="黑体" w:eastAsia="黑体" w:hint="eastAsia"/>
          <w:b/>
          <w:sz w:val="30"/>
          <w:szCs w:val="30"/>
        </w:rPr>
        <w:t xml:space="preserve"> </w:t>
      </w:r>
      <w:r w:rsidR="007412E0">
        <w:rPr>
          <w:rFonts w:ascii="黑体" w:eastAsia="黑体" w:hint="eastAsia"/>
          <w:b/>
          <w:sz w:val="30"/>
          <w:szCs w:val="30"/>
        </w:rPr>
        <w:t>地点</w:t>
      </w:r>
      <w:r w:rsidR="001A6448">
        <w:rPr>
          <w:rFonts w:ascii="黑体" w:eastAsia="黑体" w:hint="eastAsia"/>
          <w:b/>
          <w:sz w:val="30"/>
          <w:szCs w:val="30"/>
        </w:rPr>
        <w:t xml:space="preserve"> </w:t>
      </w:r>
      <w:r>
        <w:rPr>
          <w:rFonts w:ascii="黑体" w:eastAsia="黑体" w:hint="eastAsia"/>
          <w:b/>
          <w:sz w:val="30"/>
          <w:szCs w:val="30"/>
          <w:u w:val="single"/>
        </w:rPr>
        <w:t xml:space="preserve">  </w:t>
      </w:r>
      <w:r w:rsidR="00777928">
        <w:rPr>
          <w:rFonts w:ascii="黑体" w:eastAsia="黑体" w:hint="eastAsia"/>
          <w:b/>
          <w:sz w:val="30"/>
          <w:szCs w:val="30"/>
          <w:u w:val="single"/>
        </w:rPr>
        <w:t>计</w:t>
      </w:r>
      <w:r w:rsidR="00E271A0">
        <w:rPr>
          <w:rFonts w:ascii="黑体" w:eastAsia="黑体" w:hint="eastAsia"/>
          <w:b/>
          <w:sz w:val="30"/>
          <w:szCs w:val="30"/>
          <w:u w:val="single"/>
        </w:rPr>
        <w:t>7</w:t>
      </w:r>
      <w:r w:rsidR="00777928">
        <w:rPr>
          <w:rFonts w:ascii="黑体" w:eastAsia="黑体" w:hint="eastAsia"/>
          <w:b/>
          <w:sz w:val="30"/>
          <w:szCs w:val="30"/>
          <w:u w:val="single"/>
        </w:rPr>
        <w:t>06</w:t>
      </w:r>
      <w:r w:rsidR="007412E0">
        <w:rPr>
          <w:rFonts w:ascii="黑体" w:eastAsia="黑体" w:hint="eastAsia"/>
          <w:b/>
          <w:sz w:val="30"/>
          <w:szCs w:val="30"/>
          <w:u w:val="single"/>
        </w:rPr>
        <w:t xml:space="preserve">   </w:t>
      </w:r>
      <w:r>
        <w:rPr>
          <w:rFonts w:ascii="黑体" w:eastAsia="黑体" w:hint="eastAsia"/>
          <w:b/>
          <w:sz w:val="30"/>
          <w:szCs w:val="30"/>
          <w:u w:val="single"/>
        </w:rPr>
        <w:t xml:space="preserve"> </w:t>
      </w:r>
      <w:r w:rsidRPr="009D5EFC">
        <w:rPr>
          <w:rFonts w:ascii="黑体" w:eastAsia="黑体" w:hint="eastAsia"/>
          <w:b/>
          <w:sz w:val="30"/>
          <w:szCs w:val="30"/>
        </w:rPr>
        <w:t xml:space="preserve"> </w:t>
      </w:r>
      <w:r w:rsidR="004D2D47">
        <w:rPr>
          <w:rFonts w:ascii="黑体" w:eastAsia="黑体"/>
          <w:b/>
          <w:sz w:val="30"/>
          <w:szCs w:val="30"/>
        </w:rPr>
        <w:t xml:space="preserve"> </w:t>
      </w:r>
      <w:r>
        <w:rPr>
          <w:rFonts w:ascii="黑体" w:eastAsia="黑体" w:hint="eastAsia"/>
          <w:b/>
          <w:sz w:val="30"/>
          <w:szCs w:val="30"/>
        </w:rPr>
        <w:t>指导教师</w:t>
      </w:r>
      <w:r>
        <w:rPr>
          <w:rFonts w:ascii="黑体" w:eastAsia="黑体" w:hint="eastAsia"/>
          <w:b/>
          <w:sz w:val="30"/>
          <w:szCs w:val="30"/>
          <w:u w:val="single"/>
        </w:rPr>
        <w:t xml:space="preserve"> </w:t>
      </w:r>
      <w:r w:rsidR="004D2D47">
        <w:rPr>
          <w:rFonts w:ascii="黑体" w:eastAsia="黑体" w:hint="eastAsia"/>
          <w:b/>
          <w:sz w:val="30"/>
          <w:szCs w:val="30"/>
          <w:u w:val="single"/>
        </w:rPr>
        <w:t>李晓强</w:t>
      </w:r>
      <w:r>
        <w:rPr>
          <w:rFonts w:ascii="黑体" w:eastAsia="黑体" w:hint="eastAsia"/>
          <w:b/>
          <w:sz w:val="30"/>
          <w:szCs w:val="30"/>
          <w:u w:val="single"/>
        </w:rPr>
        <w:t xml:space="preserve"> </w:t>
      </w:r>
    </w:p>
    <w:p w14:paraId="6F17140D" w14:textId="77777777" w:rsidR="001A6448" w:rsidRDefault="001A6448" w:rsidP="001A6448">
      <w:pPr>
        <w:pStyle w:val="a8"/>
        <w:ind w:firstLine="0"/>
        <w:rPr>
          <w:b/>
          <w:bCs/>
          <w:noProof/>
          <w:sz w:val="18"/>
          <w:szCs w:val="18"/>
          <w:u w:val="single"/>
        </w:rPr>
      </w:pPr>
      <w:r>
        <w:rPr>
          <w:rFonts w:ascii="黑体" w:eastAsia="黑体" w:hint="eastAsia"/>
          <w:b/>
          <w:sz w:val="36"/>
          <w:szCs w:val="36"/>
        </w:rPr>
        <w:t xml:space="preserve">          </w:t>
      </w:r>
      <w:r w:rsidR="00000000">
        <w:pict w14:anchorId="183658B4">
          <v:line id="_x0000_s2050" style="position:absolute;left:0;text-align:left;z-index:1;mso-position-horizontal-relative:text;mso-position-vertical-relative:text" from="0,4.6pt" to="423pt,4.6pt" strokeweight="4.5pt">
            <v:stroke linestyle="thinThick"/>
          </v:line>
        </w:pict>
      </w:r>
    </w:p>
    <w:p w14:paraId="6369186D" w14:textId="77777777" w:rsidR="001A6448" w:rsidRPr="009D5EFC" w:rsidRDefault="001A6448">
      <w:pPr>
        <w:ind w:firstLine="0"/>
        <w:jc w:val="center"/>
        <w:rPr>
          <w:rFonts w:ascii="宋体" w:hAnsi="宋体" w:cs="宋体" w:hint="eastAsia"/>
          <w:szCs w:val="21"/>
        </w:rPr>
      </w:pPr>
    </w:p>
    <w:p w14:paraId="51DB0868" w14:textId="05CFE2D7" w:rsidR="00DC42FD" w:rsidRPr="001A6448" w:rsidRDefault="00DC42FD" w:rsidP="002877D1">
      <w:pPr>
        <w:ind w:firstLine="0"/>
        <w:jc w:val="center"/>
        <w:rPr>
          <w:rFonts w:ascii="宋体" w:hAnsi="宋体" w:cs="宋体" w:hint="eastAsia"/>
          <w:b/>
          <w:sz w:val="32"/>
          <w:szCs w:val="32"/>
          <w:u w:val="single"/>
        </w:rPr>
      </w:pPr>
      <w:r w:rsidRPr="001A6448">
        <w:rPr>
          <w:rFonts w:ascii="宋体" w:hAnsi="宋体" w:cs="宋体" w:hint="eastAsia"/>
          <w:b/>
          <w:sz w:val="32"/>
          <w:szCs w:val="32"/>
        </w:rPr>
        <w:t>实验</w:t>
      </w:r>
      <w:r w:rsidR="00552CF3">
        <w:rPr>
          <w:rFonts w:ascii="宋体" w:hAnsi="宋体" w:cs="宋体" w:hint="eastAsia"/>
          <w:b/>
          <w:sz w:val="32"/>
          <w:szCs w:val="32"/>
        </w:rPr>
        <w:t>3</w:t>
      </w:r>
      <w:r w:rsidR="002877D1">
        <w:rPr>
          <w:rFonts w:ascii="宋体" w:hAnsi="宋体" w:cs="宋体" w:hint="eastAsia"/>
          <w:b/>
          <w:sz w:val="32"/>
          <w:szCs w:val="32"/>
        </w:rPr>
        <w:t>：</w:t>
      </w:r>
      <w:r w:rsidR="001A6448" w:rsidRPr="001A6448">
        <w:rPr>
          <w:rFonts w:ascii="宋体" w:hAnsi="宋体" w:cs="宋体" w:hint="eastAsia"/>
          <w:b/>
          <w:sz w:val="32"/>
          <w:szCs w:val="32"/>
          <w:u w:val="single"/>
        </w:rPr>
        <w:t xml:space="preserve">  </w:t>
      </w:r>
      <w:r w:rsidR="00406308">
        <w:rPr>
          <w:rFonts w:ascii="宋体" w:hAnsi="宋体" w:cs="宋体" w:hint="eastAsia"/>
          <w:b/>
          <w:sz w:val="32"/>
          <w:szCs w:val="32"/>
          <w:u w:val="single"/>
        </w:rPr>
        <w:t>SQL命令</w:t>
      </w:r>
      <w:r w:rsidR="00C1158B">
        <w:rPr>
          <w:rFonts w:ascii="宋体" w:hAnsi="宋体" w:cs="宋体" w:hint="eastAsia"/>
          <w:b/>
          <w:sz w:val="32"/>
          <w:szCs w:val="32"/>
          <w:u w:val="single"/>
        </w:rPr>
        <w:t>-单表查询和多表查询</w:t>
      </w:r>
    </w:p>
    <w:p w14:paraId="5ADE4C74" w14:textId="77777777" w:rsidR="00DC42FD" w:rsidRDefault="00DC42FD">
      <w:pPr>
        <w:ind w:firstLine="0"/>
        <w:rPr>
          <w:rFonts w:ascii="宋体" w:hAnsi="宋体" w:cs="宋体" w:hint="eastAsia"/>
        </w:rPr>
      </w:pPr>
    </w:p>
    <w:p w14:paraId="1D27F3B5" w14:textId="02C52305" w:rsidR="00DC42FD" w:rsidRPr="001A6448" w:rsidRDefault="00DC42FD">
      <w:pPr>
        <w:ind w:firstLine="0"/>
        <w:rPr>
          <w:rFonts w:ascii="宋体" w:hAnsi="宋体" w:cs="宋体" w:hint="eastAsia"/>
          <w:b/>
          <w:sz w:val="28"/>
          <w:szCs w:val="28"/>
        </w:rPr>
      </w:pPr>
      <w:r w:rsidRPr="001A6448">
        <w:rPr>
          <w:rFonts w:ascii="宋体" w:hAnsi="宋体" w:cs="宋体" w:hint="eastAsia"/>
          <w:b/>
          <w:sz w:val="28"/>
          <w:szCs w:val="28"/>
        </w:rPr>
        <w:t>一、实验目的</w:t>
      </w:r>
    </w:p>
    <w:p w14:paraId="0F18E626" w14:textId="2E0301BE" w:rsidR="00DC42FD" w:rsidRDefault="00864578" w:rsidP="00864578">
      <w:pPr>
        <w:ind w:firstLineChars="200" w:firstLine="480"/>
        <w:jc w:val="left"/>
        <w:rPr>
          <w:rFonts w:ascii="宋体" w:hAnsi="宋体" w:cs="宋体" w:hint="eastAsia"/>
          <w:sz w:val="24"/>
        </w:rPr>
      </w:pPr>
      <w:r>
        <w:rPr>
          <w:rFonts w:ascii="宋体" w:hAnsi="宋体" w:cs="宋体"/>
          <w:sz w:val="24"/>
        </w:rPr>
        <w:t>1</w:t>
      </w:r>
      <w:r>
        <w:rPr>
          <w:rFonts w:ascii="宋体" w:hAnsi="宋体" w:cs="宋体" w:hint="eastAsia"/>
          <w:sz w:val="24"/>
        </w:rPr>
        <w:t>、</w:t>
      </w:r>
      <w:r w:rsidR="00C1158B">
        <w:rPr>
          <w:rFonts w:ascii="宋体" w:hAnsi="宋体" w:cs="宋体" w:hint="eastAsia"/>
          <w:sz w:val="24"/>
        </w:rPr>
        <w:t>了解和掌握</w:t>
      </w:r>
      <w:r w:rsidR="00020230">
        <w:rPr>
          <w:rFonts w:ascii="宋体" w:hAnsi="宋体" w:cs="宋体" w:hint="eastAsia"/>
          <w:sz w:val="24"/>
        </w:rPr>
        <w:t>SQL</w:t>
      </w:r>
      <w:r w:rsidR="00C1158B">
        <w:rPr>
          <w:rFonts w:ascii="宋体" w:hAnsi="宋体" w:cs="宋体" w:hint="eastAsia"/>
          <w:sz w:val="24"/>
        </w:rPr>
        <w:t>命令的单表查询方法（包括逻辑表达式）</w:t>
      </w:r>
    </w:p>
    <w:p w14:paraId="16FA451C" w14:textId="7B1F7EC7" w:rsidR="00C1158B" w:rsidRPr="00C1158B" w:rsidRDefault="00C1158B" w:rsidP="00864578">
      <w:pPr>
        <w:ind w:firstLineChars="200" w:firstLine="480"/>
        <w:jc w:val="left"/>
        <w:rPr>
          <w:rFonts w:ascii="宋体" w:hAnsi="宋体" w:cs="宋体" w:hint="eastAsia"/>
          <w:sz w:val="24"/>
        </w:rPr>
      </w:pPr>
      <w:r>
        <w:rPr>
          <w:rFonts w:ascii="宋体" w:hAnsi="宋体" w:cs="宋体" w:hint="eastAsia"/>
          <w:sz w:val="24"/>
        </w:rPr>
        <w:t>2、了解和</w:t>
      </w:r>
      <w:r w:rsidR="001E1200">
        <w:rPr>
          <w:rFonts w:ascii="宋体" w:hAnsi="宋体" w:cs="宋体" w:hint="eastAsia"/>
          <w:sz w:val="24"/>
        </w:rPr>
        <w:t>掌握</w:t>
      </w:r>
      <w:r>
        <w:rPr>
          <w:rFonts w:ascii="宋体" w:hAnsi="宋体" w:cs="宋体" w:hint="eastAsia"/>
          <w:sz w:val="24"/>
        </w:rPr>
        <w:t>SQL命令的多表查询方法</w:t>
      </w:r>
    </w:p>
    <w:p w14:paraId="77F49245" w14:textId="058D8234" w:rsidR="00E231A4" w:rsidRDefault="00562709">
      <w:pPr>
        <w:ind w:firstLine="0"/>
        <w:rPr>
          <w:rFonts w:ascii="宋体" w:hAnsi="宋体" w:cs="宋体" w:hint="eastAsia"/>
          <w:b/>
          <w:sz w:val="28"/>
          <w:szCs w:val="28"/>
        </w:rPr>
      </w:pPr>
      <w:r>
        <w:rPr>
          <w:rFonts w:ascii="宋体" w:hAnsi="宋体" w:cs="宋体" w:hint="eastAsia"/>
          <w:b/>
          <w:sz w:val="28"/>
          <w:szCs w:val="28"/>
        </w:rPr>
        <w:t>二</w:t>
      </w:r>
      <w:r w:rsidR="00DC42FD" w:rsidRPr="001A6448">
        <w:rPr>
          <w:rFonts w:ascii="宋体" w:hAnsi="宋体" w:cs="宋体" w:hint="eastAsia"/>
          <w:b/>
          <w:sz w:val="28"/>
          <w:szCs w:val="28"/>
        </w:rPr>
        <w:t>、实验内容</w:t>
      </w:r>
    </w:p>
    <w:p w14:paraId="0BCFE749" w14:textId="3CEC9C95" w:rsidR="00A8404C" w:rsidRPr="00A8404C" w:rsidRDefault="00A8404C" w:rsidP="00A8404C">
      <w:pPr>
        <w:ind w:firstLineChars="200" w:firstLine="480"/>
        <w:jc w:val="left"/>
        <w:rPr>
          <w:rFonts w:ascii="宋体" w:hAnsi="宋体" w:cs="宋体" w:hint="eastAsia"/>
          <w:sz w:val="24"/>
        </w:rPr>
      </w:pPr>
      <w:r w:rsidRPr="00A8404C">
        <w:rPr>
          <w:rFonts w:ascii="宋体" w:hAnsi="宋体" w:cs="宋体" w:hint="eastAsia"/>
          <w:sz w:val="24"/>
        </w:rPr>
        <w:t>1、lect03讲稿中的多表查询</w:t>
      </w:r>
    </w:p>
    <w:p w14:paraId="41E88016" w14:textId="16D68513" w:rsidR="00A8404C" w:rsidRPr="00A8404C" w:rsidRDefault="00A8404C" w:rsidP="00A8404C">
      <w:pPr>
        <w:ind w:firstLineChars="200" w:firstLine="480"/>
        <w:jc w:val="left"/>
        <w:rPr>
          <w:rFonts w:ascii="宋体" w:hAnsi="宋体" w:cs="宋体" w:hint="eastAsia"/>
          <w:sz w:val="24"/>
        </w:rPr>
      </w:pPr>
      <w:r w:rsidRPr="00A8404C">
        <w:rPr>
          <w:rFonts w:ascii="宋体" w:hAnsi="宋体" w:cs="宋体" w:hint="eastAsia"/>
          <w:sz w:val="24"/>
        </w:rPr>
        <w:t>2、对school数据库做如下查询：</w:t>
      </w:r>
    </w:p>
    <w:p w14:paraId="0F86980C" w14:textId="77777777" w:rsidR="00A8404C" w:rsidRPr="00A8404C" w:rsidRDefault="00A8404C" w:rsidP="00A8404C">
      <w:pPr>
        <w:numPr>
          <w:ilvl w:val="0"/>
          <w:numId w:val="21"/>
        </w:numPr>
        <w:ind w:leftChars="300" w:left="990"/>
        <w:rPr>
          <w:rFonts w:ascii="宋体" w:hAnsi="宋体" w:hint="eastAsia"/>
          <w:sz w:val="24"/>
        </w:rPr>
      </w:pPr>
      <w:r w:rsidRPr="00A8404C">
        <w:rPr>
          <w:rFonts w:ascii="宋体" w:hAnsi="宋体" w:hint="eastAsia"/>
          <w:sz w:val="24"/>
        </w:rPr>
        <w:t>验证在1000万个以上记录时在索引和不索引时的查询时间区别。</w:t>
      </w:r>
    </w:p>
    <w:p w14:paraId="3983C5D9" w14:textId="77777777" w:rsidR="00A8404C" w:rsidRPr="00A8404C" w:rsidRDefault="00A8404C" w:rsidP="00A8404C">
      <w:pPr>
        <w:numPr>
          <w:ilvl w:val="0"/>
          <w:numId w:val="21"/>
        </w:numPr>
        <w:ind w:leftChars="300" w:left="990"/>
        <w:rPr>
          <w:rFonts w:ascii="宋体" w:hAnsi="宋体" w:hint="eastAsia"/>
          <w:sz w:val="24"/>
        </w:rPr>
      </w:pPr>
      <w:r w:rsidRPr="00A8404C">
        <w:rPr>
          <w:rFonts w:ascii="宋体" w:hAnsi="宋体" w:hint="eastAsia"/>
          <w:sz w:val="24"/>
        </w:rPr>
        <w:t>查询2011年进校年龄大于20岁的男学生的学号与姓名。</w:t>
      </w:r>
    </w:p>
    <w:p w14:paraId="0F49E63C" w14:textId="77777777" w:rsidR="00A8404C" w:rsidRPr="00A8404C" w:rsidRDefault="00A8404C" w:rsidP="00A8404C">
      <w:pPr>
        <w:numPr>
          <w:ilvl w:val="0"/>
          <w:numId w:val="21"/>
        </w:numPr>
        <w:ind w:leftChars="300" w:left="990"/>
        <w:rPr>
          <w:rFonts w:ascii="宋体" w:hAnsi="宋体" w:hint="eastAsia"/>
          <w:sz w:val="24"/>
        </w:rPr>
      </w:pPr>
      <w:r w:rsidRPr="00A8404C">
        <w:rPr>
          <w:rFonts w:ascii="宋体" w:hAnsi="宋体" w:hint="eastAsia"/>
          <w:sz w:val="24"/>
        </w:rPr>
        <w:t>检索刘晓明不学的课程的课程号。</w:t>
      </w:r>
    </w:p>
    <w:p w14:paraId="21123B74" w14:textId="77777777" w:rsidR="00A8404C" w:rsidRPr="00A8404C" w:rsidRDefault="00A8404C" w:rsidP="00A8404C">
      <w:pPr>
        <w:numPr>
          <w:ilvl w:val="0"/>
          <w:numId w:val="21"/>
        </w:numPr>
        <w:ind w:leftChars="300" w:left="990"/>
        <w:rPr>
          <w:rFonts w:ascii="宋体" w:hAnsi="宋体" w:hint="eastAsia"/>
          <w:sz w:val="24"/>
        </w:rPr>
      </w:pPr>
      <w:r w:rsidRPr="00A8404C">
        <w:rPr>
          <w:rFonts w:ascii="宋体" w:hAnsi="宋体" w:hint="eastAsia"/>
          <w:sz w:val="24"/>
        </w:rPr>
        <w:t>检索马小红老师所授课程的学年，学期，课程号，上课时间。</w:t>
      </w:r>
    </w:p>
    <w:p w14:paraId="537F98B2" w14:textId="65C2ED7B" w:rsidR="00A8404C" w:rsidRPr="00A8404C" w:rsidRDefault="00A8404C" w:rsidP="00A8404C">
      <w:pPr>
        <w:numPr>
          <w:ilvl w:val="0"/>
          <w:numId w:val="21"/>
        </w:numPr>
        <w:ind w:leftChars="300" w:left="990"/>
        <w:rPr>
          <w:rFonts w:ascii="宋体" w:hAnsi="宋体" w:hint="eastAsia"/>
          <w:sz w:val="24"/>
        </w:rPr>
      </w:pPr>
      <w:r w:rsidRPr="00A8404C">
        <w:rPr>
          <w:rFonts w:ascii="宋体" w:hAnsi="宋体" w:hint="eastAsia"/>
          <w:sz w:val="24"/>
        </w:rPr>
        <w:t>查询计算机学院男生总评成绩及格、教授开设的课程的课程号、课</w:t>
      </w:r>
      <w:r>
        <w:rPr>
          <w:rFonts w:ascii="宋体" w:hAnsi="宋体" w:hint="eastAsia"/>
          <w:sz w:val="24"/>
        </w:rPr>
        <w:t xml:space="preserve">   </w:t>
      </w:r>
      <w:r w:rsidRPr="00A8404C">
        <w:rPr>
          <w:rFonts w:ascii="宋体" w:hAnsi="宋体" w:hint="eastAsia"/>
          <w:sz w:val="24"/>
        </w:rPr>
        <w:t>名、开课教师姓名，按开课教师升序，课程号降序排序。</w:t>
      </w:r>
    </w:p>
    <w:p w14:paraId="6111D069" w14:textId="77777777" w:rsidR="00A8404C" w:rsidRPr="00A8404C" w:rsidRDefault="00A8404C" w:rsidP="00A8404C">
      <w:pPr>
        <w:numPr>
          <w:ilvl w:val="0"/>
          <w:numId w:val="21"/>
        </w:numPr>
        <w:ind w:leftChars="300" w:left="990"/>
        <w:rPr>
          <w:rFonts w:ascii="宋体" w:hAnsi="宋体" w:hint="eastAsia"/>
          <w:sz w:val="24"/>
        </w:rPr>
      </w:pPr>
      <w:r w:rsidRPr="00A8404C">
        <w:rPr>
          <w:rFonts w:ascii="宋体" w:hAnsi="宋体" w:hint="eastAsia"/>
          <w:sz w:val="24"/>
        </w:rPr>
        <w:t>检索学号比张颖同学大，年龄比张颖同学小的同学学号、姓名。</w:t>
      </w:r>
    </w:p>
    <w:p w14:paraId="03752DA1" w14:textId="77777777" w:rsidR="00A8404C" w:rsidRPr="00A8404C" w:rsidRDefault="00A8404C" w:rsidP="00A8404C">
      <w:pPr>
        <w:numPr>
          <w:ilvl w:val="0"/>
          <w:numId w:val="21"/>
        </w:numPr>
        <w:ind w:leftChars="300" w:left="990"/>
        <w:rPr>
          <w:rFonts w:ascii="宋体" w:hAnsi="宋体" w:hint="eastAsia"/>
          <w:sz w:val="24"/>
        </w:rPr>
      </w:pPr>
      <w:r w:rsidRPr="00A8404C">
        <w:rPr>
          <w:rFonts w:ascii="宋体" w:hAnsi="宋体" w:hint="eastAsia"/>
          <w:sz w:val="24"/>
        </w:rPr>
        <w:t>检索同时选修了“08305001”和“08305002”的学生学号和姓名。</w:t>
      </w:r>
    </w:p>
    <w:p w14:paraId="5A00A23D" w14:textId="25C8C379" w:rsidR="00020230" w:rsidRDefault="00A8404C">
      <w:pPr>
        <w:ind w:firstLine="0"/>
        <w:rPr>
          <w:rFonts w:ascii="宋体" w:hAnsi="宋体" w:cs="宋体" w:hint="eastAsia"/>
          <w:b/>
          <w:sz w:val="28"/>
          <w:szCs w:val="28"/>
        </w:rPr>
      </w:pPr>
      <w:r>
        <w:rPr>
          <w:rFonts w:ascii="宋体" w:hAnsi="宋体" w:cs="宋体"/>
          <w:b/>
          <w:sz w:val="28"/>
          <w:szCs w:val="28"/>
        </w:rPr>
        <w:t>三、实验过程</w:t>
      </w:r>
    </w:p>
    <w:p w14:paraId="6A83B91A" w14:textId="77777777" w:rsidR="00A8404C" w:rsidRPr="00F03753" w:rsidRDefault="00A8404C" w:rsidP="00A8404C">
      <w:pPr>
        <w:ind w:firstLineChars="200" w:firstLine="480"/>
        <w:jc w:val="left"/>
        <w:rPr>
          <w:rFonts w:ascii="宋体" w:hAnsi="宋体" w:cs="宋体" w:hint="eastAsia"/>
          <w:sz w:val="24"/>
        </w:rPr>
      </w:pPr>
      <w:r w:rsidRPr="00F03753">
        <w:rPr>
          <w:rFonts w:ascii="宋体" w:hAnsi="宋体" w:cs="宋体" w:hint="eastAsia"/>
          <w:sz w:val="24"/>
        </w:rPr>
        <w:t>（描述实践的过程和结果、遇到的问题和解决方案）</w:t>
      </w:r>
    </w:p>
    <w:p w14:paraId="21FFB9B2" w14:textId="4A8ADCA1" w:rsidR="00A8404C" w:rsidRDefault="00C10F3F" w:rsidP="00771EC8">
      <w:pPr>
        <w:ind w:firstLineChars="200" w:firstLine="560"/>
        <w:rPr>
          <w:rFonts w:ascii="宋体" w:hAnsi="宋体" w:cs="宋体" w:hint="eastAsia"/>
          <w:bCs/>
          <w:sz w:val="28"/>
          <w:szCs w:val="28"/>
        </w:rPr>
      </w:pPr>
      <w:r>
        <w:rPr>
          <w:rFonts w:ascii="宋体" w:hAnsi="宋体" w:cs="宋体" w:hint="eastAsia"/>
          <w:bCs/>
          <w:sz w:val="28"/>
          <w:szCs w:val="28"/>
        </w:rPr>
        <w:t>首先是多表查询，因为我们小组上周的研讨主题正好是用四种方式查询马小红老师教的课，可以说是涵盖了基本所有的重要</w:t>
      </w:r>
      <w:r w:rsidR="002D0F9C">
        <w:rPr>
          <w:rFonts w:ascii="宋体" w:hAnsi="宋体" w:cs="宋体" w:hint="eastAsia"/>
          <w:bCs/>
          <w:sz w:val="28"/>
          <w:szCs w:val="28"/>
        </w:rPr>
        <w:t>多表查询方式，因此在这里仅对部分句式进行解释，</w:t>
      </w:r>
      <w:r w:rsidR="00771EC8">
        <w:rPr>
          <w:rFonts w:ascii="宋体" w:hAnsi="宋体" w:cs="宋体" w:hint="eastAsia"/>
          <w:bCs/>
          <w:sz w:val="28"/>
          <w:szCs w:val="28"/>
        </w:rPr>
        <w:t>且以后面的任务(4)进行例子写</w:t>
      </w:r>
      <w:proofErr w:type="spellStart"/>
      <w:r w:rsidR="00771EC8">
        <w:rPr>
          <w:rFonts w:ascii="宋体" w:hAnsi="宋体" w:cs="宋体" w:hint="eastAsia"/>
          <w:bCs/>
          <w:sz w:val="28"/>
          <w:szCs w:val="28"/>
        </w:rPr>
        <w:t>sql</w:t>
      </w:r>
      <w:proofErr w:type="spellEnd"/>
      <w:r w:rsidR="00771EC8">
        <w:rPr>
          <w:rFonts w:ascii="宋体" w:hAnsi="宋体" w:cs="宋体" w:hint="eastAsia"/>
          <w:bCs/>
          <w:sz w:val="28"/>
          <w:szCs w:val="28"/>
        </w:rPr>
        <w:t>语句，因为给出的四种方式也差不多涵盖了所有的多表查询技巧。</w:t>
      </w:r>
      <w:r w:rsidR="00771EC8">
        <w:rPr>
          <w:rFonts w:ascii="宋体" w:hAnsi="宋体" w:cs="宋体"/>
          <w:bCs/>
          <w:sz w:val="28"/>
          <w:szCs w:val="28"/>
        </w:rPr>
        <w:t xml:space="preserve"> </w:t>
      </w:r>
    </w:p>
    <w:p w14:paraId="43AEF083" w14:textId="51860B12" w:rsidR="002D0F9C" w:rsidRPr="002D0F9C" w:rsidRDefault="002D0F9C" w:rsidP="002D0F9C">
      <w:pPr>
        <w:ind w:firstLine="0"/>
        <w:rPr>
          <w:rFonts w:ascii="宋体" w:hAnsi="宋体" w:cs="宋体" w:hint="eastAsia"/>
          <w:bCs/>
          <w:sz w:val="28"/>
          <w:szCs w:val="28"/>
        </w:rPr>
      </w:pPr>
      <w:r>
        <w:rPr>
          <w:rFonts w:ascii="宋体" w:hAnsi="宋体" w:cs="宋体" w:hint="eastAsia"/>
          <w:bCs/>
          <w:sz w:val="28"/>
          <w:szCs w:val="28"/>
        </w:rPr>
        <w:t>第一种就是传统的引入多个表格，用间接链接的方法进行查询的。</w:t>
      </w:r>
      <w:r w:rsidRPr="002D0F9C">
        <w:rPr>
          <w:rFonts w:ascii="宋体" w:hAnsi="宋体" w:cs="宋体"/>
          <w:bCs/>
          <w:sz w:val="28"/>
          <w:szCs w:val="28"/>
        </w:rPr>
        <w:lastRenderedPageBreak/>
        <w:t xml:space="preserve">SELECT </w:t>
      </w:r>
      <w:proofErr w:type="spellStart"/>
      <w:r w:rsidRPr="002D0F9C">
        <w:rPr>
          <w:rFonts w:ascii="宋体" w:hAnsi="宋体" w:cs="宋体"/>
          <w:bCs/>
          <w:sz w:val="28"/>
          <w:szCs w:val="28"/>
        </w:rPr>
        <w:t>O.xq</w:t>
      </w:r>
      <w:proofErr w:type="spellEnd"/>
      <w:r w:rsidRPr="002D0F9C">
        <w:rPr>
          <w:rFonts w:ascii="宋体" w:hAnsi="宋体" w:cs="宋体"/>
          <w:bCs/>
          <w:sz w:val="28"/>
          <w:szCs w:val="28"/>
        </w:rPr>
        <w:t xml:space="preserve">, O.kh, </w:t>
      </w:r>
      <w:proofErr w:type="spellStart"/>
      <w:r w:rsidRPr="002D0F9C">
        <w:rPr>
          <w:rFonts w:ascii="宋体" w:hAnsi="宋体" w:cs="宋体"/>
          <w:bCs/>
          <w:sz w:val="28"/>
          <w:szCs w:val="28"/>
        </w:rPr>
        <w:t>O.sksj</w:t>
      </w:r>
      <w:proofErr w:type="spellEnd"/>
      <w:r>
        <w:rPr>
          <w:rFonts w:ascii="宋体" w:hAnsi="宋体" w:cs="宋体" w:hint="eastAsia"/>
          <w:bCs/>
          <w:sz w:val="28"/>
          <w:szCs w:val="28"/>
        </w:rPr>
        <w:t xml:space="preserve"> </w:t>
      </w:r>
      <w:r w:rsidRPr="002D0F9C">
        <w:rPr>
          <w:rFonts w:ascii="宋体" w:hAnsi="宋体" w:cs="宋体"/>
          <w:bCs/>
          <w:sz w:val="28"/>
          <w:szCs w:val="28"/>
        </w:rPr>
        <w:t>FROM T, O</w:t>
      </w:r>
    </w:p>
    <w:p w14:paraId="0251503E" w14:textId="276C9FF4" w:rsidR="002D0F9C" w:rsidRPr="0021421F" w:rsidRDefault="002D0F9C" w:rsidP="002D0F9C">
      <w:pPr>
        <w:ind w:firstLine="0"/>
        <w:rPr>
          <w:rFonts w:ascii="宋体" w:hAnsi="宋体" w:cs="宋体" w:hint="eastAsia"/>
          <w:bCs/>
          <w:sz w:val="28"/>
          <w:szCs w:val="28"/>
        </w:rPr>
      </w:pPr>
      <w:r w:rsidRPr="002D0F9C">
        <w:rPr>
          <w:rFonts w:ascii="宋体" w:hAnsi="宋体" w:cs="宋体"/>
          <w:bCs/>
          <w:sz w:val="28"/>
          <w:szCs w:val="28"/>
        </w:rPr>
        <w:t xml:space="preserve"> WHERE T.gh = O.gh</w:t>
      </w:r>
      <w:r>
        <w:rPr>
          <w:rFonts w:ascii="宋体" w:hAnsi="宋体" w:cs="宋体" w:hint="eastAsia"/>
          <w:bCs/>
          <w:sz w:val="28"/>
          <w:szCs w:val="28"/>
        </w:rPr>
        <w:t xml:space="preserve"> </w:t>
      </w:r>
      <w:r w:rsidRPr="002D0F9C">
        <w:rPr>
          <w:rFonts w:ascii="宋体" w:hAnsi="宋体" w:cs="宋体" w:hint="eastAsia"/>
          <w:bCs/>
          <w:sz w:val="28"/>
          <w:szCs w:val="28"/>
        </w:rPr>
        <w:t xml:space="preserve">AND </w:t>
      </w:r>
      <w:proofErr w:type="spellStart"/>
      <w:r w:rsidRPr="002D0F9C">
        <w:rPr>
          <w:rFonts w:ascii="宋体" w:hAnsi="宋体" w:cs="宋体" w:hint="eastAsia"/>
          <w:bCs/>
          <w:sz w:val="28"/>
          <w:szCs w:val="28"/>
        </w:rPr>
        <w:t>T.xm</w:t>
      </w:r>
      <w:proofErr w:type="spellEnd"/>
      <w:r w:rsidRPr="002D0F9C">
        <w:rPr>
          <w:rFonts w:ascii="宋体" w:hAnsi="宋体" w:cs="宋体" w:hint="eastAsia"/>
          <w:bCs/>
          <w:sz w:val="28"/>
          <w:szCs w:val="28"/>
        </w:rPr>
        <w:t xml:space="preserve"> = '马小红';</w:t>
      </w:r>
    </w:p>
    <w:p w14:paraId="15E1ADE7" w14:textId="57A662DB" w:rsidR="0021421F" w:rsidRDefault="002D0F9C">
      <w:pPr>
        <w:ind w:firstLine="0"/>
        <w:rPr>
          <w:rFonts w:ascii="宋体" w:hAnsi="宋体" w:cs="宋体" w:hint="eastAsia"/>
          <w:bCs/>
          <w:sz w:val="28"/>
          <w:szCs w:val="28"/>
        </w:rPr>
      </w:pPr>
      <w:r>
        <w:rPr>
          <w:rFonts w:ascii="宋体" w:hAnsi="宋体" w:cs="宋体" w:hint="eastAsia"/>
          <w:bCs/>
          <w:sz w:val="28"/>
          <w:szCs w:val="28"/>
        </w:rPr>
        <w:t>第二种是嵌套方式查询，</w:t>
      </w:r>
      <w:proofErr w:type="spellStart"/>
      <w:r>
        <w:rPr>
          <w:rFonts w:ascii="宋体" w:hAnsi="宋体" w:cs="宋体" w:hint="eastAsia"/>
          <w:bCs/>
          <w:sz w:val="28"/>
          <w:szCs w:val="28"/>
        </w:rPr>
        <w:t>sql</w:t>
      </w:r>
      <w:proofErr w:type="spellEnd"/>
      <w:r>
        <w:rPr>
          <w:rFonts w:ascii="宋体" w:hAnsi="宋体" w:cs="宋体" w:hint="eastAsia"/>
          <w:bCs/>
          <w:sz w:val="28"/>
          <w:szCs w:val="28"/>
        </w:rPr>
        <w:t>语句如下所示：</w:t>
      </w:r>
    </w:p>
    <w:p w14:paraId="0F126E58" w14:textId="0B566683" w:rsidR="002D0F9C" w:rsidRPr="002D0F9C" w:rsidRDefault="002D0F9C" w:rsidP="002D0F9C">
      <w:pPr>
        <w:ind w:firstLine="0"/>
        <w:rPr>
          <w:rFonts w:ascii="宋体" w:hAnsi="宋体" w:cs="宋体" w:hint="eastAsia"/>
          <w:bCs/>
          <w:sz w:val="28"/>
          <w:szCs w:val="28"/>
        </w:rPr>
      </w:pPr>
      <w:r w:rsidRPr="002D0F9C">
        <w:rPr>
          <w:rFonts w:ascii="宋体" w:hAnsi="宋体" w:cs="宋体"/>
          <w:bCs/>
          <w:sz w:val="28"/>
          <w:szCs w:val="28"/>
        </w:rPr>
        <w:t xml:space="preserve">SELECT </w:t>
      </w:r>
      <w:proofErr w:type="spellStart"/>
      <w:r w:rsidRPr="002D0F9C">
        <w:rPr>
          <w:rFonts w:ascii="宋体" w:hAnsi="宋体" w:cs="宋体"/>
          <w:bCs/>
          <w:sz w:val="28"/>
          <w:szCs w:val="28"/>
        </w:rPr>
        <w:t>xq</w:t>
      </w:r>
      <w:proofErr w:type="spellEnd"/>
      <w:r w:rsidRPr="002D0F9C">
        <w:rPr>
          <w:rFonts w:ascii="宋体" w:hAnsi="宋体" w:cs="宋体"/>
          <w:bCs/>
          <w:sz w:val="28"/>
          <w:szCs w:val="28"/>
        </w:rPr>
        <w:t xml:space="preserve">, </w:t>
      </w:r>
      <w:proofErr w:type="spellStart"/>
      <w:r w:rsidRPr="002D0F9C">
        <w:rPr>
          <w:rFonts w:ascii="宋体" w:hAnsi="宋体" w:cs="宋体"/>
          <w:bCs/>
          <w:sz w:val="28"/>
          <w:szCs w:val="28"/>
        </w:rPr>
        <w:t>kh</w:t>
      </w:r>
      <w:proofErr w:type="spellEnd"/>
      <w:r w:rsidRPr="002D0F9C">
        <w:rPr>
          <w:rFonts w:ascii="宋体" w:hAnsi="宋体" w:cs="宋体"/>
          <w:bCs/>
          <w:sz w:val="28"/>
          <w:szCs w:val="28"/>
        </w:rPr>
        <w:t xml:space="preserve">, </w:t>
      </w:r>
      <w:proofErr w:type="spellStart"/>
      <w:r w:rsidRPr="002D0F9C">
        <w:rPr>
          <w:rFonts w:ascii="宋体" w:hAnsi="宋体" w:cs="宋体"/>
          <w:bCs/>
          <w:sz w:val="28"/>
          <w:szCs w:val="28"/>
        </w:rPr>
        <w:t>sksj</w:t>
      </w:r>
      <w:proofErr w:type="spellEnd"/>
      <w:r>
        <w:rPr>
          <w:rFonts w:ascii="宋体" w:hAnsi="宋体" w:cs="宋体" w:hint="eastAsia"/>
          <w:bCs/>
          <w:sz w:val="28"/>
          <w:szCs w:val="28"/>
        </w:rPr>
        <w:t xml:space="preserve"> </w:t>
      </w:r>
      <w:r w:rsidRPr="002D0F9C">
        <w:rPr>
          <w:rFonts w:ascii="宋体" w:hAnsi="宋体" w:cs="宋体"/>
          <w:bCs/>
          <w:sz w:val="28"/>
          <w:szCs w:val="28"/>
        </w:rPr>
        <w:t>FROM O</w:t>
      </w:r>
    </w:p>
    <w:p w14:paraId="08710776" w14:textId="236F5F8B" w:rsidR="002D0F9C" w:rsidRPr="0021421F" w:rsidRDefault="002D0F9C" w:rsidP="002D0F9C">
      <w:pPr>
        <w:ind w:firstLine="0"/>
        <w:rPr>
          <w:rFonts w:ascii="宋体" w:hAnsi="宋体" w:cs="宋体" w:hint="eastAsia"/>
          <w:bCs/>
          <w:sz w:val="28"/>
          <w:szCs w:val="28"/>
        </w:rPr>
      </w:pPr>
      <w:r w:rsidRPr="002D0F9C">
        <w:rPr>
          <w:rFonts w:ascii="宋体" w:hAnsi="宋体" w:cs="宋体"/>
          <w:bCs/>
          <w:sz w:val="28"/>
          <w:szCs w:val="28"/>
        </w:rPr>
        <w:t xml:space="preserve"> WHERE </w:t>
      </w:r>
      <w:proofErr w:type="spellStart"/>
      <w:r w:rsidRPr="002D0F9C">
        <w:rPr>
          <w:rFonts w:ascii="宋体" w:hAnsi="宋体" w:cs="宋体"/>
          <w:bCs/>
          <w:sz w:val="28"/>
          <w:szCs w:val="28"/>
        </w:rPr>
        <w:t>gh</w:t>
      </w:r>
      <w:proofErr w:type="spellEnd"/>
      <w:r w:rsidRPr="002D0F9C">
        <w:rPr>
          <w:rFonts w:ascii="宋体" w:hAnsi="宋体" w:cs="宋体"/>
          <w:bCs/>
          <w:sz w:val="28"/>
          <w:szCs w:val="28"/>
        </w:rPr>
        <w:t xml:space="preserve"> IN (</w:t>
      </w:r>
      <w:r w:rsidRPr="002D0F9C">
        <w:rPr>
          <w:rFonts w:ascii="宋体" w:hAnsi="宋体" w:cs="宋体" w:hint="eastAsia"/>
          <w:bCs/>
          <w:sz w:val="28"/>
          <w:szCs w:val="28"/>
        </w:rPr>
        <w:t xml:space="preserve">SELECT </w:t>
      </w:r>
      <w:proofErr w:type="spellStart"/>
      <w:r w:rsidRPr="002D0F9C">
        <w:rPr>
          <w:rFonts w:ascii="宋体" w:hAnsi="宋体" w:cs="宋体" w:hint="eastAsia"/>
          <w:bCs/>
          <w:sz w:val="28"/>
          <w:szCs w:val="28"/>
        </w:rPr>
        <w:t>gh</w:t>
      </w:r>
      <w:proofErr w:type="spellEnd"/>
      <w:r w:rsidRPr="002D0F9C">
        <w:rPr>
          <w:rFonts w:ascii="宋体" w:hAnsi="宋体" w:cs="宋体" w:hint="eastAsia"/>
          <w:bCs/>
          <w:sz w:val="28"/>
          <w:szCs w:val="28"/>
        </w:rPr>
        <w:t xml:space="preserve"> FROM T WHERE </w:t>
      </w:r>
      <w:proofErr w:type="spellStart"/>
      <w:r w:rsidRPr="002D0F9C">
        <w:rPr>
          <w:rFonts w:ascii="宋体" w:hAnsi="宋体" w:cs="宋体" w:hint="eastAsia"/>
          <w:bCs/>
          <w:sz w:val="28"/>
          <w:szCs w:val="28"/>
        </w:rPr>
        <w:t>xm</w:t>
      </w:r>
      <w:proofErr w:type="spellEnd"/>
      <w:r w:rsidRPr="002D0F9C">
        <w:rPr>
          <w:rFonts w:ascii="宋体" w:hAnsi="宋体" w:cs="宋体" w:hint="eastAsia"/>
          <w:bCs/>
          <w:sz w:val="28"/>
          <w:szCs w:val="28"/>
        </w:rPr>
        <w:t xml:space="preserve"> = '马小红'</w:t>
      </w:r>
      <w:r w:rsidRPr="002D0F9C">
        <w:rPr>
          <w:rFonts w:ascii="宋体" w:hAnsi="宋体" w:cs="宋体"/>
          <w:bCs/>
          <w:sz w:val="28"/>
          <w:szCs w:val="28"/>
        </w:rPr>
        <w:t>);</w:t>
      </w:r>
    </w:p>
    <w:p w14:paraId="5E78BF28" w14:textId="42FCEB68" w:rsidR="0021421F" w:rsidRDefault="00F414A8">
      <w:pPr>
        <w:ind w:firstLine="0"/>
        <w:rPr>
          <w:rFonts w:ascii="宋体" w:hAnsi="宋体" w:cs="宋体" w:hint="eastAsia"/>
          <w:bCs/>
          <w:sz w:val="28"/>
          <w:szCs w:val="28"/>
        </w:rPr>
      </w:pPr>
      <w:r>
        <w:rPr>
          <w:rFonts w:ascii="宋体" w:hAnsi="宋体" w:cs="宋体" w:hint="eastAsia"/>
          <w:bCs/>
          <w:sz w:val="28"/>
          <w:szCs w:val="28"/>
        </w:rPr>
        <w:t>第三种是用关系词exists查询，如下所示：</w:t>
      </w:r>
    </w:p>
    <w:p w14:paraId="0092D689" w14:textId="74DEE342" w:rsidR="00F414A8" w:rsidRPr="00F414A8" w:rsidRDefault="00F414A8" w:rsidP="00F414A8">
      <w:pPr>
        <w:ind w:firstLine="0"/>
        <w:rPr>
          <w:rFonts w:ascii="宋体" w:hAnsi="宋体" w:cs="宋体" w:hint="eastAsia"/>
          <w:bCs/>
          <w:sz w:val="28"/>
          <w:szCs w:val="28"/>
        </w:rPr>
      </w:pPr>
      <w:r w:rsidRPr="00F414A8">
        <w:rPr>
          <w:rFonts w:ascii="宋体" w:hAnsi="宋体" w:cs="宋体"/>
          <w:bCs/>
          <w:sz w:val="28"/>
          <w:szCs w:val="28"/>
        </w:rPr>
        <w:t xml:space="preserve">SELECT </w:t>
      </w:r>
      <w:proofErr w:type="spellStart"/>
      <w:r w:rsidRPr="00F414A8">
        <w:rPr>
          <w:rFonts w:ascii="宋体" w:hAnsi="宋体" w:cs="宋体"/>
          <w:bCs/>
          <w:sz w:val="28"/>
          <w:szCs w:val="28"/>
        </w:rPr>
        <w:t>xq</w:t>
      </w:r>
      <w:proofErr w:type="spellEnd"/>
      <w:r w:rsidRPr="00F414A8">
        <w:rPr>
          <w:rFonts w:ascii="宋体" w:hAnsi="宋体" w:cs="宋体"/>
          <w:bCs/>
          <w:sz w:val="28"/>
          <w:szCs w:val="28"/>
        </w:rPr>
        <w:t xml:space="preserve">, </w:t>
      </w:r>
      <w:proofErr w:type="spellStart"/>
      <w:r w:rsidRPr="00F414A8">
        <w:rPr>
          <w:rFonts w:ascii="宋体" w:hAnsi="宋体" w:cs="宋体"/>
          <w:bCs/>
          <w:sz w:val="28"/>
          <w:szCs w:val="28"/>
        </w:rPr>
        <w:t>kh</w:t>
      </w:r>
      <w:proofErr w:type="spellEnd"/>
      <w:r w:rsidRPr="00F414A8">
        <w:rPr>
          <w:rFonts w:ascii="宋体" w:hAnsi="宋体" w:cs="宋体"/>
          <w:bCs/>
          <w:sz w:val="28"/>
          <w:szCs w:val="28"/>
        </w:rPr>
        <w:t xml:space="preserve">, </w:t>
      </w:r>
      <w:proofErr w:type="spellStart"/>
      <w:r w:rsidRPr="00F414A8">
        <w:rPr>
          <w:rFonts w:ascii="宋体" w:hAnsi="宋体" w:cs="宋体"/>
          <w:bCs/>
          <w:sz w:val="28"/>
          <w:szCs w:val="28"/>
        </w:rPr>
        <w:t>sksj</w:t>
      </w:r>
      <w:proofErr w:type="spellEnd"/>
      <w:r>
        <w:rPr>
          <w:rFonts w:ascii="宋体" w:hAnsi="宋体" w:cs="宋体" w:hint="eastAsia"/>
          <w:bCs/>
          <w:sz w:val="28"/>
          <w:szCs w:val="28"/>
        </w:rPr>
        <w:t xml:space="preserve"> </w:t>
      </w:r>
      <w:r w:rsidRPr="00F414A8">
        <w:rPr>
          <w:rFonts w:ascii="宋体" w:hAnsi="宋体" w:cs="宋体"/>
          <w:bCs/>
          <w:sz w:val="28"/>
          <w:szCs w:val="28"/>
        </w:rPr>
        <w:t>FROM O</w:t>
      </w:r>
    </w:p>
    <w:p w14:paraId="5362A2CE" w14:textId="446F98FA" w:rsidR="00F414A8" w:rsidRPr="0021421F" w:rsidRDefault="00F414A8" w:rsidP="00F414A8">
      <w:pPr>
        <w:ind w:firstLine="0"/>
        <w:rPr>
          <w:rFonts w:ascii="宋体" w:hAnsi="宋体" w:cs="宋体" w:hint="eastAsia"/>
          <w:bCs/>
          <w:sz w:val="28"/>
          <w:szCs w:val="28"/>
        </w:rPr>
      </w:pPr>
      <w:r w:rsidRPr="00F414A8">
        <w:rPr>
          <w:rFonts w:ascii="宋体" w:hAnsi="宋体" w:cs="宋体"/>
          <w:bCs/>
          <w:sz w:val="28"/>
          <w:szCs w:val="28"/>
        </w:rPr>
        <w:t xml:space="preserve"> WHERE EXISTS (SELECT * FROM T</w:t>
      </w:r>
      <w:r>
        <w:rPr>
          <w:rFonts w:ascii="宋体" w:hAnsi="宋体" w:cs="宋体" w:hint="eastAsia"/>
          <w:bCs/>
          <w:sz w:val="28"/>
          <w:szCs w:val="28"/>
        </w:rPr>
        <w:t xml:space="preserve"> </w:t>
      </w:r>
      <w:r w:rsidRPr="00F414A8">
        <w:rPr>
          <w:rFonts w:ascii="宋体" w:hAnsi="宋体" w:cs="宋体" w:hint="eastAsia"/>
          <w:bCs/>
          <w:sz w:val="28"/>
          <w:szCs w:val="28"/>
        </w:rPr>
        <w:t xml:space="preserve">WHERE T.gh = O.gh AND </w:t>
      </w:r>
      <w:proofErr w:type="spellStart"/>
      <w:r w:rsidRPr="00F414A8">
        <w:rPr>
          <w:rFonts w:ascii="宋体" w:hAnsi="宋体" w:cs="宋体" w:hint="eastAsia"/>
          <w:bCs/>
          <w:sz w:val="28"/>
          <w:szCs w:val="28"/>
        </w:rPr>
        <w:t>T.xm</w:t>
      </w:r>
      <w:proofErr w:type="spellEnd"/>
      <w:r w:rsidRPr="00F414A8">
        <w:rPr>
          <w:rFonts w:ascii="宋体" w:hAnsi="宋体" w:cs="宋体" w:hint="eastAsia"/>
          <w:bCs/>
          <w:sz w:val="28"/>
          <w:szCs w:val="28"/>
        </w:rPr>
        <w:t xml:space="preserve"> = '马小红'</w:t>
      </w:r>
      <w:r w:rsidRPr="00F414A8">
        <w:rPr>
          <w:rFonts w:ascii="宋体" w:hAnsi="宋体" w:cs="宋体"/>
          <w:bCs/>
          <w:sz w:val="28"/>
          <w:szCs w:val="28"/>
        </w:rPr>
        <w:t>);</w:t>
      </w:r>
    </w:p>
    <w:p w14:paraId="1183A9CA" w14:textId="261788F7" w:rsidR="0021421F" w:rsidRDefault="00664F50">
      <w:pPr>
        <w:ind w:firstLine="0"/>
        <w:rPr>
          <w:rFonts w:ascii="宋体" w:hAnsi="宋体" w:cs="宋体" w:hint="eastAsia"/>
          <w:bCs/>
          <w:sz w:val="28"/>
          <w:szCs w:val="28"/>
        </w:rPr>
      </w:pPr>
      <w:r>
        <w:rPr>
          <w:rFonts w:ascii="宋体" w:hAnsi="宋体" w:cs="宋体" w:hint="eastAsia"/>
          <w:bCs/>
          <w:sz w:val="28"/>
          <w:szCs w:val="28"/>
        </w:rPr>
        <w:t>最后一种则是将两张比较进行“合并”，即JOIN链接。</w:t>
      </w:r>
    </w:p>
    <w:p w14:paraId="52FDFC50" w14:textId="44C0392D" w:rsidR="00664F50" w:rsidRPr="00664F50" w:rsidRDefault="00664F50" w:rsidP="00664F50">
      <w:pPr>
        <w:ind w:firstLine="0"/>
        <w:rPr>
          <w:rFonts w:ascii="宋体" w:hAnsi="宋体" w:cs="宋体" w:hint="eastAsia"/>
          <w:bCs/>
          <w:sz w:val="28"/>
          <w:szCs w:val="28"/>
        </w:rPr>
      </w:pPr>
      <w:r w:rsidRPr="00664F50">
        <w:rPr>
          <w:rFonts w:ascii="宋体" w:hAnsi="宋体" w:cs="宋体"/>
          <w:bCs/>
          <w:sz w:val="28"/>
          <w:szCs w:val="28"/>
        </w:rPr>
        <w:t xml:space="preserve">SELECT </w:t>
      </w:r>
      <w:proofErr w:type="spellStart"/>
      <w:r w:rsidRPr="00664F50">
        <w:rPr>
          <w:rFonts w:ascii="宋体" w:hAnsi="宋体" w:cs="宋体"/>
          <w:bCs/>
          <w:sz w:val="28"/>
          <w:szCs w:val="28"/>
        </w:rPr>
        <w:t>O.xq</w:t>
      </w:r>
      <w:proofErr w:type="spellEnd"/>
      <w:r w:rsidRPr="00664F50">
        <w:rPr>
          <w:rFonts w:ascii="宋体" w:hAnsi="宋体" w:cs="宋体"/>
          <w:bCs/>
          <w:sz w:val="28"/>
          <w:szCs w:val="28"/>
        </w:rPr>
        <w:t xml:space="preserve">, O.kh, </w:t>
      </w:r>
      <w:proofErr w:type="spellStart"/>
      <w:r w:rsidRPr="00664F50">
        <w:rPr>
          <w:rFonts w:ascii="宋体" w:hAnsi="宋体" w:cs="宋体"/>
          <w:bCs/>
          <w:sz w:val="28"/>
          <w:szCs w:val="28"/>
        </w:rPr>
        <w:t>O.sksj</w:t>
      </w:r>
      <w:proofErr w:type="spellEnd"/>
      <w:r>
        <w:rPr>
          <w:rFonts w:ascii="宋体" w:hAnsi="宋体" w:cs="宋体" w:hint="eastAsia"/>
          <w:bCs/>
          <w:sz w:val="28"/>
          <w:szCs w:val="28"/>
        </w:rPr>
        <w:t xml:space="preserve"> </w:t>
      </w:r>
      <w:r w:rsidRPr="00664F50">
        <w:rPr>
          <w:rFonts w:ascii="宋体" w:hAnsi="宋体" w:cs="宋体"/>
          <w:bCs/>
          <w:sz w:val="28"/>
          <w:szCs w:val="28"/>
        </w:rPr>
        <w:t>FROM O</w:t>
      </w:r>
    </w:p>
    <w:p w14:paraId="74C56C7D" w14:textId="62C98F53" w:rsidR="00664F50" w:rsidRPr="00664F50" w:rsidRDefault="00664F50" w:rsidP="00664F50">
      <w:pPr>
        <w:ind w:firstLine="0"/>
        <w:rPr>
          <w:rFonts w:ascii="宋体" w:hAnsi="宋体" w:cs="宋体" w:hint="eastAsia"/>
          <w:bCs/>
          <w:sz w:val="28"/>
          <w:szCs w:val="28"/>
        </w:rPr>
      </w:pPr>
      <w:r w:rsidRPr="00664F50">
        <w:rPr>
          <w:rFonts w:ascii="宋体" w:hAnsi="宋体" w:cs="宋体" w:hint="eastAsia"/>
          <w:bCs/>
          <w:sz w:val="28"/>
          <w:szCs w:val="28"/>
        </w:rPr>
        <w:t xml:space="preserve"> JOIN T ON O.gh = T.gh </w:t>
      </w:r>
    </w:p>
    <w:p w14:paraId="1F18AFF1" w14:textId="1D5E5E93" w:rsidR="00664F50" w:rsidRDefault="00664F50" w:rsidP="00664F50">
      <w:pPr>
        <w:ind w:firstLineChars="100" w:firstLine="280"/>
        <w:rPr>
          <w:rFonts w:ascii="宋体" w:hAnsi="宋体" w:cs="宋体" w:hint="eastAsia"/>
          <w:bCs/>
          <w:sz w:val="28"/>
          <w:szCs w:val="28"/>
        </w:rPr>
      </w:pPr>
      <w:r w:rsidRPr="00664F50">
        <w:rPr>
          <w:rFonts w:ascii="宋体" w:hAnsi="宋体" w:cs="宋体" w:hint="eastAsia"/>
          <w:bCs/>
          <w:sz w:val="28"/>
          <w:szCs w:val="28"/>
        </w:rPr>
        <w:t xml:space="preserve">WHERE </w:t>
      </w:r>
      <w:proofErr w:type="spellStart"/>
      <w:r w:rsidRPr="00664F50">
        <w:rPr>
          <w:rFonts w:ascii="宋体" w:hAnsi="宋体" w:cs="宋体" w:hint="eastAsia"/>
          <w:bCs/>
          <w:sz w:val="28"/>
          <w:szCs w:val="28"/>
        </w:rPr>
        <w:t>T.xm</w:t>
      </w:r>
      <w:proofErr w:type="spellEnd"/>
      <w:r w:rsidRPr="00664F50">
        <w:rPr>
          <w:rFonts w:ascii="宋体" w:hAnsi="宋体" w:cs="宋体" w:hint="eastAsia"/>
          <w:bCs/>
          <w:sz w:val="28"/>
          <w:szCs w:val="28"/>
        </w:rPr>
        <w:t xml:space="preserve"> = '马小红';</w:t>
      </w:r>
    </w:p>
    <w:p w14:paraId="3ED3B8B5" w14:textId="47D6AB4C" w:rsidR="004F34B3" w:rsidRPr="0021421F" w:rsidRDefault="004F34B3" w:rsidP="00664F50">
      <w:pPr>
        <w:ind w:firstLineChars="100" w:firstLine="280"/>
        <w:rPr>
          <w:rFonts w:ascii="宋体" w:hAnsi="宋体" w:cs="宋体" w:hint="eastAsia"/>
          <w:bCs/>
          <w:sz w:val="28"/>
          <w:szCs w:val="28"/>
        </w:rPr>
      </w:pPr>
      <w:r>
        <w:rPr>
          <w:rFonts w:ascii="宋体" w:hAnsi="宋体" w:cs="宋体" w:hint="eastAsia"/>
          <w:bCs/>
          <w:sz w:val="28"/>
          <w:szCs w:val="28"/>
        </w:rPr>
        <w:t>运行结果皆为：</w:t>
      </w:r>
    </w:p>
    <w:p w14:paraId="65069ADE" w14:textId="281754F7" w:rsidR="0021421F" w:rsidRPr="0021421F" w:rsidRDefault="00CF2499" w:rsidP="004F34B3">
      <w:pPr>
        <w:ind w:firstLine="0"/>
        <w:jc w:val="center"/>
        <w:rPr>
          <w:rFonts w:ascii="宋体" w:hAnsi="宋体" w:cs="宋体" w:hint="eastAsia"/>
          <w:bCs/>
          <w:sz w:val="28"/>
          <w:szCs w:val="28"/>
        </w:rPr>
      </w:pPr>
      <w:r>
        <w:rPr>
          <w:noProof/>
        </w:rPr>
        <w:pict w14:anchorId="700860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9pt;height:108.45pt;visibility:visible;mso-wrap-style:square">
            <v:imagedata r:id="rId8" o:title=""/>
          </v:shape>
        </w:pict>
      </w:r>
    </w:p>
    <w:p w14:paraId="702BFAEC" w14:textId="42680499" w:rsidR="0021421F" w:rsidRPr="0021421F" w:rsidRDefault="0021421F">
      <w:pPr>
        <w:ind w:firstLine="0"/>
        <w:rPr>
          <w:rFonts w:ascii="宋体" w:hAnsi="宋体" w:cs="宋体" w:hint="eastAsia"/>
          <w:sz w:val="28"/>
          <w:szCs w:val="28"/>
        </w:rPr>
      </w:pPr>
      <w:r w:rsidRPr="0021421F">
        <w:rPr>
          <w:rFonts w:ascii="宋体" w:hAnsi="宋体" w:cs="宋体" w:hint="eastAsia"/>
          <w:bCs/>
          <w:sz w:val="28"/>
          <w:szCs w:val="28"/>
        </w:rPr>
        <w:t>（1）</w:t>
      </w:r>
      <w:r>
        <w:rPr>
          <w:rFonts w:ascii="宋体" w:hAnsi="宋体" w:cs="宋体" w:hint="eastAsia"/>
          <w:bCs/>
          <w:sz w:val="28"/>
          <w:szCs w:val="28"/>
        </w:rPr>
        <w:t>验证</w:t>
      </w:r>
      <w:r w:rsidRPr="0021421F">
        <w:rPr>
          <w:rFonts w:ascii="宋体" w:hAnsi="宋体" w:cs="宋体" w:hint="eastAsia"/>
          <w:sz w:val="28"/>
          <w:szCs w:val="28"/>
        </w:rPr>
        <w:t>在1000万个以上记录时在索引和不索引时的查询时间区别：</w:t>
      </w:r>
    </w:p>
    <w:p w14:paraId="30AFF6A2" w14:textId="4BFB22A8" w:rsidR="0021421F" w:rsidRDefault="0021421F" w:rsidP="00D8282A">
      <w:pPr>
        <w:ind w:firstLine="576"/>
        <w:jc w:val="center"/>
        <w:rPr>
          <w:rFonts w:ascii="宋体" w:hAnsi="宋体" w:cs="宋体" w:hint="eastAsia"/>
          <w:sz w:val="28"/>
          <w:szCs w:val="28"/>
        </w:rPr>
      </w:pPr>
      <w:r w:rsidRPr="0021421F">
        <w:rPr>
          <w:rFonts w:ascii="宋体" w:hAnsi="宋体" w:cs="宋体" w:hint="eastAsia"/>
          <w:sz w:val="28"/>
          <w:szCs w:val="28"/>
        </w:rPr>
        <w:t>我选</w:t>
      </w:r>
      <w:r w:rsidR="00810E9A">
        <w:rPr>
          <w:rFonts w:ascii="宋体" w:hAnsi="宋体" w:cs="宋体" w:hint="eastAsia"/>
          <w:sz w:val="28"/>
          <w:szCs w:val="28"/>
        </w:rPr>
        <w:t>用的是S表作为基础表格进行扩容、查询。为了不影响后续S表的正常使用，我将S表复制了一份，作为新的</w:t>
      </w:r>
      <w:proofErr w:type="spellStart"/>
      <w:r w:rsidR="00810E9A">
        <w:rPr>
          <w:rFonts w:ascii="宋体" w:hAnsi="宋体" w:cs="宋体" w:hint="eastAsia"/>
          <w:sz w:val="28"/>
          <w:szCs w:val="28"/>
        </w:rPr>
        <w:t>S_new</w:t>
      </w:r>
      <w:proofErr w:type="spellEnd"/>
      <w:r w:rsidR="00810E9A">
        <w:rPr>
          <w:rFonts w:ascii="宋体" w:hAnsi="宋体" w:cs="宋体" w:hint="eastAsia"/>
          <w:sz w:val="28"/>
          <w:szCs w:val="28"/>
        </w:rPr>
        <w:t>表，用于实验。经过在网上查了一些文章，发现可以通过复制追加的办法，用指</w:t>
      </w:r>
      <w:r w:rsidR="00810E9A">
        <w:rPr>
          <w:rFonts w:ascii="宋体" w:hAnsi="宋体" w:cs="宋体" w:hint="eastAsia"/>
          <w:sz w:val="28"/>
          <w:szCs w:val="28"/>
        </w:rPr>
        <w:lastRenderedPageBreak/>
        <w:t>数级的次数即可生成一个记录数超过1000w次的表。由于初始记录数为7，经计算可得7*2</w:t>
      </w:r>
      <w:r w:rsidR="00810E9A" w:rsidRPr="00810E9A">
        <w:rPr>
          <w:rFonts w:ascii="宋体" w:hAnsi="宋体" w:cs="宋体" w:hint="eastAsia"/>
          <w:sz w:val="28"/>
          <w:szCs w:val="28"/>
          <w:vertAlign w:val="superscript"/>
        </w:rPr>
        <w:t>21</w:t>
      </w:r>
      <w:r w:rsidR="00810E9A">
        <w:rPr>
          <w:rFonts w:ascii="宋体" w:hAnsi="宋体" w:cs="宋体" w:hint="eastAsia"/>
          <w:sz w:val="28"/>
          <w:szCs w:val="28"/>
        </w:rPr>
        <w:t>次就已经&gt;1000w了，所以循环只需要21次即可。这边有一个while语句在外层即可。具体的</w:t>
      </w:r>
      <w:proofErr w:type="spellStart"/>
      <w:r w:rsidR="00810E9A">
        <w:rPr>
          <w:rFonts w:ascii="宋体" w:hAnsi="宋体" w:cs="宋体" w:hint="eastAsia"/>
          <w:sz w:val="28"/>
          <w:szCs w:val="28"/>
        </w:rPr>
        <w:t>sql</w:t>
      </w:r>
      <w:proofErr w:type="spellEnd"/>
      <w:r w:rsidR="00810E9A">
        <w:rPr>
          <w:rFonts w:ascii="宋体" w:hAnsi="宋体" w:cs="宋体" w:hint="eastAsia"/>
          <w:sz w:val="28"/>
          <w:szCs w:val="28"/>
        </w:rPr>
        <w:t>语句如下图所示：</w:t>
      </w:r>
      <w:r w:rsidR="00810E9A">
        <w:rPr>
          <w:rFonts w:ascii="宋体" w:hAnsi="宋体" w:cs="宋体"/>
          <w:sz w:val="28"/>
          <w:szCs w:val="28"/>
        </w:rPr>
        <w:br/>
      </w:r>
      <w:r w:rsidR="00CF2499">
        <w:rPr>
          <w:noProof/>
        </w:rPr>
        <w:pict w14:anchorId="41FA9AE0">
          <v:shape id="_x0000_i1026" type="#_x0000_t75" style="width:287.55pt;height:109.85pt;visibility:visible;mso-wrap-style:square">
            <v:imagedata r:id="rId9" o:title=""/>
          </v:shape>
        </w:pict>
      </w:r>
    </w:p>
    <w:p w14:paraId="5C72DE24" w14:textId="158BDE09" w:rsidR="00D8282A" w:rsidRDefault="00D8282A" w:rsidP="00810E9A">
      <w:pPr>
        <w:ind w:firstLine="576"/>
        <w:rPr>
          <w:rFonts w:ascii="宋体" w:hAnsi="宋体" w:cs="宋体" w:hint="eastAsia"/>
          <w:sz w:val="28"/>
          <w:szCs w:val="28"/>
        </w:rPr>
      </w:pPr>
      <w:r>
        <w:rPr>
          <w:rFonts w:ascii="宋体" w:hAnsi="宋体" w:cs="宋体" w:hint="eastAsia"/>
          <w:sz w:val="28"/>
          <w:szCs w:val="28"/>
        </w:rPr>
        <w:t>执行后，观察结果，已成功创建。</w:t>
      </w:r>
    </w:p>
    <w:p w14:paraId="159C015C" w14:textId="1503EF67" w:rsidR="00810E9A" w:rsidRDefault="00CF2499" w:rsidP="00D8282A">
      <w:pPr>
        <w:ind w:firstLine="576"/>
        <w:jc w:val="center"/>
        <w:rPr>
          <w:noProof/>
        </w:rPr>
      </w:pPr>
      <w:r>
        <w:rPr>
          <w:noProof/>
        </w:rPr>
        <w:pict w14:anchorId="2AA37B7A">
          <v:shape id="_x0000_i1027" type="#_x0000_t75" style="width:98.3pt;height:133.85pt;visibility:visible;mso-wrap-style:square">
            <v:imagedata r:id="rId10" o:title=""/>
          </v:shape>
        </w:pict>
      </w:r>
    </w:p>
    <w:p w14:paraId="585811CD" w14:textId="42728DEA" w:rsidR="00D8282A" w:rsidRDefault="00D8282A" w:rsidP="00D8282A">
      <w:pPr>
        <w:ind w:firstLine="576"/>
        <w:rPr>
          <w:rFonts w:ascii="宋体" w:hAnsi="宋体" w:cs="宋体" w:hint="eastAsia"/>
          <w:sz w:val="28"/>
          <w:szCs w:val="28"/>
        </w:rPr>
      </w:pPr>
      <w:r w:rsidRPr="00D8282A">
        <w:rPr>
          <w:rFonts w:ascii="宋体" w:hAnsi="宋体" w:cs="宋体" w:hint="eastAsia"/>
          <w:sz w:val="28"/>
          <w:szCs w:val="28"/>
        </w:rPr>
        <w:t>先来</w:t>
      </w:r>
      <w:r>
        <w:rPr>
          <w:rFonts w:ascii="宋体" w:hAnsi="宋体" w:cs="宋体" w:hint="eastAsia"/>
          <w:sz w:val="28"/>
          <w:szCs w:val="28"/>
        </w:rPr>
        <w:t>测试没有索引的时候，</w:t>
      </w:r>
      <w:proofErr w:type="spellStart"/>
      <w:r>
        <w:rPr>
          <w:rFonts w:ascii="宋体" w:hAnsi="宋体" w:cs="宋体" w:hint="eastAsia"/>
          <w:sz w:val="28"/>
          <w:szCs w:val="28"/>
        </w:rPr>
        <w:t>sql</w:t>
      </w:r>
      <w:proofErr w:type="spellEnd"/>
      <w:r>
        <w:rPr>
          <w:rFonts w:ascii="宋体" w:hAnsi="宋体" w:cs="宋体" w:hint="eastAsia"/>
          <w:sz w:val="28"/>
          <w:szCs w:val="28"/>
        </w:rPr>
        <w:t>语句如下：</w:t>
      </w:r>
    </w:p>
    <w:p w14:paraId="07A6212A" w14:textId="038F8B7B" w:rsidR="00D8282A" w:rsidRPr="0021421F" w:rsidRDefault="00CF2499" w:rsidP="00D8282A">
      <w:pPr>
        <w:jc w:val="center"/>
        <w:rPr>
          <w:rFonts w:ascii="宋体" w:hAnsi="宋体" w:cs="宋体" w:hint="eastAsia"/>
          <w:sz w:val="28"/>
          <w:szCs w:val="28"/>
        </w:rPr>
      </w:pPr>
      <w:r>
        <w:rPr>
          <w:noProof/>
        </w:rPr>
        <w:pict w14:anchorId="09E3F05F">
          <v:shape id="_x0000_i1028" type="#_x0000_t75" style="width:192pt;height:85.4pt;visibility:visible;mso-wrap-style:square">
            <v:imagedata r:id="rId11" o:title=""/>
          </v:shape>
        </w:pict>
      </w:r>
    </w:p>
    <w:p w14:paraId="3579AC40" w14:textId="788DC257" w:rsidR="0021421F" w:rsidRPr="0021421F" w:rsidRDefault="0021421F" w:rsidP="0021421F">
      <w:pPr>
        <w:ind w:firstLineChars="200" w:firstLine="560"/>
        <w:rPr>
          <w:rFonts w:ascii="宋体" w:hAnsi="宋体" w:cs="宋体" w:hint="eastAsia"/>
          <w:sz w:val="28"/>
          <w:szCs w:val="28"/>
        </w:rPr>
      </w:pPr>
      <w:r w:rsidRPr="0021421F">
        <w:rPr>
          <w:rFonts w:ascii="宋体" w:hAnsi="宋体" w:cs="宋体" w:hint="eastAsia"/>
          <w:sz w:val="28"/>
          <w:szCs w:val="28"/>
        </w:rPr>
        <w:t>没有索引的时候，</w:t>
      </w:r>
      <w:r>
        <w:rPr>
          <w:rFonts w:ascii="宋体" w:hAnsi="宋体" w:cs="宋体" w:hint="eastAsia"/>
          <w:sz w:val="28"/>
          <w:szCs w:val="28"/>
        </w:rPr>
        <w:t>查询的时间为5781ms</w:t>
      </w:r>
    </w:p>
    <w:p w14:paraId="682BA36F" w14:textId="6D5CBD3C" w:rsidR="0021421F" w:rsidRDefault="00CF2499">
      <w:pPr>
        <w:ind w:firstLine="0"/>
        <w:rPr>
          <w:rFonts w:ascii="宋体" w:hAnsi="宋体" w:cs="宋体" w:hint="eastAsia"/>
          <w:b/>
          <w:sz w:val="28"/>
          <w:szCs w:val="28"/>
        </w:rPr>
      </w:pPr>
      <w:r>
        <w:rPr>
          <w:noProof/>
        </w:rPr>
        <w:pict w14:anchorId="3458E422">
          <v:shape id="图片 1" o:spid="_x0000_i1029" type="#_x0000_t75" style="width:414.9pt;height:63.7pt;visibility:visible;mso-wrap-style:square">
            <v:imagedata r:id="rId12" o:title=""/>
          </v:shape>
        </w:pict>
      </w:r>
    </w:p>
    <w:p w14:paraId="2E68BB20" w14:textId="08589215" w:rsidR="00D8282A" w:rsidRDefault="00D8282A" w:rsidP="0021421F">
      <w:pPr>
        <w:ind w:firstLineChars="200" w:firstLine="560"/>
        <w:rPr>
          <w:rFonts w:ascii="宋体" w:hAnsi="宋体" w:cs="宋体" w:hint="eastAsia"/>
          <w:sz w:val="28"/>
          <w:szCs w:val="28"/>
        </w:rPr>
      </w:pPr>
      <w:r>
        <w:rPr>
          <w:rFonts w:ascii="宋体" w:hAnsi="宋体" w:cs="宋体" w:hint="eastAsia"/>
          <w:sz w:val="28"/>
          <w:szCs w:val="28"/>
        </w:rPr>
        <w:t>加入索引查询的语句如下所示：</w:t>
      </w:r>
    </w:p>
    <w:p w14:paraId="270D2F20" w14:textId="69DABF73" w:rsidR="00D8282A" w:rsidRDefault="00750BD9" w:rsidP="0021421F">
      <w:pPr>
        <w:ind w:firstLineChars="200" w:firstLine="560"/>
        <w:rPr>
          <w:rFonts w:ascii="宋体" w:hAnsi="宋体" w:cs="宋体" w:hint="eastAsia"/>
          <w:sz w:val="28"/>
          <w:szCs w:val="28"/>
        </w:rPr>
      </w:pPr>
      <w:r w:rsidRPr="00750BD9">
        <w:rPr>
          <w:rFonts w:ascii="宋体" w:hAnsi="宋体" w:cs="宋体"/>
          <w:sz w:val="28"/>
          <w:szCs w:val="28"/>
        </w:rPr>
        <w:t xml:space="preserve">CREATE INDEX </w:t>
      </w:r>
      <w:proofErr w:type="spellStart"/>
      <w:r w:rsidRPr="00750BD9">
        <w:rPr>
          <w:rFonts w:ascii="宋体" w:hAnsi="宋体" w:cs="宋体"/>
          <w:sz w:val="28"/>
          <w:szCs w:val="28"/>
        </w:rPr>
        <w:t>idx_test_xm</w:t>
      </w:r>
      <w:proofErr w:type="spellEnd"/>
      <w:r w:rsidRPr="00750BD9">
        <w:rPr>
          <w:rFonts w:ascii="宋体" w:hAnsi="宋体" w:cs="宋体"/>
          <w:sz w:val="28"/>
          <w:szCs w:val="28"/>
        </w:rPr>
        <w:t xml:space="preserve"> ON </w:t>
      </w:r>
      <w:proofErr w:type="spellStart"/>
      <w:r w:rsidRPr="00750BD9">
        <w:rPr>
          <w:rFonts w:ascii="宋体" w:hAnsi="宋体" w:cs="宋体"/>
          <w:sz w:val="28"/>
          <w:szCs w:val="28"/>
        </w:rPr>
        <w:t>S_</w:t>
      </w:r>
      <w:r>
        <w:rPr>
          <w:rFonts w:ascii="宋体" w:hAnsi="宋体" w:cs="宋体" w:hint="eastAsia"/>
          <w:sz w:val="28"/>
          <w:szCs w:val="28"/>
        </w:rPr>
        <w:t>new</w:t>
      </w:r>
      <w:proofErr w:type="spellEnd"/>
      <w:r w:rsidRPr="00750BD9">
        <w:rPr>
          <w:rFonts w:ascii="宋体" w:hAnsi="宋体" w:cs="宋体"/>
          <w:sz w:val="28"/>
          <w:szCs w:val="28"/>
        </w:rPr>
        <w:t>(</w:t>
      </w:r>
      <w:proofErr w:type="spellStart"/>
      <w:r w:rsidRPr="00750BD9">
        <w:rPr>
          <w:rFonts w:ascii="宋体" w:hAnsi="宋体" w:cs="宋体"/>
          <w:sz w:val="28"/>
          <w:szCs w:val="28"/>
        </w:rPr>
        <w:t>xm</w:t>
      </w:r>
      <w:proofErr w:type="spellEnd"/>
      <w:r w:rsidRPr="00750BD9">
        <w:rPr>
          <w:rFonts w:ascii="宋体" w:hAnsi="宋体" w:cs="宋体"/>
          <w:sz w:val="28"/>
          <w:szCs w:val="28"/>
        </w:rPr>
        <w:t>);</w:t>
      </w:r>
    </w:p>
    <w:p w14:paraId="78ECC8D3" w14:textId="1B15CD11" w:rsidR="0021421F" w:rsidRPr="0021421F" w:rsidRDefault="0021421F" w:rsidP="0021421F">
      <w:pPr>
        <w:ind w:firstLineChars="200" w:firstLine="560"/>
        <w:rPr>
          <w:rFonts w:ascii="宋体" w:hAnsi="宋体" w:cs="宋体" w:hint="eastAsia"/>
          <w:sz w:val="28"/>
          <w:szCs w:val="28"/>
        </w:rPr>
      </w:pPr>
      <w:r w:rsidRPr="0021421F">
        <w:rPr>
          <w:rFonts w:ascii="宋体" w:hAnsi="宋体" w:cs="宋体" w:hint="eastAsia"/>
          <w:sz w:val="28"/>
          <w:szCs w:val="28"/>
        </w:rPr>
        <w:lastRenderedPageBreak/>
        <w:t>而</w:t>
      </w:r>
      <w:r>
        <w:rPr>
          <w:rFonts w:ascii="宋体" w:hAnsi="宋体" w:cs="宋体" w:hint="eastAsia"/>
          <w:sz w:val="28"/>
          <w:szCs w:val="28"/>
        </w:rPr>
        <w:t>加入了索引之后，查询的时间为5250ms</w:t>
      </w:r>
    </w:p>
    <w:p w14:paraId="33794624" w14:textId="3C458684" w:rsidR="0021421F" w:rsidRDefault="00CF2499">
      <w:pPr>
        <w:ind w:firstLine="0"/>
        <w:rPr>
          <w:rFonts w:ascii="宋体" w:hAnsi="宋体" w:cs="宋体" w:hint="eastAsia"/>
          <w:b/>
          <w:sz w:val="28"/>
          <w:szCs w:val="28"/>
        </w:rPr>
      </w:pPr>
      <w:r>
        <w:rPr>
          <w:noProof/>
        </w:rPr>
        <w:pict w14:anchorId="19F7E9A3">
          <v:shape id="_x0000_i1030" type="#_x0000_t75" style="width:415.4pt;height:67.85pt;visibility:visible;mso-wrap-style:square">
            <v:imagedata r:id="rId13" o:title=""/>
          </v:shape>
        </w:pict>
      </w:r>
    </w:p>
    <w:p w14:paraId="4F9D6B10" w14:textId="665D3C54" w:rsidR="0021421F" w:rsidRDefault="0021421F" w:rsidP="008548EC">
      <w:pPr>
        <w:ind w:firstLine="576"/>
        <w:rPr>
          <w:rFonts w:ascii="宋体" w:hAnsi="宋体" w:cs="宋体" w:hint="eastAsia"/>
          <w:sz w:val="28"/>
          <w:szCs w:val="28"/>
        </w:rPr>
      </w:pPr>
      <w:r>
        <w:rPr>
          <w:rFonts w:ascii="宋体" w:hAnsi="宋体" w:cs="宋体" w:hint="eastAsia"/>
          <w:sz w:val="28"/>
          <w:szCs w:val="28"/>
        </w:rPr>
        <w:t>虽然看上去没有很大的提升，但是经过计算也</w:t>
      </w:r>
      <w:r w:rsidRPr="0021421F">
        <w:rPr>
          <w:rFonts w:ascii="宋体" w:hAnsi="宋体" w:cs="宋体" w:hint="eastAsia"/>
          <w:sz w:val="28"/>
          <w:szCs w:val="28"/>
        </w:rPr>
        <w:t>提升了</w:t>
      </w:r>
      <w:r>
        <w:rPr>
          <w:rFonts w:ascii="宋体" w:hAnsi="宋体" w:cs="宋体" w:hint="eastAsia"/>
          <w:sz w:val="28"/>
          <w:szCs w:val="28"/>
        </w:rPr>
        <w:t>9.18%，在效率上还是有一定的优化的。</w:t>
      </w:r>
    </w:p>
    <w:p w14:paraId="0B7A1AA7" w14:textId="34591DFA" w:rsidR="008548EC" w:rsidRPr="008548EC" w:rsidRDefault="008548EC" w:rsidP="008548EC">
      <w:pPr>
        <w:ind w:firstLine="576"/>
        <w:rPr>
          <w:rFonts w:ascii="宋体" w:hAnsi="宋体" w:cs="宋体" w:hint="eastAsia"/>
          <w:sz w:val="28"/>
          <w:szCs w:val="28"/>
        </w:rPr>
      </w:pPr>
      <w:r>
        <w:rPr>
          <w:rFonts w:ascii="宋体" w:hAnsi="宋体" w:cs="宋体" w:hint="eastAsia"/>
          <w:sz w:val="28"/>
          <w:szCs w:val="28"/>
        </w:rPr>
        <w:t>（由于篇幅问题后面几个小任务就不具体讲为什么这么做</w:t>
      </w:r>
      <w:r w:rsidR="005D773E">
        <w:rPr>
          <w:rFonts w:ascii="宋体" w:hAnsi="宋体" w:cs="宋体" w:hint="eastAsia"/>
          <w:sz w:val="28"/>
          <w:szCs w:val="28"/>
        </w:rPr>
        <w:t>以及语句的逻辑了</w:t>
      </w:r>
      <w:r>
        <w:rPr>
          <w:rFonts w:ascii="宋体" w:hAnsi="宋体" w:cs="宋体" w:hint="eastAsia"/>
          <w:sz w:val="28"/>
          <w:szCs w:val="28"/>
        </w:rPr>
        <w:t>）</w:t>
      </w:r>
    </w:p>
    <w:p w14:paraId="5EC36AD7" w14:textId="35C5B09F" w:rsidR="0021421F" w:rsidRPr="00A13AAA" w:rsidRDefault="00EE33D6">
      <w:pPr>
        <w:ind w:firstLine="0"/>
        <w:rPr>
          <w:rFonts w:ascii="宋体" w:hAnsi="宋体" w:cs="宋体" w:hint="eastAsia"/>
          <w:sz w:val="28"/>
          <w:szCs w:val="28"/>
        </w:rPr>
      </w:pPr>
      <w:r>
        <w:rPr>
          <w:rFonts w:ascii="宋体" w:hAnsi="宋体" w:cs="宋体" w:hint="eastAsia"/>
          <w:sz w:val="28"/>
          <w:szCs w:val="28"/>
        </w:rPr>
        <w:t>(2)</w:t>
      </w:r>
      <w:r w:rsidR="00A13AAA" w:rsidRPr="00A13AAA">
        <w:rPr>
          <w:rFonts w:ascii="宋体" w:hAnsi="宋体" w:hint="eastAsia"/>
          <w:sz w:val="24"/>
        </w:rPr>
        <w:t xml:space="preserve"> </w:t>
      </w:r>
      <w:r w:rsidR="00A13AAA" w:rsidRPr="00A13AAA">
        <w:rPr>
          <w:rFonts w:ascii="宋体" w:hAnsi="宋体" w:cs="宋体" w:hint="eastAsia"/>
          <w:sz w:val="28"/>
          <w:szCs w:val="28"/>
        </w:rPr>
        <w:t>查询2011年进校年龄大于20岁的男学生的学号与姓名。</w:t>
      </w:r>
    </w:p>
    <w:p w14:paraId="5F0A322E" w14:textId="239BA621" w:rsidR="00EE33D6" w:rsidRPr="0021421F" w:rsidRDefault="00EE33D6">
      <w:pPr>
        <w:ind w:firstLine="0"/>
        <w:rPr>
          <w:rFonts w:ascii="宋体" w:hAnsi="宋体" w:cs="宋体" w:hint="eastAsia"/>
          <w:sz w:val="28"/>
          <w:szCs w:val="28"/>
        </w:rPr>
      </w:pPr>
      <w:proofErr w:type="spellStart"/>
      <w:r>
        <w:rPr>
          <w:rFonts w:ascii="宋体" w:hAnsi="宋体" w:cs="宋体" w:hint="eastAsia"/>
          <w:sz w:val="28"/>
          <w:szCs w:val="28"/>
        </w:rPr>
        <w:t>Sql</w:t>
      </w:r>
      <w:proofErr w:type="spellEnd"/>
      <w:r>
        <w:rPr>
          <w:rFonts w:ascii="宋体" w:hAnsi="宋体" w:cs="宋体" w:hint="eastAsia"/>
          <w:sz w:val="28"/>
          <w:szCs w:val="28"/>
        </w:rPr>
        <w:t>语句以及查询结果如下图所示：</w:t>
      </w:r>
    </w:p>
    <w:p w14:paraId="71305545" w14:textId="27F0DFBB" w:rsidR="0021421F" w:rsidRDefault="00CF2499" w:rsidP="00EE33D6">
      <w:pPr>
        <w:ind w:firstLine="0"/>
        <w:jc w:val="center"/>
        <w:rPr>
          <w:noProof/>
        </w:rPr>
      </w:pPr>
      <w:r>
        <w:rPr>
          <w:noProof/>
        </w:rPr>
        <w:pict w14:anchorId="7071AFAD">
          <v:shape id="_x0000_i1031" type="#_x0000_t75" style="width:278.3pt;height:176.3pt;visibility:visible;mso-wrap-style:square">
            <v:imagedata r:id="rId14" o:title=""/>
          </v:shape>
        </w:pict>
      </w:r>
    </w:p>
    <w:p w14:paraId="1B35FF3C" w14:textId="4A1B1662" w:rsidR="00EE33D6" w:rsidRPr="00A13AAA" w:rsidRDefault="00EE33D6" w:rsidP="00EE33D6">
      <w:pPr>
        <w:ind w:firstLine="0"/>
        <w:rPr>
          <w:rFonts w:ascii="宋体" w:hAnsi="宋体" w:cs="宋体" w:hint="eastAsia"/>
          <w:sz w:val="28"/>
          <w:szCs w:val="28"/>
        </w:rPr>
      </w:pPr>
      <w:r w:rsidRPr="00EE33D6">
        <w:rPr>
          <w:rFonts w:ascii="宋体" w:hAnsi="宋体" w:cs="宋体" w:hint="eastAsia"/>
          <w:sz w:val="28"/>
          <w:szCs w:val="28"/>
        </w:rPr>
        <w:t>（3）</w:t>
      </w:r>
      <w:r w:rsidR="00A13AAA" w:rsidRPr="00A13AAA">
        <w:rPr>
          <w:rFonts w:ascii="宋体" w:hAnsi="宋体" w:cs="宋体" w:hint="eastAsia"/>
          <w:sz w:val="28"/>
          <w:szCs w:val="28"/>
        </w:rPr>
        <w:t>检索刘晓明不学的课程的课程号。</w:t>
      </w:r>
    </w:p>
    <w:p w14:paraId="5629F3F0" w14:textId="77777777" w:rsidR="00EE33D6" w:rsidRPr="0021421F" w:rsidRDefault="00EE33D6" w:rsidP="00EE33D6">
      <w:pPr>
        <w:ind w:firstLine="0"/>
        <w:rPr>
          <w:rFonts w:ascii="宋体" w:hAnsi="宋体" w:cs="宋体" w:hint="eastAsia"/>
          <w:sz w:val="28"/>
          <w:szCs w:val="28"/>
        </w:rPr>
      </w:pPr>
      <w:proofErr w:type="spellStart"/>
      <w:r>
        <w:rPr>
          <w:rFonts w:ascii="宋体" w:hAnsi="宋体" w:cs="宋体" w:hint="eastAsia"/>
          <w:sz w:val="28"/>
          <w:szCs w:val="28"/>
        </w:rPr>
        <w:t>Sql</w:t>
      </w:r>
      <w:proofErr w:type="spellEnd"/>
      <w:r>
        <w:rPr>
          <w:rFonts w:ascii="宋体" w:hAnsi="宋体" w:cs="宋体" w:hint="eastAsia"/>
          <w:sz w:val="28"/>
          <w:szCs w:val="28"/>
        </w:rPr>
        <w:t>语句以及查询结果如下图所示：</w:t>
      </w:r>
    </w:p>
    <w:p w14:paraId="166F5BC3" w14:textId="1481E1A5" w:rsidR="00EE33D6" w:rsidRPr="00EE33D6" w:rsidRDefault="00CF2499" w:rsidP="00EE33D6">
      <w:pPr>
        <w:ind w:firstLine="0"/>
        <w:jc w:val="center"/>
        <w:rPr>
          <w:rFonts w:ascii="宋体" w:hAnsi="宋体" w:cs="宋体" w:hint="eastAsia"/>
          <w:sz w:val="28"/>
          <w:szCs w:val="28"/>
        </w:rPr>
      </w:pPr>
      <w:r>
        <w:rPr>
          <w:noProof/>
        </w:rPr>
        <w:lastRenderedPageBreak/>
        <w:pict w14:anchorId="39239EB4">
          <v:shape id="_x0000_i1032" type="#_x0000_t75" style="width:298.15pt;height:213.7pt;visibility:visible;mso-wrap-style:square">
            <v:imagedata r:id="rId15" o:title=""/>
          </v:shape>
        </w:pict>
      </w:r>
    </w:p>
    <w:p w14:paraId="6CED4D98" w14:textId="77777777" w:rsidR="00EE33D6" w:rsidRDefault="00EE33D6" w:rsidP="00EE33D6">
      <w:pPr>
        <w:ind w:firstLine="0"/>
        <w:rPr>
          <w:rFonts w:ascii="宋体" w:hAnsi="宋体" w:cs="宋体" w:hint="eastAsia"/>
          <w:sz w:val="28"/>
          <w:szCs w:val="28"/>
        </w:rPr>
      </w:pPr>
    </w:p>
    <w:p w14:paraId="59B6BDEE" w14:textId="430EE5EB" w:rsidR="00A13AAA" w:rsidRDefault="00A13AAA" w:rsidP="00A13AAA">
      <w:pPr>
        <w:ind w:firstLine="0"/>
        <w:rPr>
          <w:rFonts w:ascii="宋体" w:hAnsi="宋体" w:cs="宋体" w:hint="eastAsia"/>
          <w:sz w:val="28"/>
          <w:szCs w:val="28"/>
        </w:rPr>
      </w:pPr>
      <w:r w:rsidRPr="00A13AAA">
        <w:rPr>
          <w:rFonts w:ascii="宋体" w:hAnsi="宋体" w:cs="宋体" w:hint="eastAsia"/>
          <w:sz w:val="28"/>
          <w:szCs w:val="28"/>
        </w:rPr>
        <w:t>（4）检索马小红老师所授课程的学年，学期，课程号，上课时间。</w:t>
      </w:r>
    </w:p>
    <w:p w14:paraId="5FA14619" w14:textId="77777777" w:rsidR="00A13AAA" w:rsidRPr="0021421F" w:rsidRDefault="00A13AAA" w:rsidP="00A13AAA">
      <w:pPr>
        <w:ind w:firstLine="0"/>
        <w:rPr>
          <w:rFonts w:ascii="宋体" w:hAnsi="宋体" w:cs="宋体" w:hint="eastAsia"/>
          <w:sz w:val="28"/>
          <w:szCs w:val="28"/>
        </w:rPr>
      </w:pPr>
      <w:proofErr w:type="spellStart"/>
      <w:r>
        <w:rPr>
          <w:rFonts w:ascii="宋体" w:hAnsi="宋体" w:cs="宋体" w:hint="eastAsia"/>
          <w:sz w:val="28"/>
          <w:szCs w:val="28"/>
        </w:rPr>
        <w:t>Sql</w:t>
      </w:r>
      <w:proofErr w:type="spellEnd"/>
      <w:r>
        <w:rPr>
          <w:rFonts w:ascii="宋体" w:hAnsi="宋体" w:cs="宋体" w:hint="eastAsia"/>
          <w:sz w:val="28"/>
          <w:szCs w:val="28"/>
        </w:rPr>
        <w:t>语句以及查询结果如下图所示：</w:t>
      </w:r>
    </w:p>
    <w:p w14:paraId="03862FB9" w14:textId="57231277" w:rsidR="00A13AAA" w:rsidRPr="00A13AAA" w:rsidRDefault="00CF2499" w:rsidP="00A13AAA">
      <w:pPr>
        <w:ind w:firstLine="0"/>
        <w:jc w:val="center"/>
        <w:rPr>
          <w:rFonts w:ascii="宋体" w:hAnsi="宋体" w:cs="宋体" w:hint="eastAsia"/>
          <w:sz w:val="28"/>
          <w:szCs w:val="28"/>
        </w:rPr>
      </w:pPr>
      <w:r>
        <w:rPr>
          <w:noProof/>
        </w:rPr>
        <w:pict w14:anchorId="2270AC3F">
          <v:shape id="_x0000_i1033" type="#_x0000_t75" style="width:258.45pt;height:234.9pt;visibility:visible;mso-wrap-style:square">
            <v:imagedata r:id="rId16" o:title=""/>
          </v:shape>
        </w:pict>
      </w:r>
    </w:p>
    <w:p w14:paraId="52A12A3A" w14:textId="1E8366EA" w:rsidR="00A13AAA" w:rsidRDefault="00A13AAA" w:rsidP="00A13AAA">
      <w:pPr>
        <w:ind w:firstLine="0"/>
        <w:rPr>
          <w:rFonts w:ascii="宋体" w:hAnsi="宋体" w:cs="宋体" w:hint="eastAsia"/>
          <w:sz w:val="28"/>
          <w:szCs w:val="28"/>
        </w:rPr>
      </w:pPr>
      <w:r w:rsidRPr="00A13AAA">
        <w:rPr>
          <w:rFonts w:ascii="宋体" w:hAnsi="宋体" w:cs="宋体" w:hint="eastAsia"/>
          <w:sz w:val="28"/>
          <w:szCs w:val="28"/>
        </w:rPr>
        <w:t>（5）查询计算机学院男生总评成绩及格、教授开设的课程的课程号、课   名、开课教师姓名，按开课教师升序，课程号降序排序。</w:t>
      </w:r>
    </w:p>
    <w:p w14:paraId="46C1F5D1" w14:textId="77777777" w:rsidR="00A13AAA" w:rsidRPr="0021421F" w:rsidRDefault="00A13AAA" w:rsidP="00A13AAA">
      <w:pPr>
        <w:ind w:firstLine="0"/>
        <w:rPr>
          <w:rFonts w:ascii="宋体" w:hAnsi="宋体" w:cs="宋体" w:hint="eastAsia"/>
          <w:sz w:val="28"/>
          <w:szCs w:val="28"/>
        </w:rPr>
      </w:pPr>
      <w:proofErr w:type="spellStart"/>
      <w:r>
        <w:rPr>
          <w:rFonts w:ascii="宋体" w:hAnsi="宋体" w:cs="宋体" w:hint="eastAsia"/>
          <w:sz w:val="28"/>
          <w:szCs w:val="28"/>
        </w:rPr>
        <w:t>Sql</w:t>
      </w:r>
      <w:proofErr w:type="spellEnd"/>
      <w:r>
        <w:rPr>
          <w:rFonts w:ascii="宋体" w:hAnsi="宋体" w:cs="宋体" w:hint="eastAsia"/>
          <w:sz w:val="28"/>
          <w:szCs w:val="28"/>
        </w:rPr>
        <w:t>语句以及查询结果如下图所示：</w:t>
      </w:r>
    </w:p>
    <w:p w14:paraId="485A2ECB" w14:textId="1F07958E" w:rsidR="00A13AAA" w:rsidRPr="00A13AAA" w:rsidRDefault="00CF2499" w:rsidP="00A13AAA">
      <w:pPr>
        <w:ind w:firstLine="0"/>
        <w:jc w:val="center"/>
        <w:rPr>
          <w:rFonts w:ascii="宋体" w:hAnsi="宋体" w:cs="宋体" w:hint="eastAsia"/>
          <w:b/>
          <w:bCs/>
          <w:sz w:val="28"/>
          <w:szCs w:val="28"/>
        </w:rPr>
      </w:pPr>
      <w:r>
        <w:rPr>
          <w:noProof/>
        </w:rPr>
        <w:lastRenderedPageBreak/>
        <w:pict w14:anchorId="44C7250E">
          <v:shape id="_x0000_i1034" type="#_x0000_t75" style="width:373.85pt;height:167.1pt;visibility:visible;mso-wrap-style:square">
            <v:imagedata r:id="rId17" o:title=""/>
          </v:shape>
        </w:pict>
      </w:r>
    </w:p>
    <w:p w14:paraId="0BDDD9F3" w14:textId="5E0B8377" w:rsidR="00A13AAA" w:rsidRDefault="00A13AAA" w:rsidP="00A13AAA">
      <w:pPr>
        <w:ind w:firstLine="0"/>
        <w:rPr>
          <w:rFonts w:ascii="宋体" w:hAnsi="宋体" w:cs="宋体" w:hint="eastAsia"/>
          <w:sz w:val="28"/>
          <w:szCs w:val="28"/>
        </w:rPr>
      </w:pPr>
      <w:r w:rsidRPr="00A13AAA">
        <w:rPr>
          <w:rFonts w:ascii="宋体" w:hAnsi="宋体" w:cs="宋体" w:hint="eastAsia"/>
          <w:sz w:val="28"/>
          <w:szCs w:val="28"/>
        </w:rPr>
        <w:t>（6）检索学号比张颖同学大，年龄比张颖同学小的同学学号、姓名。</w:t>
      </w:r>
    </w:p>
    <w:p w14:paraId="2B3235EB" w14:textId="77777777" w:rsidR="00A13AAA" w:rsidRPr="0021421F" w:rsidRDefault="00A13AAA" w:rsidP="00A13AAA">
      <w:pPr>
        <w:ind w:firstLine="0"/>
        <w:rPr>
          <w:rFonts w:ascii="宋体" w:hAnsi="宋体" w:cs="宋体" w:hint="eastAsia"/>
          <w:sz w:val="28"/>
          <w:szCs w:val="28"/>
        </w:rPr>
      </w:pPr>
      <w:proofErr w:type="spellStart"/>
      <w:r>
        <w:rPr>
          <w:rFonts w:ascii="宋体" w:hAnsi="宋体" w:cs="宋体" w:hint="eastAsia"/>
          <w:sz w:val="28"/>
          <w:szCs w:val="28"/>
        </w:rPr>
        <w:t>Sql</w:t>
      </w:r>
      <w:proofErr w:type="spellEnd"/>
      <w:r>
        <w:rPr>
          <w:rFonts w:ascii="宋体" w:hAnsi="宋体" w:cs="宋体" w:hint="eastAsia"/>
          <w:sz w:val="28"/>
          <w:szCs w:val="28"/>
        </w:rPr>
        <w:t>语句以及查询结果如下图所示：</w:t>
      </w:r>
    </w:p>
    <w:p w14:paraId="129CFA12" w14:textId="5F7DC07F" w:rsidR="00A13AAA" w:rsidRPr="00A13AAA" w:rsidRDefault="00CF2499" w:rsidP="00A13AAA">
      <w:pPr>
        <w:ind w:firstLine="0"/>
        <w:rPr>
          <w:rFonts w:ascii="宋体" w:hAnsi="宋体" w:cs="宋体" w:hint="eastAsia"/>
          <w:sz w:val="28"/>
          <w:szCs w:val="28"/>
        </w:rPr>
      </w:pPr>
      <w:r>
        <w:rPr>
          <w:noProof/>
        </w:rPr>
        <w:pict w14:anchorId="1317C3F6">
          <v:shape id="_x0000_i1035" type="#_x0000_t75" style="width:415.85pt;height:110.3pt;visibility:visible;mso-wrap-style:square">
            <v:imagedata r:id="rId18" o:title=""/>
          </v:shape>
        </w:pict>
      </w:r>
    </w:p>
    <w:p w14:paraId="58FF01D0" w14:textId="5F7EA534" w:rsidR="00A13AAA" w:rsidRPr="00A13AAA" w:rsidRDefault="00A13AAA" w:rsidP="00A13AAA">
      <w:pPr>
        <w:ind w:firstLine="0"/>
        <w:rPr>
          <w:rFonts w:ascii="宋体" w:hAnsi="宋体" w:cs="宋体" w:hint="eastAsia"/>
          <w:sz w:val="28"/>
          <w:szCs w:val="28"/>
        </w:rPr>
      </w:pPr>
      <w:r w:rsidRPr="00A13AAA">
        <w:rPr>
          <w:rFonts w:ascii="宋体" w:hAnsi="宋体" w:cs="宋体" w:hint="eastAsia"/>
          <w:sz w:val="28"/>
          <w:szCs w:val="28"/>
        </w:rPr>
        <w:t>（7）检索同时选修了“08305001”和“08305002”的学生学号和姓名。</w:t>
      </w:r>
    </w:p>
    <w:p w14:paraId="404B46BF" w14:textId="77777777" w:rsidR="00A13AAA" w:rsidRPr="0021421F" w:rsidRDefault="00A13AAA" w:rsidP="00A13AAA">
      <w:pPr>
        <w:ind w:firstLine="0"/>
        <w:rPr>
          <w:rFonts w:ascii="宋体" w:hAnsi="宋体" w:cs="宋体" w:hint="eastAsia"/>
          <w:sz w:val="28"/>
          <w:szCs w:val="28"/>
        </w:rPr>
      </w:pPr>
      <w:proofErr w:type="spellStart"/>
      <w:r>
        <w:rPr>
          <w:rFonts w:ascii="宋体" w:hAnsi="宋体" w:cs="宋体" w:hint="eastAsia"/>
          <w:sz w:val="28"/>
          <w:szCs w:val="28"/>
        </w:rPr>
        <w:t>Sql</w:t>
      </w:r>
      <w:proofErr w:type="spellEnd"/>
      <w:r>
        <w:rPr>
          <w:rFonts w:ascii="宋体" w:hAnsi="宋体" w:cs="宋体" w:hint="eastAsia"/>
          <w:sz w:val="28"/>
          <w:szCs w:val="28"/>
        </w:rPr>
        <w:t>语句以及查询结果如下图所示：</w:t>
      </w:r>
    </w:p>
    <w:p w14:paraId="4172FDD2" w14:textId="78D77AAE" w:rsidR="00EE33D6" w:rsidRPr="0021421F" w:rsidRDefault="00CF2499" w:rsidP="00EE33D6">
      <w:pPr>
        <w:ind w:firstLine="0"/>
        <w:rPr>
          <w:rFonts w:ascii="宋体" w:hAnsi="宋体" w:cs="宋体" w:hint="eastAsia"/>
          <w:sz w:val="28"/>
          <w:szCs w:val="28"/>
        </w:rPr>
      </w:pPr>
      <w:r>
        <w:rPr>
          <w:noProof/>
        </w:rPr>
        <w:pict w14:anchorId="3772DE73">
          <v:shape id="_x0000_i1036" type="#_x0000_t75" style="width:414.9pt;height:92.3pt;visibility:visible;mso-wrap-style:square">
            <v:imagedata r:id="rId19" o:title=""/>
          </v:shape>
        </w:pict>
      </w:r>
    </w:p>
    <w:p w14:paraId="0FAADF85" w14:textId="1E2FF0F3" w:rsidR="00DA2F65" w:rsidRDefault="00C576F5">
      <w:pPr>
        <w:ind w:firstLine="0"/>
        <w:rPr>
          <w:rFonts w:ascii="宋体" w:hAnsi="宋体" w:cs="宋体" w:hint="eastAsia"/>
          <w:b/>
          <w:sz w:val="28"/>
          <w:szCs w:val="28"/>
        </w:rPr>
      </w:pPr>
      <w:r>
        <w:rPr>
          <w:rFonts w:ascii="宋体" w:hAnsi="宋体" w:cs="宋体" w:hint="eastAsia"/>
          <w:b/>
          <w:sz w:val="28"/>
          <w:szCs w:val="28"/>
        </w:rPr>
        <w:t>四</w:t>
      </w:r>
      <w:r w:rsidR="00DA2F65">
        <w:rPr>
          <w:rFonts w:ascii="宋体" w:hAnsi="宋体" w:cs="宋体" w:hint="eastAsia"/>
          <w:b/>
          <w:sz w:val="28"/>
          <w:szCs w:val="28"/>
        </w:rPr>
        <w:t>、收获与感想</w:t>
      </w:r>
    </w:p>
    <w:p w14:paraId="4F65B419" w14:textId="30A7CC38" w:rsidR="0083686D" w:rsidRPr="00CF2499" w:rsidRDefault="00CF2499" w:rsidP="00CF2499">
      <w:pPr>
        <w:ind w:firstLineChars="200" w:firstLine="560"/>
        <w:rPr>
          <w:rFonts w:ascii="宋体" w:hAnsi="宋体" w:cs="宋体" w:hint="eastAsia"/>
          <w:bCs/>
          <w:sz w:val="28"/>
          <w:szCs w:val="28"/>
        </w:rPr>
      </w:pPr>
      <w:r w:rsidRPr="00CF2499">
        <w:rPr>
          <w:rFonts w:ascii="宋体" w:hAnsi="宋体" w:cs="宋体" w:hint="eastAsia"/>
          <w:bCs/>
          <w:sz w:val="28"/>
          <w:szCs w:val="28"/>
        </w:rPr>
        <w:t>如果说实验二是对 SQL 语法的“初次邂逅”，那么实验三则是进入了数据库灵魂的“深层对话”。本次实验的跨度很大，从复杂的多表关联查询到千万级数据的性能调优，让我对数据库系统有了更宏观的认识。最令我兴奋的环节莫过于对 1000 万条记录进行索引验证 。</w:t>
      </w:r>
      <w:r w:rsidRPr="00CF2499">
        <w:rPr>
          <w:rFonts w:ascii="宋体" w:hAnsi="宋体" w:cs="宋体" w:hint="eastAsia"/>
          <w:bCs/>
          <w:sz w:val="28"/>
          <w:szCs w:val="28"/>
        </w:rPr>
        <w:lastRenderedPageBreak/>
        <w:t>起初我对“索引”的概念仅停留在理论书本，但当我亲手编写 WHILE 循环将数据量呈指数级翻倍，并亲眼看到加上索引后查询时间缩短了9.18%时</w:t>
      </w:r>
      <w:r>
        <w:rPr>
          <w:rFonts w:ascii="宋体" w:hAnsi="宋体" w:cs="宋体" w:hint="eastAsia"/>
          <w:bCs/>
          <w:sz w:val="28"/>
          <w:szCs w:val="28"/>
        </w:rPr>
        <w:t>，感觉到还挺不可思议的，因为这个指标被量化了</w:t>
      </w:r>
      <w:r w:rsidRPr="00CF2499">
        <w:rPr>
          <w:rFonts w:ascii="宋体" w:hAnsi="宋体" w:cs="宋体" w:hint="eastAsia"/>
          <w:bCs/>
          <w:sz w:val="28"/>
          <w:szCs w:val="28"/>
        </w:rPr>
        <w:t>。此外，在处理马小红老师授课任务的四种查询方式时 ，我发现无论是传统的连接查询、嵌套子查询，还是 EXISTS 关系词，都能达到“殊途同归”的效果 。这让我明白 SQL 并不是死板的公式，而是一门充满灵活性的语言。在处理如“计算机学院及格男生”这类多条件过滤时 ，复杂的逻辑判断考验了我的细心程度，也让我养成了在编写复杂 SQL 前先理清表间关联关系的习惯。这次实验不仅让我掌握了多表连接、嵌套等进阶技巧，</w:t>
      </w:r>
      <w:r>
        <w:rPr>
          <w:rFonts w:ascii="宋体" w:hAnsi="宋体" w:cs="宋体" w:hint="eastAsia"/>
          <w:bCs/>
          <w:sz w:val="28"/>
          <w:szCs w:val="28"/>
        </w:rPr>
        <w:t>还让我对于查找有了更进一步的认识，尤其是在多表查询</w:t>
      </w:r>
      <w:r w:rsidR="00465089">
        <w:rPr>
          <w:rFonts w:ascii="宋体" w:hAnsi="宋体" w:cs="宋体" w:hint="eastAsia"/>
          <w:bCs/>
          <w:sz w:val="28"/>
          <w:szCs w:val="28"/>
        </w:rPr>
        <w:t>的要求</w:t>
      </w:r>
      <w:r>
        <w:rPr>
          <w:rFonts w:ascii="宋体" w:hAnsi="宋体" w:cs="宋体" w:hint="eastAsia"/>
          <w:bCs/>
          <w:sz w:val="28"/>
          <w:szCs w:val="28"/>
        </w:rPr>
        <w:t>中</w:t>
      </w:r>
      <w:r w:rsidRPr="00CF2499">
        <w:rPr>
          <w:rFonts w:ascii="宋体" w:hAnsi="宋体" w:cs="宋体" w:hint="eastAsia"/>
          <w:bCs/>
          <w:sz w:val="28"/>
          <w:szCs w:val="28"/>
        </w:rPr>
        <w:t>。</w:t>
      </w:r>
    </w:p>
    <w:p w14:paraId="1E43C9E5" w14:textId="77777777" w:rsidR="0083686D" w:rsidRDefault="0083686D">
      <w:pPr>
        <w:ind w:firstLine="0"/>
        <w:rPr>
          <w:rFonts w:ascii="宋体" w:hAnsi="宋体" w:cs="宋体" w:hint="eastAsia"/>
          <w:b/>
          <w:sz w:val="28"/>
          <w:szCs w:val="28"/>
        </w:rPr>
      </w:pPr>
    </w:p>
    <w:sectPr w:rsidR="0083686D">
      <w:headerReference w:type="default" r:id="rId2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63F50" w14:textId="77777777" w:rsidR="00C22751" w:rsidRDefault="00C22751" w:rsidP="009D5EFC">
      <w:r>
        <w:separator/>
      </w:r>
    </w:p>
  </w:endnote>
  <w:endnote w:type="continuationSeparator" w:id="0">
    <w:p w14:paraId="7E7C9F9F" w14:textId="77777777" w:rsidR="00C22751" w:rsidRDefault="00C22751" w:rsidP="009D5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6A642" w14:textId="77777777" w:rsidR="00C22751" w:rsidRDefault="00C22751" w:rsidP="009D5EFC">
      <w:r>
        <w:separator/>
      </w:r>
    </w:p>
  </w:footnote>
  <w:footnote w:type="continuationSeparator" w:id="0">
    <w:p w14:paraId="76CAF336" w14:textId="77777777" w:rsidR="00C22751" w:rsidRDefault="00C22751" w:rsidP="009D5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CF80" w14:textId="77777777" w:rsidR="0064357F" w:rsidRDefault="0064357F" w:rsidP="00CF51E6">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7"/>
      <w:numFmt w:val="chineseCounting"/>
      <w:suff w:val="nothing"/>
      <w:lvlText w:val="%1、"/>
      <w:lvlJc w:val="left"/>
    </w:lvl>
  </w:abstractNum>
  <w:abstractNum w:abstractNumId="1" w15:restartNumberingAfterBreak="0">
    <w:nsid w:val="00000003"/>
    <w:multiLevelType w:val="singleLevel"/>
    <w:tmpl w:val="00000003"/>
    <w:lvl w:ilvl="0">
      <w:start w:val="8"/>
      <w:numFmt w:val="chineseCounting"/>
      <w:suff w:val="nothing"/>
      <w:lvlText w:val="%1、"/>
      <w:lvlJc w:val="left"/>
    </w:lvl>
  </w:abstractNum>
  <w:abstractNum w:abstractNumId="2" w15:restartNumberingAfterBreak="0">
    <w:nsid w:val="0000000A"/>
    <w:multiLevelType w:val="singleLevel"/>
    <w:tmpl w:val="0000000A"/>
    <w:lvl w:ilvl="0">
      <w:start w:val="9"/>
      <w:numFmt w:val="chineseCounting"/>
      <w:suff w:val="nothing"/>
      <w:lvlText w:val="%1、"/>
      <w:lvlJc w:val="left"/>
    </w:lvl>
  </w:abstractNum>
  <w:abstractNum w:abstractNumId="3" w15:restartNumberingAfterBreak="0">
    <w:nsid w:val="010F4887"/>
    <w:multiLevelType w:val="hybridMultilevel"/>
    <w:tmpl w:val="702A7F3E"/>
    <w:lvl w:ilvl="0" w:tplc="F610781A">
      <w:start w:val="1"/>
      <w:numFmt w:val="decimal"/>
      <w:lvlText w:val="(%1)"/>
      <w:lvlJc w:val="left"/>
      <w:pPr>
        <w:tabs>
          <w:tab w:val="num" w:pos="900"/>
        </w:tabs>
        <w:ind w:left="900" w:hanging="420"/>
      </w:pPr>
      <w:rPr>
        <w:rFonts w:hint="eastAsia"/>
        <w:color w:val="auto"/>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3992D2E"/>
    <w:multiLevelType w:val="hybridMultilevel"/>
    <w:tmpl w:val="DDFEF7C2"/>
    <w:lvl w:ilvl="0" w:tplc="2466A1B8">
      <w:start w:val="1"/>
      <w:numFmt w:val="decimal"/>
      <w:lvlText w:val="（%1）"/>
      <w:lvlJc w:val="left"/>
      <w:pPr>
        <w:tabs>
          <w:tab w:val="num" w:pos="360"/>
        </w:tabs>
        <w:ind w:left="360" w:hanging="36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5" w15:restartNumberingAfterBreak="0">
    <w:nsid w:val="0E772A34"/>
    <w:multiLevelType w:val="hybridMultilevel"/>
    <w:tmpl w:val="9C28406A"/>
    <w:lvl w:ilvl="0" w:tplc="896C8B8A">
      <w:start w:val="7"/>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F1F396F"/>
    <w:multiLevelType w:val="hybridMultilevel"/>
    <w:tmpl w:val="3BF44D42"/>
    <w:lvl w:ilvl="0" w:tplc="B0B82B28">
      <w:start w:val="1"/>
      <w:numFmt w:val="decimal"/>
      <w:lvlText w:val="(%1)"/>
      <w:lvlJc w:val="left"/>
      <w:pPr>
        <w:tabs>
          <w:tab w:val="num" w:pos="900"/>
        </w:tabs>
        <w:ind w:left="900" w:hanging="420"/>
      </w:pPr>
      <w:rPr>
        <w:rFonts w:hint="eastAsia"/>
        <w:color w:val="auto"/>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E765550"/>
    <w:multiLevelType w:val="multilevel"/>
    <w:tmpl w:val="3302241E"/>
    <w:lvl w:ilvl="0">
      <w:start w:val="1"/>
      <w:numFmt w:val="decimal"/>
      <w:lvlText w:val="(%1)"/>
      <w:lvlJc w:val="left"/>
      <w:pPr>
        <w:tabs>
          <w:tab w:val="num" w:pos="900"/>
        </w:tabs>
        <w:ind w:left="900" w:hanging="420"/>
      </w:pPr>
      <w:rPr>
        <w:rFonts w:hint="eastAsia"/>
        <w:color w:val="auto"/>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BAB7B5D"/>
    <w:multiLevelType w:val="hybridMultilevel"/>
    <w:tmpl w:val="ED64A8D4"/>
    <w:lvl w:ilvl="0" w:tplc="3EE0A57C">
      <w:start w:val="1"/>
      <w:numFmt w:val="decimal"/>
      <w:lvlText w:val="%1."/>
      <w:lvlJc w:val="left"/>
      <w:pPr>
        <w:tabs>
          <w:tab w:val="num" w:pos="360"/>
        </w:tabs>
        <w:ind w:left="360" w:hanging="360"/>
      </w:p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9" w15:restartNumberingAfterBreak="0">
    <w:nsid w:val="2E08352B"/>
    <w:multiLevelType w:val="hybridMultilevel"/>
    <w:tmpl w:val="3006A01A"/>
    <w:lvl w:ilvl="0" w:tplc="D7E2BBC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30A4300A"/>
    <w:multiLevelType w:val="hybridMultilevel"/>
    <w:tmpl w:val="9FBEBCDA"/>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326C27FF"/>
    <w:multiLevelType w:val="hybridMultilevel"/>
    <w:tmpl w:val="5D9466FE"/>
    <w:lvl w:ilvl="0" w:tplc="B0B82B28">
      <w:start w:val="1"/>
      <w:numFmt w:val="decimal"/>
      <w:lvlText w:val="(%1)"/>
      <w:lvlJc w:val="left"/>
      <w:pPr>
        <w:tabs>
          <w:tab w:val="num" w:pos="900"/>
        </w:tabs>
        <w:ind w:left="900" w:hanging="420"/>
      </w:pPr>
      <w:rPr>
        <w:rFonts w:hint="eastAsia"/>
        <w:color w:val="auto"/>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3378347D"/>
    <w:multiLevelType w:val="hybridMultilevel"/>
    <w:tmpl w:val="3302241E"/>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375A443A"/>
    <w:multiLevelType w:val="hybridMultilevel"/>
    <w:tmpl w:val="DDFEF7C2"/>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start w:val="1"/>
      <w:numFmt w:val="lowerLetter"/>
      <w:lvlText w:val="%8)"/>
      <w:lvlJc w:val="left"/>
      <w:pPr>
        <w:tabs>
          <w:tab w:val="num" w:pos="3360"/>
        </w:tabs>
        <w:ind w:left="3360" w:hanging="420"/>
      </w:pPr>
    </w:lvl>
    <w:lvl w:ilvl="8" w:tplc="FFFFFFFF">
      <w:start w:val="1"/>
      <w:numFmt w:val="lowerRoman"/>
      <w:lvlText w:val="%9."/>
      <w:lvlJc w:val="right"/>
      <w:pPr>
        <w:tabs>
          <w:tab w:val="num" w:pos="3780"/>
        </w:tabs>
        <w:ind w:left="3780" w:hanging="420"/>
      </w:pPr>
    </w:lvl>
  </w:abstractNum>
  <w:abstractNum w:abstractNumId="14" w15:restartNumberingAfterBreak="0">
    <w:nsid w:val="37D479C2"/>
    <w:multiLevelType w:val="hybridMultilevel"/>
    <w:tmpl w:val="DDFEF7C2"/>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start w:val="1"/>
      <w:numFmt w:val="lowerLetter"/>
      <w:lvlText w:val="%8)"/>
      <w:lvlJc w:val="left"/>
      <w:pPr>
        <w:tabs>
          <w:tab w:val="num" w:pos="3360"/>
        </w:tabs>
        <w:ind w:left="3360" w:hanging="420"/>
      </w:pPr>
    </w:lvl>
    <w:lvl w:ilvl="8" w:tplc="FFFFFFFF">
      <w:start w:val="1"/>
      <w:numFmt w:val="lowerRoman"/>
      <w:lvlText w:val="%9."/>
      <w:lvlJc w:val="right"/>
      <w:pPr>
        <w:tabs>
          <w:tab w:val="num" w:pos="3780"/>
        </w:tabs>
        <w:ind w:left="3780" w:hanging="420"/>
      </w:pPr>
    </w:lvl>
  </w:abstractNum>
  <w:abstractNum w:abstractNumId="15" w15:restartNumberingAfterBreak="0">
    <w:nsid w:val="3D453206"/>
    <w:multiLevelType w:val="hybridMultilevel"/>
    <w:tmpl w:val="6EA0836E"/>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5B883CC3"/>
    <w:multiLevelType w:val="hybridMultilevel"/>
    <w:tmpl w:val="14765070"/>
    <w:lvl w:ilvl="0" w:tplc="7AB4CC7A">
      <w:start w:val="7"/>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1F16A4E"/>
    <w:multiLevelType w:val="hybridMultilevel"/>
    <w:tmpl w:val="B900EC10"/>
    <w:lvl w:ilvl="0" w:tplc="46BACBD2">
      <w:start w:val="1"/>
      <w:numFmt w:val="bullet"/>
      <w:lvlText w:val=""/>
      <w:lvlJc w:val="left"/>
      <w:pPr>
        <w:tabs>
          <w:tab w:val="num" w:pos="420"/>
        </w:tabs>
        <w:ind w:left="420" w:hanging="420"/>
      </w:pPr>
      <w:rPr>
        <w:rFonts w:ascii="Wingdings" w:hAnsi="Wingdings" w:hint="default"/>
      </w:rPr>
    </w:lvl>
    <w:lvl w:ilvl="1" w:tplc="5E5C6472">
      <w:start w:val="1"/>
      <w:numFmt w:val="chineseCountingThousand"/>
      <w:lvlText w:val="%2、"/>
      <w:lvlJc w:val="left"/>
      <w:pPr>
        <w:tabs>
          <w:tab w:val="num" w:pos="567"/>
        </w:tabs>
        <w:ind w:left="851" w:firstLine="283"/>
      </w:pPr>
      <w:rPr>
        <w:rFonts w:ascii="Times New Roman" w:eastAsia="宋体" w:hAnsi="Times New Roman" w:hint="eastAsia"/>
        <w:b/>
        <w:i w:val="0"/>
        <w:sz w:val="24"/>
        <w:szCs w:val="24"/>
      </w:rPr>
    </w:lvl>
    <w:lvl w:ilvl="2" w:tplc="30046580">
      <w:start w:val="1"/>
      <w:numFmt w:val="japaneseCounting"/>
      <w:lvlText w:val="%3．"/>
      <w:lvlJc w:val="left"/>
      <w:pPr>
        <w:tabs>
          <w:tab w:val="num" w:pos="1560"/>
        </w:tabs>
        <w:ind w:left="1560" w:hanging="720"/>
      </w:pPr>
    </w:lvl>
    <w:lvl w:ilvl="3" w:tplc="0409000F">
      <w:start w:val="1"/>
      <w:numFmt w:val="decimal"/>
      <w:lvlText w:val="%4."/>
      <w:lvlJc w:val="left"/>
      <w:pPr>
        <w:tabs>
          <w:tab w:val="num" w:pos="1680"/>
        </w:tabs>
        <w:ind w:left="1680" w:hanging="420"/>
      </w:pPr>
    </w:lvl>
    <w:lvl w:ilvl="4" w:tplc="A378CF9E">
      <w:start w:val="1"/>
      <w:numFmt w:val="bullet"/>
      <w:lvlText w:val="◘"/>
      <w:lvlJc w:val="left"/>
      <w:pPr>
        <w:tabs>
          <w:tab w:val="num" w:pos="1963"/>
        </w:tabs>
        <w:ind w:left="1963" w:hanging="283"/>
      </w:pPr>
      <w:rPr>
        <w:rFonts w:ascii="Times New Roman" w:eastAsia="宋体" w:hAnsi="Times New Roman" w:cs="Times New Roman" w:hint="default"/>
        <w:color w:val="auto"/>
        <w:sz w:val="21"/>
        <w:szCs w:val="21"/>
      </w:r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72BB3CCA"/>
    <w:multiLevelType w:val="hybridMultilevel"/>
    <w:tmpl w:val="5D9466FE"/>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9" w15:restartNumberingAfterBreak="0">
    <w:nsid w:val="76F612AC"/>
    <w:multiLevelType w:val="multilevel"/>
    <w:tmpl w:val="702A7F3E"/>
    <w:lvl w:ilvl="0">
      <w:start w:val="1"/>
      <w:numFmt w:val="decimal"/>
      <w:lvlText w:val="(%1)"/>
      <w:lvlJc w:val="left"/>
      <w:pPr>
        <w:tabs>
          <w:tab w:val="num" w:pos="900"/>
        </w:tabs>
        <w:ind w:left="900" w:hanging="420"/>
      </w:pPr>
      <w:rPr>
        <w:rFonts w:hint="eastAsia"/>
        <w:color w:val="auto"/>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78552D58"/>
    <w:multiLevelType w:val="hybridMultilevel"/>
    <w:tmpl w:val="7FD0ACCA"/>
    <w:lvl w:ilvl="0" w:tplc="07824F3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1" w15:restartNumberingAfterBreak="0">
    <w:nsid w:val="7E025E51"/>
    <w:multiLevelType w:val="hybridMultilevel"/>
    <w:tmpl w:val="F4481B8E"/>
    <w:lvl w:ilvl="0" w:tplc="FFFFFFFF">
      <w:start w:val="1"/>
      <w:numFmt w:val="decimal"/>
      <w:lvlText w:val="(%1)"/>
      <w:lvlJc w:val="left"/>
      <w:pPr>
        <w:tabs>
          <w:tab w:val="num" w:pos="900"/>
        </w:tabs>
        <w:ind w:left="900" w:hanging="420"/>
      </w:pPr>
      <w:rPr>
        <w:rFonts w:hint="eastAsia"/>
        <w:color w:val="auto"/>
        <w:sz w:val="21"/>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num w:numId="1" w16cid:durableId="110247966">
    <w:abstractNumId w:val="0"/>
  </w:num>
  <w:num w:numId="2" w16cid:durableId="377780207">
    <w:abstractNumId w:val="1"/>
  </w:num>
  <w:num w:numId="3" w16cid:durableId="1737899906">
    <w:abstractNumId w:val="2"/>
  </w:num>
  <w:num w:numId="4" w16cid:durableId="1775900985">
    <w:abstractNumId w:val="17"/>
    <w:lvlOverride w:ilvl="0"/>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5" w16cid:durableId="2083021655">
    <w:abstractNumId w:val="5"/>
  </w:num>
  <w:num w:numId="6" w16cid:durableId="1090199574">
    <w:abstractNumId w:val="16"/>
  </w:num>
  <w:num w:numId="7" w16cid:durableId="242644510">
    <w:abstractNumId w:val="17"/>
  </w:num>
  <w:num w:numId="8" w16cid:durableId="1040278431">
    <w:abstractNumId w:val="3"/>
  </w:num>
  <w:num w:numId="9" w16cid:durableId="458844555">
    <w:abstractNumId w:val="19"/>
  </w:num>
  <w:num w:numId="10" w16cid:durableId="799566934">
    <w:abstractNumId w:val="6"/>
  </w:num>
  <w:num w:numId="11" w16cid:durableId="254362717">
    <w:abstractNumId w:val="7"/>
  </w:num>
  <w:num w:numId="12" w16cid:durableId="1326130021">
    <w:abstractNumId w:val="11"/>
  </w:num>
  <w:num w:numId="13" w16cid:durableId="604774683">
    <w:abstractNumId w:val="20"/>
  </w:num>
  <w:num w:numId="14" w16cid:durableId="779761270">
    <w:abstractNumId w:val="9"/>
  </w:num>
  <w:num w:numId="15" w16cid:durableId="1590428053">
    <w:abstractNumId w:val="18"/>
  </w:num>
  <w:num w:numId="16" w16cid:durableId="349645636">
    <w:abstractNumId w:val="21"/>
  </w:num>
  <w:num w:numId="17" w16cid:durableId="1087505059">
    <w:abstractNumId w:val="12"/>
  </w:num>
  <w:num w:numId="18" w16cid:durableId="399600142">
    <w:abstractNumId w:val="15"/>
  </w:num>
  <w:num w:numId="19" w16cid:durableId="1994404391">
    <w:abstractNumId w:val="10"/>
  </w:num>
  <w:num w:numId="20" w16cid:durableId="8294488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620174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86906097">
    <w:abstractNumId w:val="4"/>
  </w:num>
  <w:num w:numId="23" w16cid:durableId="1685933061">
    <w:abstractNumId w:val="14"/>
  </w:num>
  <w:num w:numId="24" w16cid:durableId="3879999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1"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wrapTrailSpaces/>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0230"/>
    <w:rsid w:val="00021E99"/>
    <w:rsid w:val="00040F90"/>
    <w:rsid w:val="00075C51"/>
    <w:rsid w:val="00083741"/>
    <w:rsid w:val="000A434F"/>
    <w:rsid w:val="000A7642"/>
    <w:rsid w:val="000B416C"/>
    <w:rsid w:val="000D5F9D"/>
    <w:rsid w:val="001161E4"/>
    <w:rsid w:val="00124404"/>
    <w:rsid w:val="00144C9B"/>
    <w:rsid w:val="001534B7"/>
    <w:rsid w:val="00172A27"/>
    <w:rsid w:val="001818C0"/>
    <w:rsid w:val="001A1401"/>
    <w:rsid w:val="001A6448"/>
    <w:rsid w:val="001C65E0"/>
    <w:rsid w:val="001C797C"/>
    <w:rsid w:val="001D61F2"/>
    <w:rsid w:val="001D6531"/>
    <w:rsid w:val="001E1200"/>
    <w:rsid w:val="001F40C2"/>
    <w:rsid w:val="001F4B6B"/>
    <w:rsid w:val="001F6A38"/>
    <w:rsid w:val="00207B3C"/>
    <w:rsid w:val="0021421F"/>
    <w:rsid w:val="002231F0"/>
    <w:rsid w:val="002664BC"/>
    <w:rsid w:val="002839D6"/>
    <w:rsid w:val="002877D1"/>
    <w:rsid w:val="002902A0"/>
    <w:rsid w:val="002A75A8"/>
    <w:rsid w:val="002D0F9C"/>
    <w:rsid w:val="002E4C4A"/>
    <w:rsid w:val="002F051A"/>
    <w:rsid w:val="002F5490"/>
    <w:rsid w:val="002F5B4B"/>
    <w:rsid w:val="0031449D"/>
    <w:rsid w:val="00324068"/>
    <w:rsid w:val="003301FA"/>
    <w:rsid w:val="00362F0D"/>
    <w:rsid w:val="003910AC"/>
    <w:rsid w:val="00393C7B"/>
    <w:rsid w:val="003E6063"/>
    <w:rsid w:val="003F2CEC"/>
    <w:rsid w:val="003F388B"/>
    <w:rsid w:val="003F5A32"/>
    <w:rsid w:val="00406308"/>
    <w:rsid w:val="00414653"/>
    <w:rsid w:val="00450040"/>
    <w:rsid w:val="004557F2"/>
    <w:rsid w:val="00465089"/>
    <w:rsid w:val="004910A7"/>
    <w:rsid w:val="0049416E"/>
    <w:rsid w:val="004A254C"/>
    <w:rsid w:val="004B19B4"/>
    <w:rsid w:val="004D2D47"/>
    <w:rsid w:val="004E1096"/>
    <w:rsid w:val="004E71DA"/>
    <w:rsid w:val="004F34B3"/>
    <w:rsid w:val="004F5003"/>
    <w:rsid w:val="00502E62"/>
    <w:rsid w:val="00510463"/>
    <w:rsid w:val="00535B28"/>
    <w:rsid w:val="0054231F"/>
    <w:rsid w:val="00552CF3"/>
    <w:rsid w:val="00562709"/>
    <w:rsid w:val="00576EC2"/>
    <w:rsid w:val="005856B4"/>
    <w:rsid w:val="005B1BE4"/>
    <w:rsid w:val="005D773E"/>
    <w:rsid w:val="005E5F4A"/>
    <w:rsid w:val="00604F51"/>
    <w:rsid w:val="00632AED"/>
    <w:rsid w:val="0064357F"/>
    <w:rsid w:val="00661EFC"/>
    <w:rsid w:val="00664F50"/>
    <w:rsid w:val="006A4CD0"/>
    <w:rsid w:val="006D0287"/>
    <w:rsid w:val="006D716E"/>
    <w:rsid w:val="006F1066"/>
    <w:rsid w:val="007412E0"/>
    <w:rsid w:val="007447FA"/>
    <w:rsid w:val="00750BD9"/>
    <w:rsid w:val="00771EC8"/>
    <w:rsid w:val="00777928"/>
    <w:rsid w:val="007941B9"/>
    <w:rsid w:val="00796BBC"/>
    <w:rsid w:val="007A2A6D"/>
    <w:rsid w:val="007A5C7D"/>
    <w:rsid w:val="007A7E75"/>
    <w:rsid w:val="007D0F7B"/>
    <w:rsid w:val="007E44C9"/>
    <w:rsid w:val="00810E9A"/>
    <w:rsid w:val="00811E8E"/>
    <w:rsid w:val="00834A98"/>
    <w:rsid w:val="0083686D"/>
    <w:rsid w:val="008548EC"/>
    <w:rsid w:val="00864578"/>
    <w:rsid w:val="008741AB"/>
    <w:rsid w:val="00880877"/>
    <w:rsid w:val="008B12F1"/>
    <w:rsid w:val="008B3722"/>
    <w:rsid w:val="008C020C"/>
    <w:rsid w:val="008D692C"/>
    <w:rsid w:val="008E4C3C"/>
    <w:rsid w:val="009001C7"/>
    <w:rsid w:val="0092325A"/>
    <w:rsid w:val="00944678"/>
    <w:rsid w:val="00950BB9"/>
    <w:rsid w:val="009514A1"/>
    <w:rsid w:val="00953EA8"/>
    <w:rsid w:val="0095571B"/>
    <w:rsid w:val="00965993"/>
    <w:rsid w:val="009679CE"/>
    <w:rsid w:val="00990619"/>
    <w:rsid w:val="009C294E"/>
    <w:rsid w:val="009D5EFC"/>
    <w:rsid w:val="009E0AF7"/>
    <w:rsid w:val="009F5414"/>
    <w:rsid w:val="00A01A48"/>
    <w:rsid w:val="00A06A47"/>
    <w:rsid w:val="00A13AAA"/>
    <w:rsid w:val="00A20137"/>
    <w:rsid w:val="00A8404C"/>
    <w:rsid w:val="00AC1B5A"/>
    <w:rsid w:val="00AC440F"/>
    <w:rsid w:val="00AD6EB5"/>
    <w:rsid w:val="00AF4741"/>
    <w:rsid w:val="00B12D5F"/>
    <w:rsid w:val="00B153E2"/>
    <w:rsid w:val="00B20744"/>
    <w:rsid w:val="00B318F6"/>
    <w:rsid w:val="00B83EA7"/>
    <w:rsid w:val="00BA4204"/>
    <w:rsid w:val="00BC0EF2"/>
    <w:rsid w:val="00BF3A95"/>
    <w:rsid w:val="00BF78CE"/>
    <w:rsid w:val="00C10F3F"/>
    <w:rsid w:val="00C114F8"/>
    <w:rsid w:val="00C1158B"/>
    <w:rsid w:val="00C2031D"/>
    <w:rsid w:val="00C22751"/>
    <w:rsid w:val="00C40B5B"/>
    <w:rsid w:val="00C55B40"/>
    <w:rsid w:val="00C55FCE"/>
    <w:rsid w:val="00C576F5"/>
    <w:rsid w:val="00C64B20"/>
    <w:rsid w:val="00C82E6B"/>
    <w:rsid w:val="00C90AC4"/>
    <w:rsid w:val="00CB2A6C"/>
    <w:rsid w:val="00CD2887"/>
    <w:rsid w:val="00CE0A27"/>
    <w:rsid w:val="00CE19F5"/>
    <w:rsid w:val="00CF2499"/>
    <w:rsid w:val="00CF51E6"/>
    <w:rsid w:val="00D00D22"/>
    <w:rsid w:val="00D018C9"/>
    <w:rsid w:val="00D15C6E"/>
    <w:rsid w:val="00D23D3B"/>
    <w:rsid w:val="00D54D99"/>
    <w:rsid w:val="00D5673F"/>
    <w:rsid w:val="00D66889"/>
    <w:rsid w:val="00D66C66"/>
    <w:rsid w:val="00D8282A"/>
    <w:rsid w:val="00DA2F65"/>
    <w:rsid w:val="00DB5637"/>
    <w:rsid w:val="00DC42FD"/>
    <w:rsid w:val="00E20D8B"/>
    <w:rsid w:val="00E231A4"/>
    <w:rsid w:val="00E271A0"/>
    <w:rsid w:val="00E516A9"/>
    <w:rsid w:val="00E53E80"/>
    <w:rsid w:val="00E912F9"/>
    <w:rsid w:val="00EB4AC7"/>
    <w:rsid w:val="00EE33D6"/>
    <w:rsid w:val="00EF7B86"/>
    <w:rsid w:val="00F03753"/>
    <w:rsid w:val="00F12A13"/>
    <w:rsid w:val="00F13F0D"/>
    <w:rsid w:val="00F414A8"/>
    <w:rsid w:val="00F507E0"/>
    <w:rsid w:val="00F705D1"/>
    <w:rsid w:val="00F77CD3"/>
    <w:rsid w:val="00F82022"/>
    <w:rsid w:val="00F900D9"/>
    <w:rsid w:val="00F92D3B"/>
    <w:rsid w:val="00FC5E35"/>
    <w:rsid w:val="00FC5E59"/>
    <w:rsid w:val="00FD465B"/>
    <w:rsid w:val="00FE3BAF"/>
    <w:rsid w:val="00FF0936"/>
    <w:rsid w:val="00FF2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6B2C3E45"/>
  <w15:docId w15:val="{92032129-B1C5-4BD3-A885-B04D2B9C2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24068"/>
    <w:pPr>
      <w:widowControl w:val="0"/>
      <w:ind w:firstLine="420"/>
      <w:jc w:val="both"/>
    </w:pPr>
    <w:rPr>
      <w:kern w:val="2"/>
      <w:sz w:val="21"/>
      <w:szCs w:val="24"/>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2CharChar">
    <w:name w:val="2级标题 Char Char"/>
    <w:link w:val="2"/>
    <w:rPr>
      <w:rFonts w:eastAsia="宋体"/>
      <w:b/>
      <w:bCs/>
      <w:sz w:val="30"/>
      <w:szCs w:val="32"/>
      <w:lang w:eastAsia="zh-CN" w:bidi="ar-SA"/>
    </w:rPr>
  </w:style>
  <w:style w:type="character" w:customStyle="1" w:styleId="30">
    <w:name w:val="标题 3 字符"/>
    <w:link w:val="3"/>
    <w:rPr>
      <w:rFonts w:eastAsia="宋体"/>
      <w:b/>
      <w:bCs/>
      <w:sz w:val="32"/>
      <w:szCs w:val="32"/>
      <w:lang w:bidi="ar-SA"/>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paragraph" w:customStyle="1" w:styleId="2">
    <w:name w:val="2级标题"/>
    <w:basedOn w:val="3"/>
    <w:link w:val="2CharChar"/>
    <w:pPr>
      <w:spacing w:before="0" w:after="0" w:line="240" w:lineRule="auto"/>
      <w:ind w:firstLine="200"/>
    </w:pPr>
    <w:rPr>
      <w:sz w:val="30"/>
    </w:rPr>
  </w:style>
  <w:style w:type="paragraph" w:customStyle="1" w:styleId="a6">
    <w:name w:val="（二）级标题"/>
    <w:basedOn w:val="a"/>
    <w:pPr>
      <w:ind w:firstLine="422"/>
    </w:pPr>
    <w:rPr>
      <w:b/>
      <w:sz w:val="28"/>
    </w:rPr>
  </w:style>
  <w:style w:type="paragraph" w:customStyle="1" w:styleId="a7">
    <w:name w:val="图表标题"/>
    <w:basedOn w:val="a"/>
    <w:pPr>
      <w:jc w:val="center"/>
    </w:pPr>
    <w:rPr>
      <w:rFonts w:ascii="宋体" w:hAnsi="宋体"/>
      <w:b/>
      <w:sz w:val="18"/>
      <w:szCs w:val="18"/>
    </w:rPr>
  </w:style>
  <w:style w:type="paragraph" w:customStyle="1" w:styleId="WPSPlain">
    <w:name w:val="WPS Plain"/>
  </w:style>
  <w:style w:type="paragraph" w:customStyle="1" w:styleId="31">
    <w:name w:val="3级标题"/>
    <w:basedOn w:val="a"/>
    <w:rPr>
      <w:b/>
      <w:sz w:val="24"/>
    </w:rPr>
  </w:style>
  <w:style w:type="paragraph" w:styleId="a8">
    <w:name w:val="Normal Indent"/>
    <w:basedOn w:val="a"/>
    <w:rsid w:val="001A6448"/>
    <w:rPr>
      <w:szCs w:val="21"/>
    </w:rPr>
  </w:style>
  <w:style w:type="paragraph" w:styleId="a9">
    <w:name w:val="List Paragraph"/>
    <w:basedOn w:val="a"/>
    <w:uiPriority w:val="34"/>
    <w:qFormat/>
    <w:rsid w:val="001534B7"/>
    <w:pPr>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4686">
      <w:bodyDiv w:val="1"/>
      <w:marLeft w:val="0"/>
      <w:marRight w:val="0"/>
      <w:marTop w:val="0"/>
      <w:marBottom w:val="0"/>
      <w:divBdr>
        <w:top w:val="none" w:sz="0" w:space="0" w:color="auto"/>
        <w:left w:val="none" w:sz="0" w:space="0" w:color="auto"/>
        <w:bottom w:val="none" w:sz="0" w:space="0" w:color="auto"/>
        <w:right w:val="none" w:sz="0" w:space="0" w:color="auto"/>
      </w:divBdr>
    </w:div>
    <w:div w:id="545262604">
      <w:bodyDiv w:val="1"/>
      <w:marLeft w:val="0"/>
      <w:marRight w:val="0"/>
      <w:marTop w:val="0"/>
      <w:marBottom w:val="0"/>
      <w:divBdr>
        <w:top w:val="none" w:sz="0" w:space="0" w:color="auto"/>
        <w:left w:val="none" w:sz="0" w:space="0" w:color="auto"/>
        <w:bottom w:val="none" w:sz="0" w:space="0" w:color="auto"/>
        <w:right w:val="none" w:sz="0" w:space="0" w:color="auto"/>
      </w:divBdr>
    </w:div>
    <w:div w:id="550774178">
      <w:bodyDiv w:val="1"/>
      <w:marLeft w:val="0"/>
      <w:marRight w:val="0"/>
      <w:marTop w:val="0"/>
      <w:marBottom w:val="0"/>
      <w:divBdr>
        <w:top w:val="none" w:sz="0" w:space="0" w:color="auto"/>
        <w:left w:val="none" w:sz="0" w:space="0" w:color="auto"/>
        <w:bottom w:val="none" w:sz="0" w:space="0" w:color="auto"/>
        <w:right w:val="none" w:sz="0" w:space="0" w:color="auto"/>
      </w:divBdr>
      <w:divsChild>
        <w:div w:id="1073698019">
          <w:marLeft w:val="0"/>
          <w:marRight w:val="0"/>
          <w:marTop w:val="0"/>
          <w:marBottom w:val="0"/>
          <w:divBdr>
            <w:top w:val="none" w:sz="0" w:space="0" w:color="auto"/>
            <w:left w:val="none" w:sz="0" w:space="0" w:color="auto"/>
            <w:bottom w:val="none" w:sz="0" w:space="0" w:color="auto"/>
            <w:right w:val="none" w:sz="0" w:space="0" w:color="auto"/>
          </w:divBdr>
        </w:div>
      </w:divsChild>
    </w:div>
    <w:div w:id="696583519">
      <w:bodyDiv w:val="1"/>
      <w:marLeft w:val="0"/>
      <w:marRight w:val="0"/>
      <w:marTop w:val="0"/>
      <w:marBottom w:val="0"/>
      <w:divBdr>
        <w:top w:val="none" w:sz="0" w:space="0" w:color="auto"/>
        <w:left w:val="none" w:sz="0" w:space="0" w:color="auto"/>
        <w:bottom w:val="none" w:sz="0" w:space="0" w:color="auto"/>
        <w:right w:val="none" w:sz="0" w:space="0" w:color="auto"/>
      </w:divBdr>
    </w:div>
    <w:div w:id="788085590">
      <w:bodyDiv w:val="1"/>
      <w:marLeft w:val="0"/>
      <w:marRight w:val="0"/>
      <w:marTop w:val="0"/>
      <w:marBottom w:val="0"/>
      <w:divBdr>
        <w:top w:val="none" w:sz="0" w:space="0" w:color="auto"/>
        <w:left w:val="none" w:sz="0" w:space="0" w:color="auto"/>
        <w:bottom w:val="none" w:sz="0" w:space="0" w:color="auto"/>
        <w:right w:val="none" w:sz="0" w:space="0" w:color="auto"/>
      </w:divBdr>
    </w:div>
    <w:div w:id="893468313">
      <w:bodyDiv w:val="1"/>
      <w:marLeft w:val="0"/>
      <w:marRight w:val="0"/>
      <w:marTop w:val="0"/>
      <w:marBottom w:val="0"/>
      <w:divBdr>
        <w:top w:val="none" w:sz="0" w:space="0" w:color="auto"/>
        <w:left w:val="none" w:sz="0" w:space="0" w:color="auto"/>
        <w:bottom w:val="none" w:sz="0" w:space="0" w:color="auto"/>
        <w:right w:val="none" w:sz="0" w:space="0" w:color="auto"/>
      </w:divBdr>
    </w:div>
    <w:div w:id="1050033977">
      <w:bodyDiv w:val="1"/>
      <w:marLeft w:val="0"/>
      <w:marRight w:val="0"/>
      <w:marTop w:val="0"/>
      <w:marBottom w:val="0"/>
      <w:divBdr>
        <w:top w:val="none" w:sz="0" w:space="0" w:color="auto"/>
        <w:left w:val="none" w:sz="0" w:space="0" w:color="auto"/>
        <w:bottom w:val="none" w:sz="0" w:space="0" w:color="auto"/>
        <w:right w:val="none" w:sz="0" w:space="0" w:color="auto"/>
      </w:divBdr>
    </w:div>
    <w:div w:id="1420784975">
      <w:bodyDiv w:val="1"/>
      <w:marLeft w:val="0"/>
      <w:marRight w:val="0"/>
      <w:marTop w:val="0"/>
      <w:marBottom w:val="0"/>
      <w:divBdr>
        <w:top w:val="none" w:sz="0" w:space="0" w:color="auto"/>
        <w:left w:val="none" w:sz="0" w:space="0" w:color="auto"/>
        <w:bottom w:val="none" w:sz="0" w:space="0" w:color="auto"/>
        <w:right w:val="none" w:sz="0" w:space="0" w:color="auto"/>
      </w:divBdr>
    </w:div>
    <w:div w:id="1460341083">
      <w:bodyDiv w:val="1"/>
      <w:marLeft w:val="0"/>
      <w:marRight w:val="0"/>
      <w:marTop w:val="0"/>
      <w:marBottom w:val="0"/>
      <w:divBdr>
        <w:top w:val="none" w:sz="0" w:space="0" w:color="auto"/>
        <w:left w:val="none" w:sz="0" w:space="0" w:color="auto"/>
        <w:bottom w:val="none" w:sz="0" w:space="0" w:color="auto"/>
        <w:right w:val="none" w:sz="0" w:space="0" w:color="auto"/>
      </w:divBdr>
    </w:div>
    <w:div w:id="1633629515">
      <w:bodyDiv w:val="1"/>
      <w:marLeft w:val="0"/>
      <w:marRight w:val="0"/>
      <w:marTop w:val="0"/>
      <w:marBottom w:val="0"/>
      <w:divBdr>
        <w:top w:val="none" w:sz="0" w:space="0" w:color="auto"/>
        <w:left w:val="none" w:sz="0" w:space="0" w:color="auto"/>
        <w:bottom w:val="none" w:sz="0" w:space="0" w:color="auto"/>
        <w:right w:val="none" w:sz="0" w:space="0" w:color="auto"/>
      </w:divBdr>
    </w:div>
    <w:div w:id="1648243354">
      <w:bodyDiv w:val="1"/>
      <w:marLeft w:val="0"/>
      <w:marRight w:val="0"/>
      <w:marTop w:val="0"/>
      <w:marBottom w:val="0"/>
      <w:divBdr>
        <w:top w:val="none" w:sz="0" w:space="0" w:color="auto"/>
        <w:left w:val="none" w:sz="0" w:space="0" w:color="auto"/>
        <w:bottom w:val="none" w:sz="0" w:space="0" w:color="auto"/>
        <w:right w:val="none" w:sz="0" w:space="0" w:color="auto"/>
      </w:divBdr>
    </w:div>
    <w:div w:id="1786727925">
      <w:bodyDiv w:val="1"/>
      <w:marLeft w:val="0"/>
      <w:marRight w:val="0"/>
      <w:marTop w:val="0"/>
      <w:marBottom w:val="0"/>
      <w:divBdr>
        <w:top w:val="none" w:sz="0" w:space="0" w:color="auto"/>
        <w:left w:val="none" w:sz="0" w:space="0" w:color="auto"/>
        <w:bottom w:val="none" w:sz="0" w:space="0" w:color="auto"/>
        <w:right w:val="none" w:sz="0" w:space="0" w:color="auto"/>
      </w:divBdr>
    </w:div>
    <w:div w:id="1806969222">
      <w:bodyDiv w:val="1"/>
      <w:marLeft w:val="0"/>
      <w:marRight w:val="0"/>
      <w:marTop w:val="0"/>
      <w:marBottom w:val="0"/>
      <w:divBdr>
        <w:top w:val="none" w:sz="0" w:space="0" w:color="auto"/>
        <w:left w:val="none" w:sz="0" w:space="0" w:color="auto"/>
        <w:bottom w:val="none" w:sz="0" w:space="0" w:color="auto"/>
        <w:right w:val="none" w:sz="0" w:space="0" w:color="auto"/>
      </w:divBdr>
    </w:div>
    <w:div w:id="189349418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966A7-1E5E-4F79-A2B7-149303180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7</Pages>
  <Words>343</Words>
  <Characters>1958</Characters>
  <Application>Microsoft Office Word</Application>
  <DocSecurity>0</DocSecurity>
  <PresentationFormat/>
  <Lines>16</Lines>
  <Paragraphs>4</Paragraphs>
  <Slides>0</Slides>
  <Notes>0</Notes>
  <HiddenSlides>0</HiddenSlides>
  <MMClips>0</MMClips>
  <ScaleCrop>false</ScaleCrop>
  <Manager/>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上海大学  计算机学院 </dc:title>
  <dc:subject/>
  <dc:creator>Administrator</dc:creator>
  <cp:keywords/>
  <dc:description/>
  <cp:lastModifiedBy>文宇 赵</cp:lastModifiedBy>
  <cp:revision>180</cp:revision>
  <dcterms:created xsi:type="dcterms:W3CDTF">2022-10-04T22:24:00Z</dcterms:created>
  <dcterms:modified xsi:type="dcterms:W3CDTF">2026-03-20T12:50:00Z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