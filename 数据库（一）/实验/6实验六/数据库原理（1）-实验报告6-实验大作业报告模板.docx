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475A2137" w14:textId="35FA4547" w:rsidR="001A6448" w:rsidRDefault="001A6448" w:rsidP="001A6448">
      <w:pPr>
        <w:pStyle w:val="a8"/>
        <w:ind w:firstLine="0"/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上海大学  计算机</w:t>
      </w:r>
      <w:r w:rsidR="007412E0">
        <w:rPr>
          <w:rFonts w:ascii="黑体" w:eastAsia="黑体" w:hint="eastAsia"/>
          <w:b/>
          <w:sz w:val="36"/>
          <w:szCs w:val="36"/>
        </w:rPr>
        <w:t>工程与科学</w:t>
      </w:r>
      <w:r>
        <w:rPr>
          <w:rFonts w:ascii="黑体" w:eastAsia="黑体" w:hint="eastAsia"/>
          <w:b/>
          <w:sz w:val="36"/>
          <w:szCs w:val="36"/>
        </w:rPr>
        <w:t>学院</w:t>
      </w:r>
    </w:p>
    <w:p w14:paraId="67B90336" w14:textId="17026E01" w:rsidR="001A6448" w:rsidRDefault="001A6448" w:rsidP="001A6448">
      <w:pPr>
        <w:pStyle w:val="a8"/>
        <w:ind w:firstLine="0"/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《</w:t>
      </w:r>
      <w:r w:rsidR="007412E0">
        <w:rPr>
          <w:rFonts w:ascii="黑体" w:eastAsia="黑体" w:hint="eastAsia"/>
          <w:b/>
          <w:sz w:val="36"/>
          <w:szCs w:val="36"/>
        </w:rPr>
        <w:t>数据库原理</w:t>
      </w:r>
      <w:r>
        <w:rPr>
          <w:rFonts w:ascii="黑体" w:eastAsia="黑体" w:hint="eastAsia"/>
          <w:b/>
          <w:sz w:val="36"/>
          <w:szCs w:val="36"/>
        </w:rPr>
        <w:t>》</w:t>
      </w:r>
      <w:r w:rsidR="007412E0">
        <w:rPr>
          <w:rFonts w:ascii="黑体" w:eastAsia="黑体" w:hint="eastAsia"/>
          <w:b/>
          <w:sz w:val="36"/>
          <w:szCs w:val="36"/>
        </w:rPr>
        <w:t>（1）</w:t>
      </w:r>
      <w:r w:rsidR="00796BBC">
        <w:rPr>
          <w:rFonts w:ascii="黑体" w:eastAsia="黑体" w:hint="eastAsia"/>
          <w:b/>
          <w:sz w:val="36"/>
          <w:szCs w:val="36"/>
        </w:rPr>
        <w:t>实验报告</w:t>
      </w:r>
    </w:p>
    <w:p w14:paraId="3FBD0C5A" w14:textId="7104A7F0" w:rsidR="009D5EFC" w:rsidRPr="009D5EFC" w:rsidRDefault="009D5EFC" w:rsidP="009D5EFC">
      <w:pPr>
        <w:pStyle w:val="a8"/>
        <w:ind w:left="148" w:hangingChars="49" w:hanging="148"/>
        <w:jc w:val="left"/>
        <w:rPr>
          <w:rFonts w:ascii="黑体" w:eastAsia="黑体"/>
          <w:b/>
          <w:sz w:val="30"/>
          <w:szCs w:val="30"/>
          <w:u w:val="single"/>
        </w:rPr>
      </w:pPr>
      <w:r>
        <w:rPr>
          <w:rFonts w:ascii="黑体" w:eastAsia="黑体" w:hint="eastAsia"/>
          <w:b/>
          <w:sz w:val="30"/>
          <w:szCs w:val="30"/>
        </w:rPr>
        <w:t xml:space="preserve">  </w:t>
      </w:r>
      <w:r w:rsidR="001A6448">
        <w:rPr>
          <w:rFonts w:ascii="黑体" w:eastAsia="黑体" w:hint="eastAsia"/>
          <w:b/>
          <w:sz w:val="30"/>
          <w:szCs w:val="30"/>
        </w:rPr>
        <w:t xml:space="preserve">姓名 </w:t>
      </w:r>
      <w:r w:rsidR="001A6448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7412E0">
        <w:rPr>
          <w:rFonts w:ascii="黑体" w:eastAsia="黑体" w:hint="eastAsia"/>
          <w:b/>
          <w:sz w:val="30"/>
          <w:szCs w:val="30"/>
          <w:u w:val="single"/>
        </w:rPr>
        <w:t>张三</w:t>
      </w:r>
      <w:r w:rsidR="001A6448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64357F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>
        <w:rPr>
          <w:rFonts w:ascii="黑体" w:eastAsia="黑体" w:hint="eastAsia"/>
          <w:b/>
          <w:sz w:val="30"/>
          <w:szCs w:val="30"/>
        </w:rPr>
        <w:t xml:space="preserve">  </w:t>
      </w:r>
      <w:r w:rsidR="007412E0">
        <w:rPr>
          <w:rFonts w:ascii="黑体" w:eastAsia="黑体" w:hint="eastAsia"/>
          <w:b/>
          <w:sz w:val="30"/>
          <w:szCs w:val="30"/>
        </w:rPr>
        <w:t xml:space="preserve">  </w:t>
      </w:r>
      <w:r w:rsidR="001A6448">
        <w:rPr>
          <w:rFonts w:ascii="黑体" w:eastAsia="黑体" w:hint="eastAsia"/>
          <w:b/>
          <w:sz w:val="30"/>
          <w:szCs w:val="30"/>
        </w:rPr>
        <w:t>学号</w:t>
      </w:r>
      <w:r>
        <w:rPr>
          <w:rFonts w:ascii="黑体" w:eastAsia="黑体" w:hint="eastAsia"/>
          <w:b/>
          <w:sz w:val="30"/>
          <w:szCs w:val="30"/>
        </w:rPr>
        <w:t xml:space="preserve">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7412E0">
        <w:rPr>
          <w:rFonts w:ascii="黑体" w:eastAsia="黑体" w:hint="eastAsia"/>
          <w:b/>
          <w:sz w:val="30"/>
          <w:szCs w:val="30"/>
          <w:u w:val="single"/>
        </w:rPr>
        <w:t>1234567</w:t>
      </w:r>
      <w:r w:rsidR="003F5A32">
        <w:rPr>
          <w:rFonts w:ascii="黑体" w:eastAsia="黑体"/>
          <w:b/>
          <w:sz w:val="30"/>
          <w:szCs w:val="30"/>
          <w:u w:val="single"/>
        </w:rPr>
        <w:t xml:space="preserve">8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</w:p>
    <w:p w14:paraId="528FBB73" w14:textId="56E4DDB6" w:rsidR="001A6448" w:rsidRDefault="009D5EFC" w:rsidP="009D5EFC">
      <w:pPr>
        <w:pStyle w:val="a8"/>
        <w:ind w:left="148" w:hangingChars="49" w:hanging="148"/>
        <w:jc w:val="left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 xml:space="preserve"> </w:t>
      </w:r>
      <w:r w:rsidR="001A6448">
        <w:rPr>
          <w:rFonts w:ascii="黑体" w:eastAsia="黑体" w:hint="eastAsia"/>
          <w:b/>
          <w:sz w:val="30"/>
          <w:szCs w:val="30"/>
        </w:rPr>
        <w:t xml:space="preserve"> 时间 </w:t>
      </w:r>
      <w:r w:rsidR="001A6448" w:rsidRPr="001A6448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BF01A4">
        <w:rPr>
          <w:rFonts w:ascii="黑体" w:eastAsia="黑体" w:hint="eastAsia"/>
          <w:b/>
          <w:sz w:val="30"/>
          <w:szCs w:val="30"/>
          <w:u w:val="single"/>
        </w:rPr>
        <w:t>一3</w:t>
      </w:r>
      <w:r w:rsidR="007412E0">
        <w:rPr>
          <w:rFonts w:ascii="黑体" w:eastAsia="黑体" w:hint="eastAsia"/>
          <w:b/>
          <w:sz w:val="30"/>
          <w:szCs w:val="30"/>
          <w:u w:val="single"/>
        </w:rPr>
        <w:t>-</w:t>
      </w:r>
      <w:r w:rsidR="00BF01A4">
        <w:rPr>
          <w:rFonts w:ascii="黑体" w:eastAsia="黑体" w:hint="eastAsia"/>
          <w:b/>
          <w:sz w:val="30"/>
          <w:szCs w:val="30"/>
          <w:u w:val="single"/>
        </w:rPr>
        <w:t>4</w:t>
      </w:r>
      <w:r w:rsidR="001A6448">
        <w:rPr>
          <w:rFonts w:ascii="黑体" w:eastAsia="黑体" w:hint="eastAsia"/>
          <w:b/>
          <w:sz w:val="30"/>
          <w:szCs w:val="30"/>
          <w:u w:val="single"/>
        </w:rPr>
        <w:t xml:space="preserve">  </w:t>
      </w:r>
      <w:r w:rsidR="001A6448">
        <w:rPr>
          <w:rFonts w:ascii="黑体" w:eastAsia="黑体" w:hint="eastAsia"/>
          <w:b/>
          <w:sz w:val="30"/>
          <w:szCs w:val="30"/>
        </w:rPr>
        <w:t xml:space="preserve"> </w:t>
      </w:r>
      <w:r w:rsidR="0064357F">
        <w:rPr>
          <w:rFonts w:ascii="黑体" w:eastAsia="黑体" w:hint="eastAsia"/>
          <w:b/>
          <w:sz w:val="30"/>
          <w:szCs w:val="30"/>
        </w:rPr>
        <w:t xml:space="preserve"> </w:t>
      </w:r>
      <w:r w:rsidR="007412E0">
        <w:rPr>
          <w:rFonts w:ascii="黑体" w:eastAsia="黑体" w:hint="eastAsia"/>
          <w:b/>
          <w:sz w:val="30"/>
          <w:szCs w:val="30"/>
        </w:rPr>
        <w:t>地点</w:t>
      </w:r>
      <w:r w:rsidR="001A6448">
        <w:rPr>
          <w:rFonts w:ascii="黑体" w:eastAsia="黑体" w:hint="eastAsia"/>
          <w:b/>
          <w:sz w:val="30"/>
          <w:szCs w:val="30"/>
        </w:rPr>
        <w:t xml:space="preserve">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 </w:t>
      </w:r>
      <w:r w:rsidR="00777928">
        <w:rPr>
          <w:rFonts w:ascii="黑体" w:eastAsia="黑体" w:hint="eastAsia"/>
          <w:b/>
          <w:sz w:val="30"/>
          <w:szCs w:val="30"/>
          <w:u w:val="single"/>
        </w:rPr>
        <w:t>计</w:t>
      </w:r>
      <w:r w:rsidR="00BF01A4">
        <w:rPr>
          <w:rFonts w:ascii="黑体" w:eastAsia="黑体" w:hint="eastAsia"/>
          <w:b/>
          <w:sz w:val="30"/>
          <w:szCs w:val="30"/>
          <w:u w:val="single"/>
        </w:rPr>
        <w:t>7</w:t>
      </w:r>
      <w:r w:rsidR="00777928">
        <w:rPr>
          <w:rFonts w:ascii="黑体" w:eastAsia="黑体" w:hint="eastAsia"/>
          <w:b/>
          <w:sz w:val="30"/>
          <w:szCs w:val="30"/>
          <w:u w:val="single"/>
        </w:rPr>
        <w:t>06</w:t>
      </w:r>
      <w:r w:rsidR="007412E0">
        <w:rPr>
          <w:rFonts w:ascii="黑体" w:eastAsia="黑体" w:hint="eastAsia"/>
          <w:b/>
          <w:sz w:val="30"/>
          <w:szCs w:val="30"/>
          <w:u w:val="single"/>
        </w:rPr>
        <w:t xml:space="preserve">  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Pr="009D5EFC">
        <w:rPr>
          <w:rFonts w:ascii="黑体" w:eastAsia="黑体" w:hint="eastAsia"/>
          <w:b/>
          <w:sz w:val="30"/>
          <w:szCs w:val="30"/>
        </w:rPr>
        <w:t xml:space="preserve"> </w:t>
      </w:r>
      <w:r w:rsidR="004D2D47">
        <w:rPr>
          <w:rFonts w:ascii="黑体" w:eastAsia="黑体"/>
          <w:b/>
          <w:sz w:val="30"/>
          <w:szCs w:val="30"/>
        </w:rPr>
        <w:t xml:space="preserve"> </w:t>
      </w:r>
      <w:r>
        <w:rPr>
          <w:rFonts w:ascii="黑体" w:eastAsia="黑体" w:hint="eastAsia"/>
          <w:b/>
          <w:sz w:val="30"/>
          <w:szCs w:val="30"/>
        </w:rPr>
        <w:t>指导教师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4D2D47">
        <w:rPr>
          <w:rFonts w:ascii="黑体" w:eastAsia="黑体" w:hint="eastAsia"/>
          <w:b/>
          <w:sz w:val="30"/>
          <w:szCs w:val="30"/>
          <w:u w:val="single"/>
        </w:rPr>
        <w:t>李晓强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</w:p>
    <w:p w14:paraId="6F17140D" w14:textId="77777777" w:rsidR="001A6448" w:rsidRDefault="001A6448" w:rsidP="001A6448">
      <w:pPr>
        <w:pStyle w:val="a8"/>
        <w:ind w:firstLine="0"/>
        <w:rPr>
          <w:b/>
          <w:bCs/>
          <w:noProof/>
          <w:sz w:val="18"/>
          <w:szCs w:val="18"/>
          <w:u w:val="single"/>
        </w:rPr>
      </w:pPr>
      <w:r>
        <w:rPr>
          <w:rFonts w:ascii="黑体" w:eastAsia="黑体" w:hint="eastAsia"/>
          <w:b/>
          <w:sz w:val="36"/>
          <w:szCs w:val="36"/>
        </w:rPr>
        <w:t xml:space="preserve">          </w:t>
      </w:r>
      <w:r w:rsidR="00156455">
        <w:pict w14:anchorId="183658B4">
          <v:line id="_x0000_s1026" style="position:absolute;left:0;text-align:left;z-index:1;mso-position-horizontal-relative:text;mso-position-vertical-relative:text" from="0,4.6pt" to="423pt,4.6pt" strokeweight="4.5pt">
            <v:stroke linestyle="thinThick"/>
          </v:line>
        </w:pict>
      </w:r>
    </w:p>
    <w:p w14:paraId="6369186D" w14:textId="77777777" w:rsidR="001A6448" w:rsidRPr="009D5EFC" w:rsidRDefault="001A6448">
      <w:pPr>
        <w:ind w:firstLine="0"/>
        <w:jc w:val="center"/>
        <w:rPr>
          <w:rFonts w:ascii="宋体" w:hAnsi="宋体" w:cs="宋体"/>
          <w:szCs w:val="21"/>
        </w:rPr>
      </w:pPr>
    </w:p>
    <w:p w14:paraId="51DB0868" w14:textId="3BBD106E" w:rsidR="00DC42FD" w:rsidRPr="001A6448" w:rsidRDefault="00DC42FD" w:rsidP="002877D1">
      <w:pPr>
        <w:ind w:firstLine="0"/>
        <w:jc w:val="center"/>
        <w:rPr>
          <w:rFonts w:ascii="宋体" w:hAnsi="宋体" w:cs="宋体"/>
          <w:b/>
          <w:sz w:val="32"/>
          <w:szCs w:val="32"/>
          <w:u w:val="single"/>
        </w:rPr>
      </w:pPr>
      <w:r w:rsidRPr="001A6448">
        <w:rPr>
          <w:rFonts w:ascii="宋体" w:hAnsi="宋体" w:cs="宋体" w:hint="eastAsia"/>
          <w:b/>
          <w:sz w:val="32"/>
          <w:szCs w:val="32"/>
        </w:rPr>
        <w:t>实验</w:t>
      </w:r>
      <w:r w:rsidR="002E196B">
        <w:rPr>
          <w:rFonts w:ascii="宋体" w:hAnsi="宋体" w:cs="宋体" w:hint="eastAsia"/>
          <w:b/>
          <w:sz w:val="32"/>
          <w:szCs w:val="32"/>
        </w:rPr>
        <w:t>6</w:t>
      </w:r>
      <w:r w:rsidR="002877D1">
        <w:rPr>
          <w:rFonts w:ascii="宋体" w:hAnsi="宋体" w:cs="宋体" w:hint="eastAsia"/>
          <w:b/>
          <w:sz w:val="32"/>
          <w:szCs w:val="32"/>
        </w:rPr>
        <w:t>：</w:t>
      </w:r>
      <w:r w:rsidR="001A6448" w:rsidRPr="001A6448">
        <w:rPr>
          <w:rFonts w:ascii="宋体" w:hAnsi="宋体" w:cs="宋体" w:hint="eastAsia"/>
          <w:b/>
          <w:sz w:val="32"/>
          <w:szCs w:val="32"/>
          <w:u w:val="single"/>
        </w:rPr>
        <w:t xml:space="preserve">  </w:t>
      </w:r>
      <w:r w:rsidR="00F72E5F">
        <w:rPr>
          <w:rFonts w:ascii="宋体" w:hAnsi="宋体" w:cs="宋体" w:hint="eastAsia"/>
          <w:b/>
          <w:sz w:val="32"/>
          <w:szCs w:val="32"/>
          <w:u w:val="single"/>
        </w:rPr>
        <w:t>课程</w:t>
      </w:r>
      <w:r w:rsidR="002E196B">
        <w:rPr>
          <w:rFonts w:ascii="宋体" w:hAnsi="宋体" w:cs="宋体" w:hint="eastAsia"/>
          <w:b/>
          <w:sz w:val="32"/>
          <w:szCs w:val="32"/>
          <w:u w:val="single"/>
        </w:rPr>
        <w:t>大作业</w:t>
      </w:r>
      <w:r w:rsidR="008B667A">
        <w:rPr>
          <w:rFonts w:ascii="宋体" w:hAnsi="宋体" w:cs="宋体" w:hint="eastAsia"/>
          <w:b/>
          <w:sz w:val="32"/>
          <w:szCs w:val="32"/>
          <w:u w:val="single"/>
        </w:rPr>
        <w:t>-</w:t>
      </w:r>
      <w:r w:rsidR="009E4276">
        <w:rPr>
          <w:rFonts w:ascii="宋体" w:hAnsi="宋体" w:cs="宋体" w:hint="eastAsia"/>
          <w:b/>
          <w:sz w:val="32"/>
          <w:szCs w:val="32"/>
          <w:u w:val="single"/>
        </w:rPr>
        <w:t>某信息管理</w:t>
      </w:r>
      <w:r w:rsidR="008B667A">
        <w:rPr>
          <w:rFonts w:ascii="宋体" w:hAnsi="宋体" w:cs="宋体" w:hint="eastAsia"/>
          <w:b/>
          <w:sz w:val="32"/>
          <w:szCs w:val="32"/>
          <w:u w:val="single"/>
        </w:rPr>
        <w:t>系统</w:t>
      </w:r>
      <w:r w:rsidR="00B24023">
        <w:rPr>
          <w:rFonts w:ascii="宋体" w:hAnsi="宋体" w:cs="宋体" w:hint="eastAsia"/>
          <w:b/>
          <w:sz w:val="32"/>
          <w:szCs w:val="32"/>
          <w:u w:val="single"/>
        </w:rPr>
        <w:t>/某网站等</w:t>
      </w:r>
    </w:p>
    <w:p w14:paraId="5ADE4C74" w14:textId="77777777" w:rsidR="00DC42FD" w:rsidRDefault="00DC42FD">
      <w:pPr>
        <w:ind w:firstLine="0"/>
        <w:rPr>
          <w:rFonts w:ascii="宋体" w:hAnsi="宋体" w:cs="宋体"/>
        </w:rPr>
      </w:pPr>
    </w:p>
    <w:p w14:paraId="1D27F3B5" w14:textId="02C52305" w:rsidR="00DC42FD" w:rsidRPr="001A6448" w:rsidRDefault="00DC42FD">
      <w:pPr>
        <w:ind w:firstLine="0"/>
        <w:rPr>
          <w:rFonts w:ascii="宋体" w:hAnsi="宋体" w:cs="宋体"/>
          <w:b/>
          <w:sz w:val="28"/>
          <w:szCs w:val="28"/>
        </w:rPr>
      </w:pPr>
      <w:r w:rsidRPr="001A6448">
        <w:rPr>
          <w:rFonts w:ascii="宋体" w:hAnsi="宋体" w:cs="宋体" w:hint="eastAsia"/>
          <w:b/>
          <w:sz w:val="28"/>
          <w:szCs w:val="28"/>
        </w:rPr>
        <w:t>一、实验目的</w:t>
      </w:r>
    </w:p>
    <w:p w14:paraId="0F18E626" w14:textId="6EF543CC" w:rsidR="00DC42FD" w:rsidRDefault="00864578" w:rsidP="00864578">
      <w:pPr>
        <w:ind w:firstLineChars="200" w:firstLine="48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1</w:t>
      </w:r>
      <w:r>
        <w:rPr>
          <w:rFonts w:ascii="宋体" w:hAnsi="宋体" w:cs="宋体" w:hint="eastAsia"/>
          <w:sz w:val="24"/>
        </w:rPr>
        <w:t>、</w:t>
      </w:r>
      <w:r w:rsidR="001C4560">
        <w:rPr>
          <w:rFonts w:ascii="宋体" w:hAnsi="宋体" w:cs="宋体" w:hint="eastAsia"/>
          <w:sz w:val="24"/>
        </w:rPr>
        <w:t>学习和实践</w:t>
      </w:r>
      <w:r w:rsidR="002E196B">
        <w:rPr>
          <w:rFonts w:ascii="宋体" w:hAnsi="宋体" w:cs="宋体" w:hint="eastAsia"/>
          <w:sz w:val="24"/>
        </w:rPr>
        <w:t>数据库</w:t>
      </w:r>
      <w:r w:rsidR="00941F77">
        <w:rPr>
          <w:rFonts w:ascii="宋体" w:hAnsi="宋体" w:cs="宋体" w:hint="eastAsia"/>
          <w:sz w:val="24"/>
        </w:rPr>
        <w:t>的基本设计方法，要求</w:t>
      </w:r>
      <w:r w:rsidR="002A72BD">
        <w:rPr>
          <w:rFonts w:ascii="宋体" w:hAnsi="宋体" w:cs="宋体" w:hint="eastAsia"/>
          <w:sz w:val="24"/>
        </w:rPr>
        <w:t>设计</w:t>
      </w:r>
      <w:r w:rsidR="00941F77">
        <w:rPr>
          <w:rFonts w:ascii="宋体" w:hAnsi="宋体" w:cs="宋体" w:hint="eastAsia"/>
          <w:sz w:val="24"/>
        </w:rPr>
        <w:t>不少于5个表。</w:t>
      </w:r>
    </w:p>
    <w:p w14:paraId="16FA451C" w14:textId="28AEFCBC" w:rsidR="00C1158B" w:rsidRDefault="00C1158B" w:rsidP="00864578">
      <w:pPr>
        <w:ind w:firstLineChars="200" w:firstLine="48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2、</w:t>
      </w:r>
      <w:r w:rsidR="001C4560">
        <w:rPr>
          <w:rFonts w:ascii="宋体" w:hAnsi="宋体" w:cs="宋体" w:hint="eastAsia"/>
          <w:sz w:val="24"/>
        </w:rPr>
        <w:t>开发面向移动应用的数据库系统</w:t>
      </w:r>
      <w:r w:rsidR="00D14E5D">
        <w:rPr>
          <w:rFonts w:ascii="宋体" w:hAnsi="宋体" w:cs="宋体" w:hint="eastAsia"/>
          <w:sz w:val="24"/>
        </w:rPr>
        <w:t>（B/S模式）</w:t>
      </w:r>
      <w:r w:rsidR="001C4560">
        <w:rPr>
          <w:rFonts w:ascii="宋体" w:hAnsi="宋体" w:cs="宋体" w:hint="eastAsia"/>
          <w:sz w:val="24"/>
        </w:rPr>
        <w:t>，开发工具不限</w:t>
      </w:r>
      <w:r w:rsidR="002A72BD">
        <w:rPr>
          <w:rFonts w:ascii="宋体" w:hAnsi="宋体" w:cs="宋体" w:hint="eastAsia"/>
          <w:sz w:val="24"/>
        </w:rPr>
        <w:t>（C#、Java、Python等其它编程工作均可）</w:t>
      </w:r>
      <w:r w:rsidR="001C4560">
        <w:rPr>
          <w:rFonts w:ascii="宋体" w:hAnsi="宋体" w:cs="宋体" w:hint="eastAsia"/>
          <w:sz w:val="24"/>
        </w:rPr>
        <w:t>，</w:t>
      </w:r>
      <w:r w:rsidR="002A72BD">
        <w:rPr>
          <w:rFonts w:ascii="宋体" w:hAnsi="宋体" w:cs="宋体" w:hint="eastAsia"/>
          <w:sz w:val="24"/>
        </w:rPr>
        <w:t>包括用户界面（UI）、不少于3个功能模块；</w:t>
      </w:r>
      <w:r w:rsidR="00BB5E7C">
        <w:rPr>
          <w:rFonts w:ascii="宋体" w:hAnsi="宋体" w:cs="宋体" w:hint="eastAsia"/>
          <w:sz w:val="24"/>
        </w:rPr>
        <w:t>能够</w:t>
      </w:r>
      <w:r w:rsidR="002A72BD">
        <w:rPr>
          <w:rFonts w:ascii="宋体" w:hAnsi="宋体" w:cs="宋体" w:hint="eastAsia"/>
          <w:sz w:val="24"/>
        </w:rPr>
        <w:t>让终端终于通过用户界面实现记录的添加、删除、修改和查找（提供</w:t>
      </w:r>
      <w:r w:rsidR="007358EC">
        <w:rPr>
          <w:rFonts w:ascii="宋体" w:hAnsi="宋体" w:cs="宋体" w:hint="eastAsia"/>
          <w:sz w:val="24"/>
        </w:rPr>
        <w:t>复合</w:t>
      </w:r>
      <w:r w:rsidR="002A72BD">
        <w:rPr>
          <w:rFonts w:ascii="宋体" w:hAnsi="宋体" w:cs="宋体" w:hint="eastAsia"/>
          <w:sz w:val="24"/>
        </w:rPr>
        <w:t>条件的查找操作），包括</w:t>
      </w:r>
      <w:r w:rsidR="00E15442">
        <w:rPr>
          <w:rFonts w:ascii="宋体" w:hAnsi="宋体" w:cs="宋体" w:hint="eastAsia"/>
          <w:sz w:val="24"/>
        </w:rPr>
        <w:t>若干</w:t>
      </w:r>
      <w:r w:rsidR="00BC641C">
        <w:rPr>
          <w:rFonts w:ascii="宋体" w:hAnsi="宋体" w:cs="宋体" w:hint="eastAsia"/>
          <w:sz w:val="24"/>
        </w:rPr>
        <w:t>数据统计功能；数据库要求使用</w:t>
      </w:r>
      <w:proofErr w:type="spellStart"/>
      <w:r w:rsidR="00BC641C">
        <w:rPr>
          <w:rFonts w:ascii="宋体" w:hAnsi="宋体" w:cs="宋体" w:hint="eastAsia"/>
          <w:sz w:val="24"/>
        </w:rPr>
        <w:t>OpenGauss</w:t>
      </w:r>
      <w:proofErr w:type="spellEnd"/>
      <w:r w:rsidR="00E93E91">
        <w:rPr>
          <w:rFonts w:ascii="宋体" w:hAnsi="宋体" w:cs="宋体" w:hint="eastAsia"/>
          <w:sz w:val="24"/>
        </w:rPr>
        <w:t>数据库</w:t>
      </w:r>
      <w:bookmarkStart w:id="0" w:name="_GoBack"/>
      <w:bookmarkEnd w:id="0"/>
      <w:r w:rsidR="00BC641C">
        <w:rPr>
          <w:rFonts w:ascii="宋体" w:hAnsi="宋体" w:cs="宋体" w:hint="eastAsia"/>
          <w:sz w:val="24"/>
        </w:rPr>
        <w:t>。</w:t>
      </w:r>
    </w:p>
    <w:p w14:paraId="57CE7A1A" w14:textId="7ABE8B65" w:rsidR="00BA4204" w:rsidRPr="00A72DEB" w:rsidRDefault="00B3640B" w:rsidP="00A72DEB">
      <w:pPr>
        <w:ind w:firstLineChars="200" w:firstLine="480"/>
        <w:jc w:val="left"/>
        <w:rPr>
          <w:rFonts w:ascii="宋体" w:hAnsi="宋体" w:cs="宋体"/>
          <w:sz w:val="24"/>
        </w:rPr>
      </w:pPr>
      <w:r w:rsidRPr="00A72DEB">
        <w:rPr>
          <w:rFonts w:ascii="宋体" w:hAnsi="宋体" w:cs="宋体"/>
          <w:sz w:val="24"/>
        </w:rPr>
        <w:t>注明：按照课本提供的源码做设计，仅能获得实验基本</w:t>
      </w:r>
      <w:r w:rsidR="00F30DAE">
        <w:rPr>
          <w:rFonts w:ascii="宋体" w:hAnsi="宋体" w:cs="宋体"/>
          <w:sz w:val="24"/>
        </w:rPr>
        <w:t>分数；鼓励同学们把课程设计与互联网</w:t>
      </w:r>
      <w:r w:rsidR="00F30DAE">
        <w:rPr>
          <w:rFonts w:ascii="宋体" w:hAnsi="宋体" w:cs="宋体" w:hint="eastAsia"/>
          <w:sz w:val="24"/>
        </w:rPr>
        <w:t>+竞赛或者学习竞赛结合，能够获得国家级奖项</w:t>
      </w:r>
      <w:r w:rsidR="006A6ED0">
        <w:rPr>
          <w:rFonts w:ascii="宋体" w:hAnsi="宋体" w:cs="宋体" w:hint="eastAsia"/>
          <w:sz w:val="24"/>
        </w:rPr>
        <w:t>或者入选国赛</w:t>
      </w:r>
      <w:r w:rsidR="007A7384">
        <w:rPr>
          <w:rFonts w:ascii="宋体" w:hAnsi="宋体" w:cs="宋体" w:hint="eastAsia"/>
          <w:sz w:val="24"/>
        </w:rPr>
        <w:t>决赛</w:t>
      </w:r>
      <w:r w:rsidR="00F30DAE">
        <w:rPr>
          <w:rFonts w:ascii="宋体" w:hAnsi="宋体" w:cs="宋体" w:hint="eastAsia"/>
          <w:sz w:val="24"/>
        </w:rPr>
        <w:t>的实验成绩满分）</w:t>
      </w:r>
    </w:p>
    <w:p w14:paraId="77F49245" w14:textId="058D8234" w:rsidR="00E231A4" w:rsidRDefault="00562709">
      <w:pPr>
        <w:ind w:firstLine="0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二</w:t>
      </w:r>
      <w:r w:rsidR="00DC42FD" w:rsidRPr="001A6448">
        <w:rPr>
          <w:rFonts w:ascii="宋体" w:hAnsi="宋体" w:cs="宋体" w:hint="eastAsia"/>
          <w:b/>
          <w:sz w:val="28"/>
          <w:szCs w:val="28"/>
        </w:rPr>
        <w:t>、实验内容</w:t>
      </w:r>
    </w:p>
    <w:p w14:paraId="5A00A23D" w14:textId="09014F63" w:rsidR="00020230" w:rsidRDefault="00F75B5C" w:rsidP="00F75B5C">
      <w:pPr>
        <w:ind w:firstLineChars="200" w:firstLine="480"/>
        <w:jc w:val="left"/>
        <w:rPr>
          <w:rFonts w:ascii="宋体" w:hAnsi="宋体" w:cs="宋体"/>
          <w:sz w:val="24"/>
        </w:rPr>
      </w:pPr>
      <w:r w:rsidRPr="00F75B5C">
        <w:rPr>
          <w:rFonts w:ascii="宋体" w:hAnsi="宋体" w:cs="宋体" w:hint="eastAsia"/>
          <w:sz w:val="24"/>
        </w:rPr>
        <w:t>按照课本</w:t>
      </w:r>
      <w:r>
        <w:rPr>
          <w:rFonts w:ascii="宋体" w:hAnsi="宋体" w:cs="宋体" w:hint="eastAsia"/>
          <w:sz w:val="24"/>
        </w:rPr>
        <w:t>第</w:t>
      </w:r>
      <w:r w:rsidR="00A72DEB">
        <w:rPr>
          <w:rFonts w:ascii="宋体" w:hAnsi="宋体" w:cs="宋体" w:hint="eastAsia"/>
          <w:sz w:val="24"/>
        </w:rPr>
        <w:t>7章《数据库设计》的内容来撰写实验报告。报告应该包括：</w:t>
      </w:r>
      <w:r w:rsidR="00A72DEB">
        <w:rPr>
          <w:rFonts w:ascii="宋体" w:hAnsi="宋体" w:cs="宋体"/>
          <w:sz w:val="24"/>
        </w:rPr>
        <w:br/>
        <w:t>规划、需求分析、概念设计、逻辑设计、系统功能介绍</w:t>
      </w:r>
      <w:r w:rsidR="003A0CA4">
        <w:rPr>
          <w:rFonts w:ascii="宋体" w:hAnsi="宋体" w:cs="宋体"/>
          <w:sz w:val="24"/>
        </w:rPr>
        <w:t>、使用说明等</w:t>
      </w:r>
      <w:r w:rsidR="00C631CA">
        <w:rPr>
          <w:rFonts w:ascii="宋体" w:hAnsi="宋体" w:cs="宋体" w:hint="eastAsia"/>
          <w:sz w:val="24"/>
        </w:rPr>
        <w:t>6个部分</w:t>
      </w:r>
      <w:r w:rsidR="00A72DEB">
        <w:rPr>
          <w:rFonts w:ascii="宋体" w:hAnsi="宋体" w:cs="宋体"/>
          <w:sz w:val="24"/>
        </w:rPr>
        <w:t>。</w:t>
      </w:r>
    </w:p>
    <w:p w14:paraId="20433292" w14:textId="39665E2E" w:rsidR="00A72DEB" w:rsidRDefault="00A72DEB" w:rsidP="00F75B5C">
      <w:pPr>
        <w:ind w:firstLineChars="200" w:firstLine="48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（可以不包含测试用例等）</w:t>
      </w:r>
    </w:p>
    <w:p w14:paraId="4BFEBE81" w14:textId="44345227" w:rsidR="00854B22" w:rsidRPr="00854B22" w:rsidRDefault="00854B22" w:rsidP="00854B22">
      <w:pPr>
        <w:ind w:firstLine="0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三、</w:t>
      </w:r>
      <w:r w:rsidRPr="00854B22">
        <w:rPr>
          <w:rFonts w:ascii="宋体" w:hAnsi="宋体" w:cs="宋体" w:hint="eastAsia"/>
          <w:b/>
          <w:sz w:val="28"/>
          <w:szCs w:val="28"/>
        </w:rPr>
        <w:t>实验过程</w:t>
      </w:r>
    </w:p>
    <w:p w14:paraId="0FAADF85" w14:textId="0CADA4D2" w:rsidR="00DA2F65" w:rsidRDefault="0008470E">
      <w:pPr>
        <w:ind w:firstLine="0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四</w:t>
      </w:r>
      <w:r w:rsidR="00DA2F65">
        <w:rPr>
          <w:rFonts w:ascii="宋体" w:hAnsi="宋体" w:cs="宋体" w:hint="eastAsia"/>
          <w:b/>
          <w:sz w:val="28"/>
          <w:szCs w:val="28"/>
        </w:rPr>
        <w:t>、收获与感想</w:t>
      </w:r>
    </w:p>
    <w:sectPr w:rsidR="00DA2F65">
      <w:head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A56D78" w14:textId="77777777" w:rsidR="00156455" w:rsidRDefault="00156455" w:rsidP="009D5EFC">
      <w:r>
        <w:separator/>
      </w:r>
    </w:p>
  </w:endnote>
  <w:endnote w:type="continuationSeparator" w:id="0">
    <w:p w14:paraId="641FA2F4" w14:textId="77777777" w:rsidR="00156455" w:rsidRDefault="00156455" w:rsidP="009D5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8E2B70" w14:textId="77777777" w:rsidR="00156455" w:rsidRDefault="00156455" w:rsidP="009D5EFC">
      <w:r>
        <w:separator/>
      </w:r>
    </w:p>
  </w:footnote>
  <w:footnote w:type="continuationSeparator" w:id="0">
    <w:p w14:paraId="5B6F484A" w14:textId="77777777" w:rsidR="00156455" w:rsidRDefault="00156455" w:rsidP="009D5E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AFCF80" w14:textId="77777777" w:rsidR="0064357F" w:rsidRDefault="0064357F" w:rsidP="00CF51E6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lvl w:ilvl="0">
      <w:start w:val="7"/>
      <w:numFmt w:val="chineseCounting"/>
      <w:suff w:val="nothing"/>
      <w:lvlText w:val="%1、"/>
      <w:lvlJc w:val="left"/>
    </w:lvl>
  </w:abstractNum>
  <w:abstractNum w:abstractNumId="1">
    <w:nsid w:val="00000003"/>
    <w:multiLevelType w:val="singleLevel"/>
    <w:tmpl w:val="00000003"/>
    <w:lvl w:ilvl="0">
      <w:start w:val="8"/>
      <w:numFmt w:val="chineseCounting"/>
      <w:suff w:val="nothing"/>
      <w:lvlText w:val="%1、"/>
      <w:lvlJc w:val="left"/>
    </w:lvl>
  </w:abstractNum>
  <w:abstractNum w:abstractNumId="2">
    <w:nsid w:val="0000000A"/>
    <w:multiLevelType w:val="singleLevel"/>
    <w:tmpl w:val="0000000A"/>
    <w:lvl w:ilvl="0">
      <w:start w:val="9"/>
      <w:numFmt w:val="chineseCounting"/>
      <w:suff w:val="nothing"/>
      <w:lvlText w:val="%1、"/>
      <w:lvlJc w:val="left"/>
    </w:lvl>
  </w:abstractNum>
  <w:abstractNum w:abstractNumId="3">
    <w:nsid w:val="010F4887"/>
    <w:multiLevelType w:val="hybridMultilevel"/>
    <w:tmpl w:val="702A7F3E"/>
    <w:lvl w:ilvl="0" w:tplc="F610781A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3992D2E"/>
    <w:multiLevelType w:val="hybridMultilevel"/>
    <w:tmpl w:val="DDFEF7C2"/>
    <w:lvl w:ilvl="0" w:tplc="2466A1B8">
      <w:start w:val="1"/>
      <w:numFmt w:val="decimal"/>
      <w:lvlText w:val="（%1）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E772A34"/>
    <w:multiLevelType w:val="hybridMultilevel"/>
    <w:tmpl w:val="9C28406A"/>
    <w:lvl w:ilvl="0" w:tplc="896C8B8A">
      <w:start w:val="7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F1F396F"/>
    <w:multiLevelType w:val="hybridMultilevel"/>
    <w:tmpl w:val="3BF44D42"/>
    <w:lvl w:ilvl="0" w:tplc="B0B82B28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15D715BB"/>
    <w:multiLevelType w:val="hybridMultilevel"/>
    <w:tmpl w:val="B7FCD588"/>
    <w:lvl w:ilvl="0" w:tplc="46BACBD2">
      <w:start w:val="1"/>
      <w:numFmt w:val="bullet"/>
      <w:lvlText w:val="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8">
    <w:nsid w:val="1E765550"/>
    <w:multiLevelType w:val="multilevel"/>
    <w:tmpl w:val="3302241E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2BAB7B5D"/>
    <w:multiLevelType w:val="hybridMultilevel"/>
    <w:tmpl w:val="ED64A8D4"/>
    <w:lvl w:ilvl="0" w:tplc="3EE0A5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2E08352B"/>
    <w:multiLevelType w:val="hybridMultilevel"/>
    <w:tmpl w:val="3006A01A"/>
    <w:lvl w:ilvl="0" w:tplc="D7E2BBCC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>
    <w:nsid w:val="30A4300A"/>
    <w:multiLevelType w:val="hybridMultilevel"/>
    <w:tmpl w:val="9FBEBCDA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326C27FF"/>
    <w:multiLevelType w:val="hybridMultilevel"/>
    <w:tmpl w:val="5D9466FE"/>
    <w:lvl w:ilvl="0" w:tplc="B0B82B28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3378347D"/>
    <w:multiLevelType w:val="hybridMultilevel"/>
    <w:tmpl w:val="3302241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3D453206"/>
    <w:multiLevelType w:val="hybridMultilevel"/>
    <w:tmpl w:val="6EA0836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42B55717"/>
    <w:multiLevelType w:val="hybridMultilevel"/>
    <w:tmpl w:val="A642E51A"/>
    <w:lvl w:ilvl="0" w:tplc="F0C42054">
      <w:start w:val="1"/>
      <w:numFmt w:val="decimal"/>
      <w:lvlText w:val="%1)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16">
    <w:nsid w:val="5B883CC3"/>
    <w:multiLevelType w:val="hybridMultilevel"/>
    <w:tmpl w:val="14765070"/>
    <w:lvl w:ilvl="0" w:tplc="7AB4CC7A">
      <w:start w:val="7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71F16A4E"/>
    <w:multiLevelType w:val="hybridMultilevel"/>
    <w:tmpl w:val="B900EC10"/>
    <w:lvl w:ilvl="0" w:tplc="46BACBD2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5E5C6472">
      <w:start w:val="1"/>
      <w:numFmt w:val="chineseCountingThousand"/>
      <w:lvlText w:val="%2、"/>
      <w:lvlJc w:val="left"/>
      <w:pPr>
        <w:tabs>
          <w:tab w:val="num" w:pos="567"/>
        </w:tabs>
        <w:ind w:left="851" w:firstLine="283"/>
      </w:pPr>
      <w:rPr>
        <w:rFonts w:ascii="Times New Roman" w:eastAsia="宋体" w:hAnsi="Times New Roman" w:hint="eastAsia"/>
        <w:b/>
        <w:i w:val="0"/>
        <w:sz w:val="24"/>
        <w:szCs w:val="24"/>
      </w:rPr>
    </w:lvl>
    <w:lvl w:ilvl="2" w:tplc="30046580">
      <w:start w:val="1"/>
      <w:numFmt w:val="japaneseCounting"/>
      <w:lvlText w:val="%3．"/>
      <w:lvlJc w:val="left"/>
      <w:pPr>
        <w:tabs>
          <w:tab w:val="num" w:pos="1560"/>
        </w:tabs>
        <w:ind w:left="1560" w:hanging="7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378CF9E">
      <w:start w:val="1"/>
      <w:numFmt w:val="bullet"/>
      <w:lvlText w:val="◘"/>
      <w:lvlJc w:val="left"/>
      <w:pPr>
        <w:tabs>
          <w:tab w:val="num" w:pos="1963"/>
        </w:tabs>
        <w:ind w:left="1963" w:hanging="283"/>
      </w:pPr>
      <w:rPr>
        <w:rFonts w:ascii="Times New Roman" w:eastAsia="宋体" w:hAnsi="Times New Roman" w:cs="Times New Roman" w:hint="default"/>
        <w:color w:val="auto"/>
        <w:sz w:val="21"/>
        <w:szCs w:val="21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26440DA"/>
    <w:multiLevelType w:val="hybridMultilevel"/>
    <w:tmpl w:val="4ACCDB38"/>
    <w:lvl w:ilvl="0" w:tplc="2466A1B8">
      <w:start w:val="1"/>
      <w:numFmt w:val="decimal"/>
      <w:lvlText w:val="（%1）"/>
      <w:lvlJc w:val="left"/>
      <w:pPr>
        <w:tabs>
          <w:tab w:val="num" w:pos="1140"/>
        </w:tabs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19">
    <w:nsid w:val="72BB3CCA"/>
    <w:multiLevelType w:val="hybridMultilevel"/>
    <w:tmpl w:val="5D9466F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76F612AC"/>
    <w:multiLevelType w:val="multilevel"/>
    <w:tmpl w:val="702A7F3E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78552D58"/>
    <w:multiLevelType w:val="hybridMultilevel"/>
    <w:tmpl w:val="7FD0ACCA"/>
    <w:lvl w:ilvl="0" w:tplc="07824F38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2">
    <w:nsid w:val="7E025E51"/>
    <w:multiLevelType w:val="hybridMultilevel"/>
    <w:tmpl w:val="F4481B8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6"/>
  </w:num>
  <w:num w:numId="7">
    <w:abstractNumId w:val="17"/>
  </w:num>
  <w:num w:numId="8">
    <w:abstractNumId w:val="3"/>
  </w:num>
  <w:num w:numId="9">
    <w:abstractNumId w:val="20"/>
  </w:num>
  <w:num w:numId="10">
    <w:abstractNumId w:val="6"/>
  </w:num>
  <w:num w:numId="11">
    <w:abstractNumId w:val="8"/>
  </w:num>
  <w:num w:numId="12">
    <w:abstractNumId w:val="12"/>
  </w:num>
  <w:num w:numId="13">
    <w:abstractNumId w:val="21"/>
  </w:num>
  <w:num w:numId="14">
    <w:abstractNumId w:val="10"/>
  </w:num>
  <w:num w:numId="15">
    <w:abstractNumId w:val="19"/>
  </w:num>
  <w:num w:numId="16">
    <w:abstractNumId w:val="22"/>
  </w:num>
  <w:num w:numId="17">
    <w:abstractNumId w:val="13"/>
  </w:num>
  <w:num w:numId="18">
    <w:abstractNumId w:val="14"/>
  </w:num>
  <w:num w:numId="19">
    <w:abstractNumId w:val="11"/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4"/>
  </w:num>
  <w:num w:numId="24">
    <w:abstractNumId w:val="15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wrapTrailSpaces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20230"/>
    <w:rsid w:val="00021E99"/>
    <w:rsid w:val="00040F90"/>
    <w:rsid w:val="0006718A"/>
    <w:rsid w:val="00075C51"/>
    <w:rsid w:val="00083741"/>
    <w:rsid w:val="0008470E"/>
    <w:rsid w:val="000A434F"/>
    <w:rsid w:val="000A7642"/>
    <w:rsid w:val="000B416C"/>
    <w:rsid w:val="000D5F9D"/>
    <w:rsid w:val="00113D39"/>
    <w:rsid w:val="001161E4"/>
    <w:rsid w:val="00124404"/>
    <w:rsid w:val="00144C9B"/>
    <w:rsid w:val="001534B7"/>
    <w:rsid w:val="00156455"/>
    <w:rsid w:val="00172A27"/>
    <w:rsid w:val="001A1401"/>
    <w:rsid w:val="001A6448"/>
    <w:rsid w:val="001A7C09"/>
    <w:rsid w:val="001C237D"/>
    <w:rsid w:val="001C4560"/>
    <w:rsid w:val="001C65E0"/>
    <w:rsid w:val="001C797C"/>
    <w:rsid w:val="001D61F2"/>
    <w:rsid w:val="001D6531"/>
    <w:rsid w:val="001F40C2"/>
    <w:rsid w:val="001F6A38"/>
    <w:rsid w:val="00207B3C"/>
    <w:rsid w:val="00213F2D"/>
    <w:rsid w:val="00220B48"/>
    <w:rsid w:val="002231F0"/>
    <w:rsid w:val="002664BC"/>
    <w:rsid w:val="002839D6"/>
    <w:rsid w:val="002877D1"/>
    <w:rsid w:val="002902A0"/>
    <w:rsid w:val="002A72BD"/>
    <w:rsid w:val="002A75A8"/>
    <w:rsid w:val="002E196B"/>
    <w:rsid w:val="002E4C4A"/>
    <w:rsid w:val="002F051A"/>
    <w:rsid w:val="002F5490"/>
    <w:rsid w:val="002F5B4B"/>
    <w:rsid w:val="0031403D"/>
    <w:rsid w:val="0031449D"/>
    <w:rsid w:val="00324068"/>
    <w:rsid w:val="003910AC"/>
    <w:rsid w:val="00393C7B"/>
    <w:rsid w:val="003A0CA4"/>
    <w:rsid w:val="003E6063"/>
    <w:rsid w:val="003F2CEC"/>
    <w:rsid w:val="003F388B"/>
    <w:rsid w:val="003F5A32"/>
    <w:rsid w:val="00406308"/>
    <w:rsid w:val="00414653"/>
    <w:rsid w:val="00450040"/>
    <w:rsid w:val="004557F2"/>
    <w:rsid w:val="0046062B"/>
    <w:rsid w:val="00467CB4"/>
    <w:rsid w:val="004910A7"/>
    <w:rsid w:val="0049416E"/>
    <w:rsid w:val="004A254C"/>
    <w:rsid w:val="004B19B4"/>
    <w:rsid w:val="004C3332"/>
    <w:rsid w:val="004C3AD1"/>
    <w:rsid w:val="004D2D47"/>
    <w:rsid w:val="004E1096"/>
    <w:rsid w:val="004E71DA"/>
    <w:rsid w:val="00510463"/>
    <w:rsid w:val="00535B28"/>
    <w:rsid w:val="0054231F"/>
    <w:rsid w:val="00562709"/>
    <w:rsid w:val="005758D0"/>
    <w:rsid w:val="00576EC2"/>
    <w:rsid w:val="005856B4"/>
    <w:rsid w:val="005B1BE4"/>
    <w:rsid w:val="00604F51"/>
    <w:rsid w:val="00632AED"/>
    <w:rsid w:val="0064357F"/>
    <w:rsid w:val="00661EFC"/>
    <w:rsid w:val="006A1AD2"/>
    <w:rsid w:val="006A4CD0"/>
    <w:rsid w:val="006A6ED0"/>
    <w:rsid w:val="006D0287"/>
    <w:rsid w:val="006D3D77"/>
    <w:rsid w:val="006D716E"/>
    <w:rsid w:val="006F1066"/>
    <w:rsid w:val="007358EC"/>
    <w:rsid w:val="007412E0"/>
    <w:rsid w:val="007447FA"/>
    <w:rsid w:val="00777928"/>
    <w:rsid w:val="007941B9"/>
    <w:rsid w:val="00796BBC"/>
    <w:rsid w:val="007A2A6D"/>
    <w:rsid w:val="007A7384"/>
    <w:rsid w:val="007A7E75"/>
    <w:rsid w:val="007D0F7B"/>
    <w:rsid w:val="007E44C9"/>
    <w:rsid w:val="00811E8E"/>
    <w:rsid w:val="0083350B"/>
    <w:rsid w:val="00854B22"/>
    <w:rsid w:val="00856128"/>
    <w:rsid w:val="00864578"/>
    <w:rsid w:val="008741AB"/>
    <w:rsid w:val="00880877"/>
    <w:rsid w:val="008B12F1"/>
    <w:rsid w:val="008B3722"/>
    <w:rsid w:val="008B667A"/>
    <w:rsid w:val="008C020C"/>
    <w:rsid w:val="008D692C"/>
    <w:rsid w:val="008E4C3C"/>
    <w:rsid w:val="009001C7"/>
    <w:rsid w:val="00904430"/>
    <w:rsid w:val="0092325A"/>
    <w:rsid w:val="00941F77"/>
    <w:rsid w:val="00944678"/>
    <w:rsid w:val="00950BB9"/>
    <w:rsid w:val="00953EA8"/>
    <w:rsid w:val="0095571B"/>
    <w:rsid w:val="00965993"/>
    <w:rsid w:val="009679CE"/>
    <w:rsid w:val="00990619"/>
    <w:rsid w:val="009C294E"/>
    <w:rsid w:val="009D5EFC"/>
    <w:rsid w:val="009E0AF7"/>
    <w:rsid w:val="009E4276"/>
    <w:rsid w:val="009F5414"/>
    <w:rsid w:val="00A01A48"/>
    <w:rsid w:val="00A06A47"/>
    <w:rsid w:val="00A16505"/>
    <w:rsid w:val="00A20137"/>
    <w:rsid w:val="00A72DEB"/>
    <w:rsid w:val="00AC1B5A"/>
    <w:rsid w:val="00AC440F"/>
    <w:rsid w:val="00AD6EB5"/>
    <w:rsid w:val="00AE178F"/>
    <w:rsid w:val="00AF4741"/>
    <w:rsid w:val="00B12D5F"/>
    <w:rsid w:val="00B153E2"/>
    <w:rsid w:val="00B20744"/>
    <w:rsid w:val="00B24023"/>
    <w:rsid w:val="00B318F6"/>
    <w:rsid w:val="00B320CD"/>
    <w:rsid w:val="00B3640B"/>
    <w:rsid w:val="00B61D5E"/>
    <w:rsid w:val="00B83EA7"/>
    <w:rsid w:val="00BA4204"/>
    <w:rsid w:val="00BB5E7C"/>
    <w:rsid w:val="00BC0EF2"/>
    <w:rsid w:val="00BC641C"/>
    <w:rsid w:val="00BF01A4"/>
    <w:rsid w:val="00C114F8"/>
    <w:rsid w:val="00C1158B"/>
    <w:rsid w:val="00C2031D"/>
    <w:rsid w:val="00C3247B"/>
    <w:rsid w:val="00C40B5B"/>
    <w:rsid w:val="00C55B40"/>
    <w:rsid w:val="00C55FCE"/>
    <w:rsid w:val="00C631CA"/>
    <w:rsid w:val="00C64B20"/>
    <w:rsid w:val="00C82E6B"/>
    <w:rsid w:val="00C90AC4"/>
    <w:rsid w:val="00CA77F3"/>
    <w:rsid w:val="00CB2A6C"/>
    <w:rsid w:val="00CC4675"/>
    <w:rsid w:val="00CD2887"/>
    <w:rsid w:val="00CE0A27"/>
    <w:rsid w:val="00CE19F5"/>
    <w:rsid w:val="00CF51E6"/>
    <w:rsid w:val="00D00D22"/>
    <w:rsid w:val="00D018C9"/>
    <w:rsid w:val="00D14E5D"/>
    <w:rsid w:val="00D15C6E"/>
    <w:rsid w:val="00D23D3B"/>
    <w:rsid w:val="00D45C93"/>
    <w:rsid w:val="00D54D99"/>
    <w:rsid w:val="00D5673F"/>
    <w:rsid w:val="00D66889"/>
    <w:rsid w:val="00D66953"/>
    <w:rsid w:val="00D66C66"/>
    <w:rsid w:val="00D71C11"/>
    <w:rsid w:val="00DA2F65"/>
    <w:rsid w:val="00DB5637"/>
    <w:rsid w:val="00DB74B1"/>
    <w:rsid w:val="00DC42FD"/>
    <w:rsid w:val="00E15442"/>
    <w:rsid w:val="00E20D8B"/>
    <w:rsid w:val="00E231A4"/>
    <w:rsid w:val="00E417E6"/>
    <w:rsid w:val="00E516A9"/>
    <w:rsid w:val="00E53E80"/>
    <w:rsid w:val="00E912F9"/>
    <w:rsid w:val="00E93E91"/>
    <w:rsid w:val="00EB4AC7"/>
    <w:rsid w:val="00EF7B86"/>
    <w:rsid w:val="00F03753"/>
    <w:rsid w:val="00F12A13"/>
    <w:rsid w:val="00F13F0D"/>
    <w:rsid w:val="00F27D54"/>
    <w:rsid w:val="00F30DAE"/>
    <w:rsid w:val="00F507E0"/>
    <w:rsid w:val="00F72E5F"/>
    <w:rsid w:val="00F75B5C"/>
    <w:rsid w:val="00F77CD3"/>
    <w:rsid w:val="00F82022"/>
    <w:rsid w:val="00F900D9"/>
    <w:rsid w:val="00F92D3B"/>
    <w:rsid w:val="00FA2110"/>
    <w:rsid w:val="00FC5DA8"/>
    <w:rsid w:val="00FC5E35"/>
    <w:rsid w:val="00FC5E59"/>
    <w:rsid w:val="00FD465B"/>
    <w:rsid w:val="00FE3BAF"/>
    <w:rsid w:val="00FF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B2C3E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24068"/>
    <w:pPr>
      <w:widowControl w:val="0"/>
      <w:ind w:firstLine="42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2CharChar">
    <w:name w:val="2级标题 Char Char"/>
    <w:link w:val="2"/>
    <w:rPr>
      <w:rFonts w:eastAsia="宋体"/>
      <w:b/>
      <w:bCs/>
      <w:sz w:val="30"/>
      <w:szCs w:val="32"/>
      <w:lang w:eastAsia="zh-CN" w:bidi="ar-SA"/>
    </w:rPr>
  </w:style>
  <w:style w:type="character" w:customStyle="1" w:styleId="3Char">
    <w:name w:val="标题 3 Char"/>
    <w:link w:val="3"/>
    <w:rPr>
      <w:rFonts w:eastAsia="宋体"/>
      <w:b/>
      <w:bCs/>
      <w:sz w:val="32"/>
      <w:szCs w:val="32"/>
      <w:lang w:bidi="ar-SA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2">
    <w:name w:val="2级标题"/>
    <w:basedOn w:val="3"/>
    <w:link w:val="2CharChar"/>
    <w:pPr>
      <w:spacing w:before="0" w:after="0" w:line="240" w:lineRule="auto"/>
      <w:ind w:firstLine="200"/>
    </w:pPr>
    <w:rPr>
      <w:sz w:val="30"/>
    </w:rPr>
  </w:style>
  <w:style w:type="paragraph" w:customStyle="1" w:styleId="a6">
    <w:name w:val="（二）级标题"/>
    <w:basedOn w:val="a"/>
    <w:pPr>
      <w:ind w:firstLine="422"/>
    </w:pPr>
    <w:rPr>
      <w:b/>
      <w:sz w:val="28"/>
    </w:rPr>
  </w:style>
  <w:style w:type="paragraph" w:customStyle="1" w:styleId="a7">
    <w:name w:val="图表标题"/>
    <w:basedOn w:val="a"/>
    <w:pPr>
      <w:jc w:val="center"/>
    </w:pPr>
    <w:rPr>
      <w:rFonts w:ascii="宋体" w:hAnsi="宋体"/>
      <w:b/>
      <w:sz w:val="18"/>
      <w:szCs w:val="18"/>
    </w:rPr>
  </w:style>
  <w:style w:type="paragraph" w:customStyle="1" w:styleId="WPSPlain">
    <w:name w:val="WPS Plain"/>
  </w:style>
  <w:style w:type="paragraph" w:customStyle="1" w:styleId="30">
    <w:name w:val="3级标题"/>
    <w:basedOn w:val="a"/>
    <w:rPr>
      <w:b/>
      <w:sz w:val="24"/>
    </w:rPr>
  </w:style>
  <w:style w:type="paragraph" w:styleId="a8">
    <w:name w:val="Normal Indent"/>
    <w:basedOn w:val="a"/>
    <w:rsid w:val="001A6448"/>
    <w:rPr>
      <w:szCs w:val="21"/>
    </w:rPr>
  </w:style>
  <w:style w:type="paragraph" w:styleId="a9">
    <w:name w:val="List Paragraph"/>
    <w:basedOn w:val="a"/>
    <w:uiPriority w:val="34"/>
    <w:qFormat/>
    <w:rsid w:val="001534B7"/>
    <w:pPr>
      <w:ind w:firstLineChars="200" w:firstLine="2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2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7B38F-08AC-4CF3-8944-255138A78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1</Pages>
  <Words>76</Words>
  <Characters>435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/>
  <LinksUpToDate>false</LinksUpToDate>
  <CharactersWithSpaces>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上海大学  计算机学院 </dc:title>
  <dc:subject/>
  <dc:creator>Administrator</dc:creator>
  <cp:keywords/>
  <dc:description/>
  <cp:lastModifiedBy>Lenovo</cp:lastModifiedBy>
  <cp:revision>215</cp:revision>
  <dcterms:created xsi:type="dcterms:W3CDTF">2022-10-04T22:24:00Z</dcterms:created>
  <dcterms:modified xsi:type="dcterms:W3CDTF">2026-03-02T13:10:00Z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