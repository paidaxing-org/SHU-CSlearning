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5A2137" w14:textId="35FA4547" w:rsidR="001A6448" w:rsidRDefault="001A6448" w:rsidP="001A6448">
      <w:pPr>
        <w:pStyle w:val="a8"/>
        <w:ind w:firstLine="0"/>
        <w:jc w:val="center"/>
        <w:rPr>
          <w:rFonts w:ascii="黑体" w:eastAsia="黑体"/>
          <w:b/>
          <w:sz w:val="36"/>
          <w:szCs w:val="36"/>
        </w:rPr>
      </w:pPr>
      <w:r>
        <w:rPr>
          <w:rFonts w:ascii="黑体" w:eastAsia="黑体" w:hint="eastAsia"/>
          <w:b/>
          <w:sz w:val="36"/>
          <w:szCs w:val="36"/>
        </w:rPr>
        <w:t>上海大学  计算机</w:t>
      </w:r>
      <w:r w:rsidR="007412E0">
        <w:rPr>
          <w:rFonts w:ascii="黑体" w:eastAsia="黑体" w:hint="eastAsia"/>
          <w:b/>
          <w:sz w:val="36"/>
          <w:szCs w:val="36"/>
        </w:rPr>
        <w:t>工程与科学</w:t>
      </w:r>
      <w:r>
        <w:rPr>
          <w:rFonts w:ascii="黑体" w:eastAsia="黑体" w:hint="eastAsia"/>
          <w:b/>
          <w:sz w:val="36"/>
          <w:szCs w:val="36"/>
        </w:rPr>
        <w:t>学院</w:t>
      </w:r>
    </w:p>
    <w:p w14:paraId="67B90336" w14:textId="17026E01" w:rsidR="001A6448" w:rsidRDefault="001A6448" w:rsidP="001A6448">
      <w:pPr>
        <w:pStyle w:val="a8"/>
        <w:ind w:firstLine="0"/>
        <w:jc w:val="center"/>
        <w:rPr>
          <w:rFonts w:ascii="黑体" w:eastAsia="黑体"/>
          <w:b/>
          <w:sz w:val="36"/>
          <w:szCs w:val="36"/>
        </w:rPr>
      </w:pPr>
      <w:r>
        <w:rPr>
          <w:rFonts w:ascii="黑体" w:eastAsia="黑体" w:hint="eastAsia"/>
          <w:b/>
          <w:sz w:val="36"/>
          <w:szCs w:val="36"/>
        </w:rPr>
        <w:t>《</w:t>
      </w:r>
      <w:r w:rsidR="007412E0">
        <w:rPr>
          <w:rFonts w:ascii="黑体" w:eastAsia="黑体" w:hint="eastAsia"/>
          <w:b/>
          <w:sz w:val="36"/>
          <w:szCs w:val="36"/>
        </w:rPr>
        <w:t>数据库原理</w:t>
      </w:r>
      <w:r>
        <w:rPr>
          <w:rFonts w:ascii="黑体" w:eastAsia="黑体" w:hint="eastAsia"/>
          <w:b/>
          <w:sz w:val="36"/>
          <w:szCs w:val="36"/>
        </w:rPr>
        <w:t>》</w:t>
      </w:r>
      <w:r w:rsidR="007412E0">
        <w:rPr>
          <w:rFonts w:ascii="黑体" w:eastAsia="黑体" w:hint="eastAsia"/>
          <w:b/>
          <w:sz w:val="36"/>
          <w:szCs w:val="36"/>
        </w:rPr>
        <w:t>（1）</w:t>
      </w:r>
      <w:r w:rsidR="00796BBC">
        <w:rPr>
          <w:rFonts w:ascii="黑体" w:eastAsia="黑体" w:hint="eastAsia"/>
          <w:b/>
          <w:sz w:val="36"/>
          <w:szCs w:val="36"/>
        </w:rPr>
        <w:t>实验报告</w:t>
      </w:r>
    </w:p>
    <w:p w14:paraId="3FBD0C5A" w14:textId="1F466824" w:rsidR="009D5EFC" w:rsidRPr="009D5EFC" w:rsidRDefault="009D5EFC" w:rsidP="009D5EFC">
      <w:pPr>
        <w:pStyle w:val="a8"/>
        <w:ind w:left="148" w:hangingChars="49" w:hanging="148"/>
        <w:jc w:val="left"/>
        <w:rPr>
          <w:rFonts w:ascii="黑体" w:eastAsia="黑体"/>
          <w:b/>
          <w:sz w:val="30"/>
          <w:szCs w:val="30"/>
          <w:u w:val="single"/>
        </w:rPr>
      </w:pPr>
      <w:r>
        <w:rPr>
          <w:rFonts w:ascii="黑体" w:eastAsia="黑体" w:hint="eastAsia"/>
          <w:b/>
          <w:sz w:val="30"/>
          <w:szCs w:val="30"/>
        </w:rPr>
        <w:t xml:space="preserve">  </w:t>
      </w:r>
      <w:r w:rsidR="001A6448">
        <w:rPr>
          <w:rFonts w:ascii="黑体" w:eastAsia="黑体" w:hint="eastAsia"/>
          <w:b/>
          <w:sz w:val="30"/>
          <w:szCs w:val="30"/>
        </w:rPr>
        <w:t xml:space="preserve">姓名 </w:t>
      </w:r>
      <w:r w:rsidR="001A6448">
        <w:rPr>
          <w:rFonts w:ascii="黑体" w:eastAsia="黑体" w:hint="eastAsia"/>
          <w:b/>
          <w:sz w:val="30"/>
          <w:szCs w:val="30"/>
          <w:u w:val="single"/>
        </w:rPr>
        <w:t xml:space="preserve"> </w:t>
      </w:r>
      <w:r w:rsidR="00593F26">
        <w:rPr>
          <w:rFonts w:ascii="黑体" w:eastAsia="黑体" w:hint="eastAsia"/>
          <w:b/>
          <w:sz w:val="30"/>
          <w:szCs w:val="30"/>
          <w:u w:val="single"/>
        </w:rPr>
        <w:t>赵文宇</w:t>
      </w:r>
      <w:r w:rsidR="001A6448">
        <w:rPr>
          <w:rFonts w:ascii="黑体" w:eastAsia="黑体" w:hint="eastAsia"/>
          <w:b/>
          <w:sz w:val="30"/>
          <w:szCs w:val="30"/>
          <w:u w:val="single"/>
        </w:rPr>
        <w:t xml:space="preserve"> </w:t>
      </w:r>
      <w:r w:rsidR="0064357F">
        <w:rPr>
          <w:rFonts w:ascii="黑体" w:eastAsia="黑体" w:hint="eastAsia"/>
          <w:b/>
          <w:sz w:val="30"/>
          <w:szCs w:val="30"/>
          <w:u w:val="single"/>
        </w:rPr>
        <w:t xml:space="preserve"> </w:t>
      </w:r>
      <w:r>
        <w:rPr>
          <w:rFonts w:ascii="黑体" w:eastAsia="黑体" w:hint="eastAsia"/>
          <w:b/>
          <w:sz w:val="30"/>
          <w:szCs w:val="30"/>
        </w:rPr>
        <w:t xml:space="preserve">  </w:t>
      </w:r>
      <w:r w:rsidR="007412E0">
        <w:rPr>
          <w:rFonts w:ascii="黑体" w:eastAsia="黑体" w:hint="eastAsia"/>
          <w:b/>
          <w:sz w:val="30"/>
          <w:szCs w:val="30"/>
        </w:rPr>
        <w:t xml:space="preserve">  </w:t>
      </w:r>
      <w:r w:rsidR="001A6448">
        <w:rPr>
          <w:rFonts w:ascii="黑体" w:eastAsia="黑体" w:hint="eastAsia"/>
          <w:b/>
          <w:sz w:val="30"/>
          <w:szCs w:val="30"/>
        </w:rPr>
        <w:t>学号</w:t>
      </w:r>
      <w:r>
        <w:rPr>
          <w:rFonts w:ascii="黑体" w:eastAsia="黑体" w:hint="eastAsia"/>
          <w:b/>
          <w:sz w:val="30"/>
          <w:szCs w:val="30"/>
        </w:rPr>
        <w:t xml:space="preserve"> </w:t>
      </w:r>
      <w:r>
        <w:rPr>
          <w:rFonts w:ascii="黑体" w:eastAsia="黑体" w:hint="eastAsia"/>
          <w:b/>
          <w:sz w:val="30"/>
          <w:szCs w:val="30"/>
          <w:u w:val="single"/>
        </w:rPr>
        <w:t xml:space="preserve"> </w:t>
      </w:r>
      <w:r w:rsidR="00593F26">
        <w:rPr>
          <w:rFonts w:ascii="黑体" w:eastAsia="黑体" w:hint="eastAsia"/>
          <w:b/>
          <w:sz w:val="30"/>
          <w:szCs w:val="30"/>
          <w:u w:val="single"/>
        </w:rPr>
        <w:t>23121769</w:t>
      </w:r>
      <w:r w:rsidR="003F5A32">
        <w:rPr>
          <w:rFonts w:ascii="黑体" w:eastAsia="黑体"/>
          <w:b/>
          <w:sz w:val="30"/>
          <w:szCs w:val="30"/>
          <w:u w:val="single"/>
        </w:rPr>
        <w:t xml:space="preserve"> </w:t>
      </w:r>
      <w:r>
        <w:rPr>
          <w:rFonts w:ascii="黑体" w:eastAsia="黑体" w:hint="eastAsia"/>
          <w:b/>
          <w:sz w:val="30"/>
          <w:szCs w:val="30"/>
          <w:u w:val="single"/>
        </w:rPr>
        <w:t xml:space="preserve"> </w:t>
      </w:r>
    </w:p>
    <w:p w14:paraId="528FBB73" w14:textId="78FBABD7" w:rsidR="001A6448" w:rsidRDefault="009D5EFC" w:rsidP="009D5EFC">
      <w:pPr>
        <w:pStyle w:val="a8"/>
        <w:ind w:left="148" w:hangingChars="49" w:hanging="148"/>
        <w:jc w:val="left"/>
        <w:rPr>
          <w:rFonts w:ascii="黑体" w:eastAsia="黑体"/>
          <w:b/>
          <w:sz w:val="30"/>
          <w:szCs w:val="30"/>
        </w:rPr>
      </w:pPr>
      <w:r>
        <w:rPr>
          <w:rFonts w:ascii="黑体" w:eastAsia="黑体" w:hint="eastAsia"/>
          <w:b/>
          <w:sz w:val="30"/>
          <w:szCs w:val="30"/>
        </w:rPr>
        <w:t xml:space="preserve"> </w:t>
      </w:r>
      <w:r w:rsidR="001A6448">
        <w:rPr>
          <w:rFonts w:ascii="黑体" w:eastAsia="黑体" w:hint="eastAsia"/>
          <w:b/>
          <w:sz w:val="30"/>
          <w:szCs w:val="30"/>
        </w:rPr>
        <w:t xml:space="preserve"> 时间 </w:t>
      </w:r>
      <w:r w:rsidR="001A6448" w:rsidRPr="001A6448">
        <w:rPr>
          <w:rFonts w:ascii="黑体" w:eastAsia="黑体" w:hint="eastAsia"/>
          <w:b/>
          <w:sz w:val="30"/>
          <w:szCs w:val="30"/>
          <w:u w:val="single"/>
        </w:rPr>
        <w:t xml:space="preserve"> </w:t>
      </w:r>
      <w:r w:rsidR="002E0A6D">
        <w:rPr>
          <w:rFonts w:ascii="黑体" w:eastAsia="黑体" w:hint="eastAsia"/>
          <w:b/>
          <w:sz w:val="30"/>
          <w:szCs w:val="30"/>
          <w:u w:val="single"/>
        </w:rPr>
        <w:t>一</w:t>
      </w:r>
      <w:proofErr w:type="gramStart"/>
      <w:r w:rsidR="002E0A6D">
        <w:rPr>
          <w:rFonts w:ascii="黑体" w:eastAsia="黑体" w:hint="eastAsia"/>
          <w:b/>
          <w:sz w:val="30"/>
          <w:szCs w:val="30"/>
          <w:u w:val="single"/>
        </w:rPr>
        <w:t>3</w:t>
      </w:r>
      <w:proofErr w:type="gramEnd"/>
      <w:r w:rsidR="007412E0">
        <w:rPr>
          <w:rFonts w:ascii="黑体" w:eastAsia="黑体" w:hint="eastAsia"/>
          <w:b/>
          <w:sz w:val="30"/>
          <w:szCs w:val="30"/>
          <w:u w:val="single"/>
        </w:rPr>
        <w:t>-</w:t>
      </w:r>
      <w:r w:rsidR="002E0A6D">
        <w:rPr>
          <w:rFonts w:ascii="黑体" w:eastAsia="黑体" w:hint="eastAsia"/>
          <w:b/>
          <w:sz w:val="30"/>
          <w:szCs w:val="30"/>
          <w:u w:val="single"/>
        </w:rPr>
        <w:t>4</w:t>
      </w:r>
      <w:r w:rsidR="001A6448">
        <w:rPr>
          <w:rFonts w:ascii="黑体" w:eastAsia="黑体" w:hint="eastAsia"/>
          <w:b/>
          <w:sz w:val="30"/>
          <w:szCs w:val="30"/>
          <w:u w:val="single"/>
        </w:rPr>
        <w:t xml:space="preserve">  </w:t>
      </w:r>
      <w:r w:rsidR="001A6448">
        <w:rPr>
          <w:rFonts w:ascii="黑体" w:eastAsia="黑体" w:hint="eastAsia"/>
          <w:b/>
          <w:sz w:val="30"/>
          <w:szCs w:val="30"/>
        </w:rPr>
        <w:t xml:space="preserve"> </w:t>
      </w:r>
      <w:r w:rsidR="0064357F">
        <w:rPr>
          <w:rFonts w:ascii="黑体" w:eastAsia="黑体" w:hint="eastAsia"/>
          <w:b/>
          <w:sz w:val="30"/>
          <w:szCs w:val="30"/>
        </w:rPr>
        <w:t xml:space="preserve"> </w:t>
      </w:r>
      <w:r w:rsidR="007412E0">
        <w:rPr>
          <w:rFonts w:ascii="黑体" w:eastAsia="黑体" w:hint="eastAsia"/>
          <w:b/>
          <w:sz w:val="30"/>
          <w:szCs w:val="30"/>
        </w:rPr>
        <w:t>地点</w:t>
      </w:r>
      <w:r w:rsidR="001A6448">
        <w:rPr>
          <w:rFonts w:ascii="黑体" w:eastAsia="黑体" w:hint="eastAsia"/>
          <w:b/>
          <w:sz w:val="30"/>
          <w:szCs w:val="30"/>
        </w:rPr>
        <w:t xml:space="preserve"> </w:t>
      </w:r>
      <w:r>
        <w:rPr>
          <w:rFonts w:ascii="黑体" w:eastAsia="黑体" w:hint="eastAsia"/>
          <w:b/>
          <w:sz w:val="30"/>
          <w:szCs w:val="30"/>
          <w:u w:val="single"/>
        </w:rPr>
        <w:t xml:space="preserve">  </w:t>
      </w:r>
      <w:r w:rsidR="00777928">
        <w:rPr>
          <w:rFonts w:ascii="黑体" w:eastAsia="黑体" w:hint="eastAsia"/>
          <w:b/>
          <w:sz w:val="30"/>
          <w:szCs w:val="30"/>
          <w:u w:val="single"/>
        </w:rPr>
        <w:t>计</w:t>
      </w:r>
      <w:r w:rsidR="002E0A6D">
        <w:rPr>
          <w:rFonts w:ascii="黑体" w:eastAsia="黑体" w:hint="eastAsia"/>
          <w:b/>
          <w:sz w:val="30"/>
          <w:szCs w:val="30"/>
          <w:u w:val="single"/>
        </w:rPr>
        <w:t>7</w:t>
      </w:r>
      <w:r w:rsidR="00777928">
        <w:rPr>
          <w:rFonts w:ascii="黑体" w:eastAsia="黑体" w:hint="eastAsia"/>
          <w:b/>
          <w:sz w:val="30"/>
          <w:szCs w:val="30"/>
          <w:u w:val="single"/>
        </w:rPr>
        <w:t>06</w:t>
      </w:r>
      <w:r w:rsidR="007412E0">
        <w:rPr>
          <w:rFonts w:ascii="黑体" w:eastAsia="黑体" w:hint="eastAsia"/>
          <w:b/>
          <w:sz w:val="30"/>
          <w:szCs w:val="30"/>
          <w:u w:val="single"/>
        </w:rPr>
        <w:t xml:space="preserve">   </w:t>
      </w:r>
      <w:r>
        <w:rPr>
          <w:rFonts w:ascii="黑体" w:eastAsia="黑体" w:hint="eastAsia"/>
          <w:b/>
          <w:sz w:val="30"/>
          <w:szCs w:val="30"/>
          <w:u w:val="single"/>
        </w:rPr>
        <w:t xml:space="preserve"> </w:t>
      </w:r>
      <w:r w:rsidRPr="009D5EFC">
        <w:rPr>
          <w:rFonts w:ascii="黑体" w:eastAsia="黑体" w:hint="eastAsia"/>
          <w:b/>
          <w:sz w:val="30"/>
          <w:szCs w:val="30"/>
        </w:rPr>
        <w:t xml:space="preserve"> </w:t>
      </w:r>
      <w:r w:rsidR="004D2D47">
        <w:rPr>
          <w:rFonts w:ascii="黑体" w:eastAsia="黑体"/>
          <w:b/>
          <w:sz w:val="30"/>
          <w:szCs w:val="30"/>
        </w:rPr>
        <w:t xml:space="preserve"> </w:t>
      </w:r>
      <w:r>
        <w:rPr>
          <w:rFonts w:ascii="黑体" w:eastAsia="黑体" w:hint="eastAsia"/>
          <w:b/>
          <w:sz w:val="30"/>
          <w:szCs w:val="30"/>
        </w:rPr>
        <w:t>指导教师</w:t>
      </w:r>
      <w:r>
        <w:rPr>
          <w:rFonts w:ascii="黑体" w:eastAsia="黑体" w:hint="eastAsia"/>
          <w:b/>
          <w:sz w:val="30"/>
          <w:szCs w:val="30"/>
          <w:u w:val="single"/>
        </w:rPr>
        <w:t xml:space="preserve"> </w:t>
      </w:r>
      <w:r w:rsidR="004D2D47">
        <w:rPr>
          <w:rFonts w:ascii="黑体" w:eastAsia="黑体" w:hint="eastAsia"/>
          <w:b/>
          <w:sz w:val="30"/>
          <w:szCs w:val="30"/>
          <w:u w:val="single"/>
        </w:rPr>
        <w:t>李晓强</w:t>
      </w:r>
      <w:r>
        <w:rPr>
          <w:rFonts w:ascii="黑体" w:eastAsia="黑体" w:hint="eastAsia"/>
          <w:b/>
          <w:sz w:val="30"/>
          <w:szCs w:val="30"/>
          <w:u w:val="single"/>
        </w:rPr>
        <w:t xml:space="preserve"> </w:t>
      </w:r>
    </w:p>
    <w:p w14:paraId="6F17140D" w14:textId="5A4B5EDC" w:rsidR="001A6448" w:rsidRDefault="001A6448" w:rsidP="001A6448">
      <w:pPr>
        <w:pStyle w:val="a8"/>
        <w:ind w:firstLine="0"/>
        <w:rPr>
          <w:b/>
          <w:bCs/>
          <w:noProof/>
          <w:sz w:val="18"/>
          <w:szCs w:val="18"/>
          <w:u w:val="single"/>
        </w:rPr>
      </w:pPr>
      <w:r>
        <w:rPr>
          <w:rFonts w:ascii="黑体" w:eastAsia="黑体" w:hint="eastAsia"/>
          <w:b/>
          <w:sz w:val="36"/>
          <w:szCs w:val="36"/>
        </w:rPr>
        <w:t xml:space="preserve">          </w:t>
      </w:r>
      <w:r w:rsidR="00F53BDB">
        <w:rPr>
          <w:noProof/>
        </w:rPr>
        <mc:AlternateContent>
          <mc:Choice Requires="wps">
            <w:drawing>
              <wp:anchor distT="0" distB="0" distL="114300" distR="114300" simplePos="0" relativeHeight="251657728" behindDoc="0" locked="0" layoutInCell="1" allowOverlap="1" wp14:anchorId="183658B4" wp14:editId="46F90541">
                <wp:simplePos x="0" y="0"/>
                <wp:positionH relativeFrom="column">
                  <wp:posOffset>0</wp:posOffset>
                </wp:positionH>
                <wp:positionV relativeFrom="paragraph">
                  <wp:posOffset>58420</wp:posOffset>
                </wp:positionV>
                <wp:extent cx="5372100" cy="0"/>
                <wp:effectExtent l="28575" t="33655" r="28575" b="33020"/>
                <wp:wrapNone/>
                <wp:docPr id="192823300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84E4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6pt" to="42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" strokeweight="4.5pt">
                <v:stroke linestyle="thinThick"/>
              </v:line>
            </w:pict>
          </mc:Fallback>
        </mc:AlternateContent>
      </w:r>
    </w:p>
    <w:p w14:paraId="6369186D" w14:textId="77777777" w:rsidR="001A6448" w:rsidRPr="009D5EFC" w:rsidRDefault="001A6448">
      <w:pPr>
        <w:ind w:firstLine="0"/>
        <w:jc w:val="center"/>
        <w:rPr>
          <w:rFonts w:ascii="宋体" w:hAnsi="宋体" w:cs="宋体" w:hint="eastAsia"/>
          <w:szCs w:val="21"/>
        </w:rPr>
      </w:pPr>
    </w:p>
    <w:p w14:paraId="51DB0868" w14:textId="4E0BF8BA" w:rsidR="00DC42FD" w:rsidRPr="001A6448" w:rsidRDefault="00DC42FD" w:rsidP="002877D1">
      <w:pPr>
        <w:ind w:firstLine="0"/>
        <w:jc w:val="center"/>
        <w:rPr>
          <w:rFonts w:ascii="宋体" w:hAnsi="宋体" w:cs="宋体" w:hint="eastAsia"/>
          <w:b/>
          <w:sz w:val="32"/>
          <w:szCs w:val="32"/>
          <w:u w:val="single"/>
        </w:rPr>
      </w:pPr>
      <w:r w:rsidRPr="001A6448">
        <w:rPr>
          <w:rFonts w:ascii="宋体" w:hAnsi="宋体" w:cs="宋体" w:hint="eastAsia"/>
          <w:b/>
          <w:sz w:val="32"/>
          <w:szCs w:val="32"/>
        </w:rPr>
        <w:t>实验</w:t>
      </w:r>
      <w:r w:rsidR="00406308">
        <w:rPr>
          <w:rFonts w:ascii="宋体" w:hAnsi="宋体" w:cs="宋体" w:hint="eastAsia"/>
          <w:b/>
          <w:sz w:val="32"/>
          <w:szCs w:val="32"/>
        </w:rPr>
        <w:t>2</w:t>
      </w:r>
      <w:r w:rsidR="002877D1">
        <w:rPr>
          <w:rFonts w:ascii="宋体" w:hAnsi="宋体" w:cs="宋体" w:hint="eastAsia"/>
          <w:b/>
          <w:sz w:val="32"/>
          <w:szCs w:val="32"/>
        </w:rPr>
        <w:t>：</w:t>
      </w:r>
      <w:r w:rsidR="001A6448" w:rsidRPr="001A6448">
        <w:rPr>
          <w:rFonts w:ascii="宋体" w:hAnsi="宋体" w:cs="宋体" w:hint="eastAsia"/>
          <w:b/>
          <w:sz w:val="32"/>
          <w:szCs w:val="32"/>
          <w:u w:val="single"/>
        </w:rPr>
        <w:t xml:space="preserve">  </w:t>
      </w:r>
      <w:r w:rsidR="00406308">
        <w:rPr>
          <w:rFonts w:ascii="宋体" w:hAnsi="宋体" w:cs="宋体" w:hint="eastAsia"/>
          <w:b/>
          <w:sz w:val="32"/>
          <w:szCs w:val="32"/>
          <w:u w:val="single"/>
        </w:rPr>
        <w:t>SQL命令</w:t>
      </w:r>
      <w:r w:rsidR="00D23D3B">
        <w:rPr>
          <w:rFonts w:ascii="宋体" w:hAnsi="宋体" w:cs="宋体" w:hint="eastAsia"/>
          <w:b/>
          <w:sz w:val="32"/>
          <w:szCs w:val="32"/>
          <w:u w:val="single"/>
        </w:rPr>
        <w:t>初步</w:t>
      </w:r>
      <w:r w:rsidR="00406308">
        <w:rPr>
          <w:rFonts w:ascii="宋体" w:hAnsi="宋体" w:cs="宋体" w:hint="eastAsia"/>
          <w:b/>
          <w:sz w:val="32"/>
          <w:szCs w:val="32"/>
          <w:u w:val="single"/>
        </w:rPr>
        <w:t>认知和了解</w:t>
      </w:r>
      <w:r w:rsidR="00406308" w:rsidRPr="001A6448">
        <w:rPr>
          <w:rFonts w:ascii="宋体" w:hAnsi="宋体" w:cs="宋体"/>
          <w:b/>
          <w:sz w:val="32"/>
          <w:szCs w:val="32"/>
          <w:u w:val="single"/>
        </w:rPr>
        <w:t xml:space="preserve"> </w:t>
      </w:r>
    </w:p>
    <w:p w14:paraId="5ADE4C74" w14:textId="77777777" w:rsidR="00DC42FD" w:rsidRDefault="00DC42FD">
      <w:pPr>
        <w:ind w:firstLine="0"/>
        <w:rPr>
          <w:rFonts w:ascii="宋体" w:hAnsi="宋体" w:cs="宋体" w:hint="eastAsia"/>
        </w:rPr>
      </w:pPr>
    </w:p>
    <w:p w14:paraId="1D27F3B5" w14:textId="02C52305" w:rsidR="00DC42FD" w:rsidRPr="001A6448" w:rsidRDefault="00DC42FD">
      <w:pPr>
        <w:ind w:firstLine="0"/>
        <w:rPr>
          <w:rFonts w:ascii="宋体" w:hAnsi="宋体" w:cs="宋体" w:hint="eastAsia"/>
          <w:b/>
          <w:sz w:val="28"/>
          <w:szCs w:val="28"/>
        </w:rPr>
      </w:pPr>
      <w:r w:rsidRPr="001A6448">
        <w:rPr>
          <w:rFonts w:ascii="宋体" w:hAnsi="宋体" w:cs="宋体" w:hint="eastAsia"/>
          <w:b/>
          <w:sz w:val="28"/>
          <w:szCs w:val="28"/>
        </w:rPr>
        <w:t>一、实验目的</w:t>
      </w:r>
    </w:p>
    <w:p w14:paraId="57CE7A1A" w14:textId="43270EF8" w:rsidR="00BA4204" w:rsidRDefault="00864578" w:rsidP="00236CCC">
      <w:pPr>
        <w:ind w:firstLineChars="200" w:firstLine="480"/>
        <w:jc w:val="left"/>
        <w:rPr>
          <w:rFonts w:ascii="宋体" w:hAnsi="宋体" w:cs="宋体" w:hint="eastAsia"/>
          <w:sz w:val="24"/>
        </w:rPr>
      </w:pPr>
      <w:r>
        <w:rPr>
          <w:rFonts w:ascii="宋体" w:hAnsi="宋体" w:cs="宋体"/>
          <w:sz w:val="24"/>
        </w:rPr>
        <w:t>1</w:t>
      </w:r>
      <w:r>
        <w:rPr>
          <w:rFonts w:ascii="宋体" w:hAnsi="宋体" w:cs="宋体" w:hint="eastAsia"/>
          <w:sz w:val="24"/>
        </w:rPr>
        <w:t>、</w:t>
      </w:r>
      <w:r w:rsidR="00020230">
        <w:rPr>
          <w:rFonts w:ascii="宋体" w:hAnsi="宋体" w:cs="宋体" w:hint="eastAsia"/>
          <w:sz w:val="24"/>
        </w:rPr>
        <w:t>SQL命令入门</w:t>
      </w:r>
    </w:p>
    <w:p w14:paraId="77F49245" w14:textId="058D8234" w:rsidR="00E231A4" w:rsidRDefault="00562709">
      <w:pPr>
        <w:ind w:firstLine="0"/>
        <w:rPr>
          <w:rFonts w:ascii="宋体" w:hAnsi="宋体" w:cs="宋体" w:hint="eastAsia"/>
          <w:b/>
          <w:sz w:val="28"/>
          <w:szCs w:val="28"/>
        </w:rPr>
      </w:pPr>
      <w:r>
        <w:rPr>
          <w:rFonts w:ascii="宋体" w:hAnsi="宋体" w:cs="宋体" w:hint="eastAsia"/>
          <w:b/>
          <w:sz w:val="28"/>
          <w:szCs w:val="28"/>
        </w:rPr>
        <w:t>二</w:t>
      </w:r>
      <w:r w:rsidR="00DC42FD" w:rsidRPr="001A6448">
        <w:rPr>
          <w:rFonts w:ascii="宋体" w:hAnsi="宋体" w:cs="宋体" w:hint="eastAsia"/>
          <w:b/>
          <w:sz w:val="28"/>
          <w:szCs w:val="28"/>
        </w:rPr>
        <w:t>、实验内容</w:t>
      </w:r>
    </w:p>
    <w:p w14:paraId="5FB00535" w14:textId="5806D1FE" w:rsidR="00BC0A2E" w:rsidRDefault="00BC0A2E" w:rsidP="00BC0A2E">
      <w:pPr>
        <w:ind w:firstLineChars="200" w:firstLine="480"/>
        <w:jc w:val="left"/>
        <w:rPr>
          <w:rFonts w:ascii="宋体" w:hAnsi="宋体" w:cs="宋体" w:hint="eastAsia"/>
          <w:sz w:val="24"/>
        </w:rPr>
      </w:pPr>
      <w:r>
        <w:rPr>
          <w:rFonts w:ascii="宋体" w:hAnsi="宋体" w:cs="宋体" w:hint="eastAsia"/>
          <w:sz w:val="24"/>
        </w:rPr>
        <w:t>1、</w:t>
      </w:r>
      <w:r w:rsidRPr="00F03753">
        <w:rPr>
          <w:rFonts w:ascii="宋体" w:hAnsi="宋体" w:cs="宋体" w:hint="eastAsia"/>
          <w:sz w:val="24"/>
        </w:rPr>
        <w:t>讲稿lect03的</w:t>
      </w:r>
      <w:r>
        <w:rPr>
          <w:rFonts w:ascii="宋体" w:hAnsi="宋体" w:cs="宋体" w:hint="eastAsia"/>
          <w:sz w:val="24"/>
        </w:rPr>
        <w:t>单表查询</w:t>
      </w:r>
    </w:p>
    <w:p w14:paraId="6CDA31C0" w14:textId="59F33D46" w:rsidR="00243F11" w:rsidRPr="00243F11" w:rsidRDefault="00243F11" w:rsidP="00BC0A2E">
      <w:pPr>
        <w:ind w:firstLineChars="200" w:firstLine="480"/>
        <w:jc w:val="left"/>
        <w:rPr>
          <w:rFonts w:ascii="宋体" w:hAnsi="宋体" w:cs="宋体" w:hint="eastAsia"/>
          <w:sz w:val="24"/>
        </w:rPr>
      </w:pPr>
      <w:r>
        <w:rPr>
          <w:rFonts w:ascii="宋体" w:hAnsi="宋体" w:cs="宋体" w:hint="eastAsia"/>
          <w:sz w:val="24"/>
        </w:rPr>
        <w:t>2、数据的增加、删除和更新</w:t>
      </w:r>
    </w:p>
    <w:p w14:paraId="48A43C74" w14:textId="53CF57AB" w:rsidR="00BC0A2E" w:rsidRPr="00BC0A2E" w:rsidRDefault="00BC0A2E">
      <w:pPr>
        <w:ind w:firstLine="0"/>
        <w:rPr>
          <w:rFonts w:ascii="宋体" w:hAnsi="宋体" w:cs="宋体" w:hint="eastAsia"/>
          <w:b/>
          <w:sz w:val="28"/>
          <w:szCs w:val="28"/>
        </w:rPr>
      </w:pPr>
      <w:r>
        <w:rPr>
          <w:rFonts w:ascii="宋体" w:hAnsi="宋体" w:cs="宋体"/>
          <w:b/>
          <w:sz w:val="28"/>
          <w:szCs w:val="28"/>
        </w:rPr>
        <w:t>三、实验过程</w:t>
      </w:r>
    </w:p>
    <w:p w14:paraId="4F6C7AAB" w14:textId="1CB739BC" w:rsidR="00DA2F65" w:rsidRPr="00F03753" w:rsidRDefault="008C020C" w:rsidP="00F03753">
      <w:pPr>
        <w:ind w:firstLineChars="200" w:firstLine="480"/>
        <w:jc w:val="left"/>
        <w:rPr>
          <w:rFonts w:ascii="宋体" w:hAnsi="宋体" w:cs="宋体" w:hint="eastAsia"/>
          <w:sz w:val="24"/>
        </w:rPr>
      </w:pPr>
      <w:r w:rsidRPr="00F03753">
        <w:rPr>
          <w:rFonts w:ascii="宋体" w:hAnsi="宋体" w:cs="宋体" w:hint="eastAsia"/>
          <w:sz w:val="24"/>
        </w:rPr>
        <w:t>（描述实践的过程和结果、遇到的问题和解决方案）</w:t>
      </w:r>
    </w:p>
    <w:p w14:paraId="5A00A23D" w14:textId="092DA903" w:rsidR="00020230" w:rsidRPr="003A69D9" w:rsidRDefault="003A69D9" w:rsidP="003A69D9">
      <w:pPr>
        <w:ind w:firstLineChars="200" w:firstLine="560"/>
        <w:rPr>
          <w:rFonts w:ascii="宋体" w:hAnsi="宋体" w:cs="宋体" w:hint="eastAsia"/>
          <w:bCs/>
          <w:sz w:val="28"/>
          <w:szCs w:val="28"/>
        </w:rPr>
      </w:pPr>
      <w:r w:rsidRPr="003A69D9">
        <w:rPr>
          <w:rFonts w:ascii="宋体" w:hAnsi="宋体" w:cs="宋体" w:hint="eastAsia"/>
          <w:bCs/>
          <w:sz w:val="28"/>
          <w:szCs w:val="28"/>
        </w:rPr>
        <w:t>首先，按照实验要求，先对上课提及的单表查询相关知识进行实验。</w:t>
      </w:r>
    </w:p>
    <w:p w14:paraId="00CB707F" w14:textId="2D26AD9A" w:rsidR="003A69D9" w:rsidRPr="003A69D9" w:rsidRDefault="003A69D9" w:rsidP="003A69D9">
      <w:pPr>
        <w:ind w:firstLine="0"/>
        <w:rPr>
          <w:rFonts w:ascii="宋体" w:hAnsi="宋体" w:cs="宋体" w:hint="eastAsia"/>
          <w:bCs/>
          <w:sz w:val="28"/>
          <w:szCs w:val="28"/>
        </w:rPr>
      </w:pPr>
      <w:r>
        <w:rPr>
          <w:rFonts w:ascii="宋体" w:hAnsi="宋体" w:cs="宋体" w:hint="eastAsia"/>
          <w:b/>
          <w:sz w:val="28"/>
          <w:szCs w:val="28"/>
        </w:rPr>
        <w:t xml:space="preserve">    </w:t>
      </w:r>
      <w:r w:rsidRPr="003A69D9">
        <w:rPr>
          <w:rFonts w:ascii="宋体" w:hAnsi="宋体" w:cs="宋体" w:hint="eastAsia"/>
          <w:bCs/>
          <w:sz w:val="28"/>
          <w:szCs w:val="28"/>
        </w:rPr>
        <w:t>因为</w:t>
      </w:r>
      <w:r>
        <w:rPr>
          <w:rFonts w:ascii="宋体" w:hAnsi="宋体" w:cs="宋体" w:hint="eastAsia"/>
          <w:bCs/>
          <w:sz w:val="28"/>
          <w:szCs w:val="28"/>
        </w:rPr>
        <w:t>select语句的格式如下:</w:t>
      </w:r>
    </w:p>
    <w:p w14:paraId="01EFDA92" w14:textId="6CD34A04"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select [distinct] 列名(可以多个)</w:t>
      </w:r>
    </w:p>
    <w:p w14:paraId="69A0C610" w14:textId="77777777"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from 表格名称</w:t>
      </w:r>
    </w:p>
    <w:p w14:paraId="57DB4867" w14:textId="77777777"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[where 满足条件的表达式]</w:t>
      </w:r>
    </w:p>
    <w:p w14:paraId="12757A2D" w14:textId="77777777"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 xml:space="preserve">[group by 列名序列 </w:t>
      </w:r>
    </w:p>
    <w:p w14:paraId="3FDCD342" w14:textId="77777777"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 xml:space="preserve"> [having] </w:t>
      </w:r>
      <w:proofErr w:type="gramStart"/>
      <w:r w:rsidRPr="003A69D9">
        <w:rPr>
          <w:rFonts w:ascii="宋体" w:hAnsi="宋体" w:cs="宋体" w:hint="eastAsia"/>
          <w:bCs/>
          <w:sz w:val="28"/>
          <w:szCs w:val="28"/>
        </w:rPr>
        <w:t>组条件</w:t>
      </w:r>
      <w:proofErr w:type="gramEnd"/>
      <w:r w:rsidRPr="003A69D9">
        <w:rPr>
          <w:rFonts w:ascii="宋体" w:hAnsi="宋体" w:cs="宋体" w:hint="eastAsia"/>
          <w:bCs/>
          <w:sz w:val="28"/>
          <w:szCs w:val="28"/>
        </w:rPr>
        <w:t>表达式 ]</w:t>
      </w:r>
    </w:p>
    <w:p w14:paraId="6DFA73B6" w14:textId="15A16CB0" w:rsidR="003A69D9" w:rsidRPr="003A69D9" w:rsidRDefault="003A69D9" w:rsidP="003A69D9">
      <w:pPr>
        <w:ind w:leftChars="300" w:left="630" w:firstLine="0"/>
        <w:rPr>
          <w:rFonts w:ascii="宋体" w:hAnsi="宋体" w:cs="宋体" w:hint="eastAsia"/>
          <w:bCs/>
          <w:sz w:val="28"/>
          <w:szCs w:val="28"/>
        </w:rPr>
      </w:pPr>
      <w:r w:rsidRPr="003A69D9">
        <w:rPr>
          <w:rFonts w:ascii="宋体" w:hAnsi="宋体" w:cs="宋体" w:hint="eastAsia"/>
          <w:bCs/>
          <w:sz w:val="28"/>
          <w:szCs w:val="28"/>
        </w:rPr>
        <w:t>[order by] 列名]</w:t>
      </w:r>
    </w:p>
    <w:p w14:paraId="0008DBC8" w14:textId="5E8BD9D4" w:rsidR="003A69D9" w:rsidRDefault="003A69D9" w:rsidP="003A69D9">
      <w:pPr>
        <w:ind w:firstLineChars="200" w:firstLine="560"/>
        <w:rPr>
          <w:rFonts w:ascii="宋体" w:hAnsi="宋体" w:cs="宋体" w:hint="eastAsia"/>
          <w:bCs/>
          <w:sz w:val="28"/>
          <w:szCs w:val="28"/>
        </w:rPr>
      </w:pPr>
      <w:r>
        <w:rPr>
          <w:rFonts w:ascii="宋体" w:hAnsi="宋体" w:cs="宋体" w:hint="eastAsia"/>
          <w:bCs/>
          <w:sz w:val="28"/>
          <w:szCs w:val="28"/>
        </w:rPr>
        <w:t>一组一组来测试。首先测试最普通的，没有任何附带语句的查询，比如：在</w:t>
      </w:r>
      <w:proofErr w:type="spellStart"/>
      <w:r>
        <w:rPr>
          <w:rFonts w:ascii="宋体" w:hAnsi="宋体" w:cs="宋体" w:hint="eastAsia"/>
          <w:bCs/>
          <w:sz w:val="28"/>
          <w:szCs w:val="28"/>
        </w:rPr>
        <w:t>gyqk</w:t>
      </w:r>
      <w:proofErr w:type="spellEnd"/>
      <w:r>
        <w:rPr>
          <w:rFonts w:ascii="宋体" w:hAnsi="宋体" w:cs="宋体" w:hint="eastAsia"/>
          <w:bCs/>
          <w:sz w:val="28"/>
          <w:szCs w:val="28"/>
        </w:rPr>
        <w:t>数据库中</w:t>
      </w:r>
      <w:r w:rsidRPr="003A69D9">
        <w:rPr>
          <w:rFonts w:ascii="宋体" w:hAnsi="宋体" w:cs="宋体" w:hint="eastAsia"/>
          <w:bCs/>
          <w:sz w:val="28"/>
          <w:szCs w:val="28"/>
        </w:rPr>
        <w:t>查询全体工程的详细情况</w:t>
      </w:r>
      <w:r>
        <w:rPr>
          <w:rFonts w:ascii="宋体" w:hAnsi="宋体" w:cs="宋体" w:hint="eastAsia"/>
          <w:bCs/>
          <w:sz w:val="28"/>
          <w:szCs w:val="28"/>
        </w:rPr>
        <w:t xml:space="preserve">。即用指令 select </w:t>
      </w:r>
      <w:r>
        <w:rPr>
          <w:rFonts w:ascii="宋体" w:hAnsi="宋体" w:cs="宋体" w:hint="eastAsia"/>
          <w:bCs/>
          <w:sz w:val="28"/>
          <w:szCs w:val="28"/>
        </w:rPr>
        <w:lastRenderedPageBreak/>
        <w:t>* from J即可，其中*代表的是查到的每一行都显示所有的列信息。</w:t>
      </w:r>
    </w:p>
    <w:p w14:paraId="7879637E" w14:textId="61D867CB" w:rsidR="000746DC" w:rsidRDefault="003715BB" w:rsidP="003715BB">
      <w:pPr>
        <w:ind w:firstLine="0"/>
        <w:jc w:val="center"/>
        <w:rPr>
          <w:rFonts w:ascii="宋体" w:hAnsi="宋体" w:cs="宋体" w:hint="eastAsia"/>
          <w:bCs/>
          <w:sz w:val="28"/>
          <w:szCs w:val="28"/>
        </w:rPr>
      </w:pPr>
      <w:r>
        <w:rPr>
          <w:noProof/>
        </w:rPr>
        <w:drawing>
          <wp:inline distT="0" distB="0" distL="0" distR="0" wp14:anchorId="4612D201" wp14:editId="17A2D759">
            <wp:extent cx="3012830" cy="1884950"/>
            <wp:effectExtent l="0" t="0" r="0" b="1270"/>
            <wp:docPr id="592414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4826" name=""/>
                    <pic:cNvPicPr/>
                  </pic:nvPicPr>
                  <pic:blipFill>
                    <a:blip r:embed="rId8"/>
                    <a:stretch>
                      <a:fillRect/>
                    </a:stretch>
                  </pic:blipFill>
                  <pic:spPr>
                    <a:xfrm>
                      <a:off x="0" y="0"/>
                      <a:ext cx="3021558" cy="1890411"/>
                    </a:xfrm>
                    <a:prstGeom prst="rect">
                      <a:avLst/>
                    </a:prstGeom>
                  </pic:spPr>
                </pic:pic>
              </a:graphicData>
            </a:graphic>
          </wp:inline>
        </w:drawing>
      </w:r>
    </w:p>
    <w:p w14:paraId="436D6253" w14:textId="4A8D3469" w:rsidR="000746DC" w:rsidRDefault="003715BB" w:rsidP="003A69D9">
      <w:pPr>
        <w:ind w:firstLineChars="200" w:firstLine="560"/>
        <w:rPr>
          <w:rFonts w:ascii="宋体" w:hAnsi="宋体" w:cs="宋体" w:hint="eastAsia"/>
          <w:bCs/>
          <w:sz w:val="28"/>
          <w:szCs w:val="28"/>
        </w:rPr>
      </w:pPr>
      <w:r>
        <w:rPr>
          <w:rFonts w:ascii="宋体" w:hAnsi="宋体" w:cs="宋体" w:hint="eastAsia"/>
          <w:bCs/>
          <w:sz w:val="28"/>
          <w:szCs w:val="28"/>
        </w:rPr>
        <w:t>查询结果如上图所示，可以看到，成功查询到了J表中的所有工程的信息。</w:t>
      </w:r>
      <w:r w:rsidR="00DF1D4A">
        <w:rPr>
          <w:rFonts w:ascii="宋体" w:hAnsi="宋体" w:cs="宋体" w:hint="eastAsia"/>
          <w:bCs/>
          <w:sz w:val="28"/>
          <w:szCs w:val="28"/>
        </w:rPr>
        <w:t>如果不想要查询所有的信息，比如只想查找</w:t>
      </w:r>
      <w:proofErr w:type="spellStart"/>
      <w:r w:rsidR="00DF1D4A">
        <w:rPr>
          <w:rFonts w:ascii="宋体" w:hAnsi="宋体" w:cs="宋体" w:hint="eastAsia"/>
          <w:bCs/>
          <w:sz w:val="28"/>
          <w:szCs w:val="28"/>
        </w:rPr>
        <w:t>jno,jname</w:t>
      </w:r>
      <w:proofErr w:type="spellEnd"/>
      <w:r w:rsidR="00DF1D4A">
        <w:rPr>
          <w:rFonts w:ascii="宋体" w:hAnsi="宋体" w:cs="宋体" w:hint="eastAsia"/>
          <w:bCs/>
          <w:sz w:val="28"/>
          <w:szCs w:val="28"/>
        </w:rPr>
        <w:t>和</w:t>
      </w:r>
      <w:proofErr w:type="spellStart"/>
      <w:r w:rsidR="00DF1D4A">
        <w:rPr>
          <w:rFonts w:ascii="宋体" w:hAnsi="宋体" w:cs="宋体" w:hint="eastAsia"/>
          <w:bCs/>
          <w:sz w:val="28"/>
          <w:szCs w:val="28"/>
        </w:rPr>
        <w:t>jcity</w:t>
      </w:r>
      <w:proofErr w:type="spellEnd"/>
      <w:r w:rsidR="00DF1D4A">
        <w:rPr>
          <w:rFonts w:ascii="宋体" w:hAnsi="宋体" w:cs="宋体" w:hint="eastAsia"/>
          <w:bCs/>
          <w:sz w:val="28"/>
          <w:szCs w:val="28"/>
        </w:rPr>
        <w:t>，可以用这三者替换*，具体</w:t>
      </w:r>
      <w:proofErr w:type="spellStart"/>
      <w:r w:rsidR="00DF1D4A">
        <w:rPr>
          <w:rFonts w:ascii="宋体" w:hAnsi="宋体" w:cs="宋体" w:hint="eastAsia"/>
          <w:bCs/>
          <w:sz w:val="28"/>
          <w:szCs w:val="28"/>
        </w:rPr>
        <w:t>sql</w:t>
      </w:r>
      <w:proofErr w:type="spellEnd"/>
      <w:r w:rsidR="00DF1D4A">
        <w:rPr>
          <w:rFonts w:ascii="宋体" w:hAnsi="宋体" w:cs="宋体" w:hint="eastAsia"/>
          <w:bCs/>
          <w:sz w:val="28"/>
          <w:szCs w:val="28"/>
        </w:rPr>
        <w:t xml:space="preserve">语句为select </w:t>
      </w:r>
      <w:proofErr w:type="spellStart"/>
      <w:r w:rsidR="00DF1D4A">
        <w:rPr>
          <w:rFonts w:ascii="宋体" w:hAnsi="宋体" w:cs="宋体" w:hint="eastAsia"/>
          <w:bCs/>
          <w:sz w:val="28"/>
          <w:szCs w:val="28"/>
        </w:rPr>
        <w:t>jno,jname,jcity</w:t>
      </w:r>
      <w:proofErr w:type="spellEnd"/>
      <w:r w:rsidR="00DF1D4A">
        <w:rPr>
          <w:rFonts w:ascii="宋体" w:hAnsi="宋体" w:cs="宋体" w:hint="eastAsia"/>
          <w:bCs/>
          <w:sz w:val="28"/>
          <w:szCs w:val="28"/>
        </w:rPr>
        <w:t xml:space="preserve"> from J，此时就不会显示balance一栏的数值，如下图所示:</w:t>
      </w:r>
    </w:p>
    <w:p w14:paraId="46D20BC5" w14:textId="0C298496" w:rsidR="00DF1D4A" w:rsidRDefault="00DF1D4A" w:rsidP="00DF1D4A">
      <w:pPr>
        <w:ind w:firstLine="0"/>
        <w:jc w:val="center"/>
        <w:rPr>
          <w:rFonts w:ascii="宋体" w:hAnsi="宋体" w:cs="宋体" w:hint="eastAsia"/>
          <w:bCs/>
          <w:sz w:val="28"/>
          <w:szCs w:val="28"/>
        </w:rPr>
      </w:pPr>
      <w:r>
        <w:rPr>
          <w:noProof/>
        </w:rPr>
        <w:drawing>
          <wp:inline distT="0" distB="0" distL="0" distR="0" wp14:anchorId="2FD0354D" wp14:editId="07CB0B40">
            <wp:extent cx="2025856" cy="1666429"/>
            <wp:effectExtent l="0" t="0" r="0" b="0"/>
            <wp:docPr id="12977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777" name=""/>
                    <pic:cNvPicPr/>
                  </pic:nvPicPr>
                  <pic:blipFill>
                    <a:blip r:embed="rId9"/>
                    <a:stretch>
                      <a:fillRect/>
                    </a:stretch>
                  </pic:blipFill>
                  <pic:spPr>
                    <a:xfrm>
                      <a:off x="0" y="0"/>
                      <a:ext cx="2031499" cy="1671071"/>
                    </a:xfrm>
                    <a:prstGeom prst="rect">
                      <a:avLst/>
                    </a:prstGeom>
                  </pic:spPr>
                </pic:pic>
              </a:graphicData>
            </a:graphic>
          </wp:inline>
        </w:drawing>
      </w:r>
    </w:p>
    <w:p w14:paraId="3943405D" w14:textId="780E79CF" w:rsidR="00DF1D4A" w:rsidRDefault="00DF1D4A" w:rsidP="003A69D9">
      <w:pPr>
        <w:ind w:firstLineChars="200" w:firstLine="560"/>
        <w:rPr>
          <w:rFonts w:ascii="宋体" w:hAnsi="宋体" w:cs="宋体" w:hint="eastAsia"/>
          <w:bCs/>
          <w:sz w:val="28"/>
          <w:szCs w:val="28"/>
        </w:rPr>
      </w:pPr>
      <w:r>
        <w:rPr>
          <w:rFonts w:ascii="宋体" w:hAnsi="宋体" w:cs="宋体" w:hint="eastAsia"/>
          <w:bCs/>
          <w:sz w:val="28"/>
          <w:szCs w:val="28"/>
        </w:rPr>
        <w:t>可以在</w:t>
      </w:r>
      <w:proofErr w:type="spellStart"/>
      <w:r>
        <w:rPr>
          <w:rFonts w:ascii="宋体" w:hAnsi="宋体" w:cs="宋体" w:hint="eastAsia"/>
          <w:bCs/>
          <w:sz w:val="28"/>
          <w:szCs w:val="28"/>
        </w:rPr>
        <w:t>jno,jname</w:t>
      </w:r>
      <w:proofErr w:type="spellEnd"/>
      <w:r>
        <w:rPr>
          <w:rFonts w:ascii="宋体" w:hAnsi="宋体" w:cs="宋体" w:hint="eastAsia"/>
          <w:bCs/>
          <w:sz w:val="28"/>
          <w:szCs w:val="28"/>
        </w:rPr>
        <w:t>等要显示的列前加入关键字distinct以此来避免显示相同的信息，不过因为给定的数据库记录中并没有相同的信息所在的记录，所以这里不做展示，已经掌握该用法。</w:t>
      </w:r>
    </w:p>
    <w:p w14:paraId="0BAC7D8D" w14:textId="77777777" w:rsidR="00B20B57" w:rsidRDefault="0094321C" w:rsidP="0094321C">
      <w:pPr>
        <w:ind w:firstLineChars="200" w:firstLine="560"/>
        <w:rPr>
          <w:rFonts w:ascii="宋体" w:hAnsi="宋体" w:cs="宋体" w:hint="eastAsia"/>
          <w:bCs/>
          <w:sz w:val="28"/>
          <w:szCs w:val="28"/>
        </w:rPr>
      </w:pPr>
      <w:r>
        <w:rPr>
          <w:rFonts w:ascii="宋体" w:hAnsi="宋体" w:cs="宋体" w:hint="eastAsia"/>
          <w:bCs/>
          <w:sz w:val="28"/>
          <w:szCs w:val="28"/>
        </w:rPr>
        <w:t>接下来测试where语句，where我个人理解有点像高级语言中的if语句，即条件语句，比如：查询重量&gt;20的零件，语句为：</w:t>
      </w:r>
      <w:r w:rsidRPr="0094321C">
        <w:rPr>
          <w:rFonts w:ascii="宋体" w:hAnsi="宋体" w:cs="宋体"/>
          <w:bCs/>
          <w:sz w:val="28"/>
          <w:szCs w:val="28"/>
        </w:rPr>
        <w:t xml:space="preserve">select distinct </w:t>
      </w:r>
      <w:proofErr w:type="spellStart"/>
      <w:r w:rsidRPr="0094321C">
        <w:rPr>
          <w:rFonts w:ascii="宋体" w:hAnsi="宋体" w:cs="宋体"/>
          <w:bCs/>
          <w:sz w:val="28"/>
          <w:szCs w:val="28"/>
        </w:rPr>
        <w:t>pno,pname,color</w:t>
      </w:r>
      <w:r w:rsidR="00B20B57" w:rsidRPr="00B20B57">
        <w:rPr>
          <w:rFonts w:ascii="宋体" w:hAnsi="宋体" w:cs="宋体"/>
          <w:bCs/>
          <w:sz w:val="28"/>
          <w:szCs w:val="28"/>
        </w:rPr>
        <w:t>,weight</w:t>
      </w:r>
      <w:proofErr w:type="spellEnd"/>
      <w:r w:rsidRPr="0094321C">
        <w:rPr>
          <w:rFonts w:ascii="宋体" w:hAnsi="宋体" w:cs="宋体"/>
          <w:bCs/>
          <w:sz w:val="28"/>
          <w:szCs w:val="28"/>
        </w:rPr>
        <w:t xml:space="preserve"> from P</w:t>
      </w:r>
      <w:r>
        <w:rPr>
          <w:rFonts w:ascii="宋体" w:hAnsi="宋体" w:cs="宋体" w:hint="eastAsia"/>
          <w:bCs/>
          <w:sz w:val="28"/>
          <w:szCs w:val="28"/>
        </w:rPr>
        <w:t xml:space="preserve"> </w:t>
      </w:r>
      <w:r w:rsidRPr="0094321C">
        <w:rPr>
          <w:rFonts w:ascii="宋体" w:hAnsi="宋体" w:cs="宋体"/>
          <w:bCs/>
          <w:sz w:val="28"/>
          <w:szCs w:val="28"/>
        </w:rPr>
        <w:t>where weight&gt;=20</w:t>
      </w:r>
      <w:r w:rsidR="00B20B57">
        <w:rPr>
          <w:rFonts w:ascii="宋体" w:hAnsi="宋体" w:cs="宋体" w:hint="eastAsia"/>
          <w:bCs/>
          <w:sz w:val="28"/>
          <w:szCs w:val="28"/>
        </w:rPr>
        <w:t>，查询到的结果如下图所示：</w:t>
      </w:r>
    </w:p>
    <w:p w14:paraId="312F7642" w14:textId="0D866951" w:rsidR="00DF1D4A" w:rsidRDefault="00B20B57" w:rsidP="00B20B57">
      <w:pPr>
        <w:ind w:firstLineChars="200"/>
        <w:jc w:val="center"/>
        <w:rPr>
          <w:rFonts w:ascii="宋体" w:hAnsi="宋体" w:cs="宋体" w:hint="eastAsia"/>
          <w:bCs/>
          <w:sz w:val="28"/>
          <w:szCs w:val="28"/>
        </w:rPr>
      </w:pPr>
      <w:r>
        <w:rPr>
          <w:noProof/>
        </w:rPr>
        <w:lastRenderedPageBreak/>
        <w:drawing>
          <wp:inline distT="0" distB="0" distL="0" distR="0" wp14:anchorId="05DC7640" wp14:editId="75B12580">
            <wp:extent cx="4142857" cy="1085714"/>
            <wp:effectExtent l="0" t="0" r="0" b="635"/>
            <wp:docPr id="125530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09390" name=""/>
                    <pic:cNvPicPr/>
                  </pic:nvPicPr>
                  <pic:blipFill>
                    <a:blip r:embed="rId10"/>
                    <a:stretch>
                      <a:fillRect/>
                    </a:stretch>
                  </pic:blipFill>
                  <pic:spPr>
                    <a:xfrm>
                      <a:off x="0" y="0"/>
                      <a:ext cx="4142857" cy="1085714"/>
                    </a:xfrm>
                    <a:prstGeom prst="rect">
                      <a:avLst/>
                    </a:prstGeom>
                  </pic:spPr>
                </pic:pic>
              </a:graphicData>
            </a:graphic>
          </wp:inline>
        </w:drawing>
      </w:r>
    </w:p>
    <w:p w14:paraId="04ECD1F4" w14:textId="7B4D6210" w:rsidR="00DF1D4A" w:rsidRDefault="00B20B57" w:rsidP="003A69D9">
      <w:pPr>
        <w:ind w:firstLineChars="200" w:firstLine="560"/>
        <w:rPr>
          <w:rFonts w:ascii="宋体" w:hAnsi="宋体" w:cs="宋体" w:hint="eastAsia"/>
          <w:bCs/>
          <w:sz w:val="28"/>
          <w:szCs w:val="28"/>
        </w:rPr>
      </w:pPr>
      <w:r>
        <w:rPr>
          <w:rFonts w:ascii="宋体" w:hAnsi="宋体" w:cs="宋体" w:hint="eastAsia"/>
          <w:bCs/>
          <w:sz w:val="28"/>
          <w:szCs w:val="28"/>
        </w:rPr>
        <w:t>如果想查询的信息是位于一个“集合”中的，比如查找零件颜色为白色或者红色的零件，可以选择用in语句，示例语句：</w:t>
      </w:r>
      <w:r w:rsidRPr="00B20B57">
        <w:rPr>
          <w:rFonts w:ascii="宋体" w:hAnsi="宋体" w:cs="宋体" w:hint="eastAsia"/>
          <w:bCs/>
          <w:sz w:val="28"/>
          <w:szCs w:val="28"/>
        </w:rPr>
        <w:t>select * from P where color in ('白','红')</w:t>
      </w:r>
    </w:p>
    <w:p w14:paraId="00B70D1B" w14:textId="4490D7DE" w:rsidR="00B20B57" w:rsidRDefault="00B20B57" w:rsidP="00B20B57">
      <w:pPr>
        <w:ind w:firstLine="0"/>
        <w:jc w:val="center"/>
        <w:rPr>
          <w:rFonts w:ascii="宋体" w:hAnsi="宋体" w:cs="宋体" w:hint="eastAsia"/>
          <w:bCs/>
          <w:sz w:val="28"/>
          <w:szCs w:val="28"/>
        </w:rPr>
      </w:pPr>
      <w:r>
        <w:rPr>
          <w:noProof/>
        </w:rPr>
        <w:drawing>
          <wp:inline distT="0" distB="0" distL="0" distR="0" wp14:anchorId="03B63512" wp14:editId="001EA9B7">
            <wp:extent cx="4000000" cy="1485714"/>
            <wp:effectExtent l="0" t="0" r="635" b="635"/>
            <wp:docPr id="32440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0063" name=""/>
                    <pic:cNvPicPr/>
                  </pic:nvPicPr>
                  <pic:blipFill>
                    <a:blip r:embed="rId11"/>
                    <a:stretch>
                      <a:fillRect/>
                    </a:stretch>
                  </pic:blipFill>
                  <pic:spPr>
                    <a:xfrm>
                      <a:off x="0" y="0"/>
                      <a:ext cx="4000000" cy="1485714"/>
                    </a:xfrm>
                    <a:prstGeom prst="rect">
                      <a:avLst/>
                    </a:prstGeom>
                  </pic:spPr>
                </pic:pic>
              </a:graphicData>
            </a:graphic>
          </wp:inline>
        </w:drawing>
      </w:r>
    </w:p>
    <w:p w14:paraId="4EE7D649" w14:textId="06F5A6F9" w:rsidR="00B20B57" w:rsidRDefault="00B20B57" w:rsidP="003A69D9">
      <w:pPr>
        <w:ind w:firstLineChars="200" w:firstLine="560"/>
        <w:rPr>
          <w:rFonts w:ascii="宋体" w:hAnsi="宋体" w:cs="宋体" w:hint="eastAsia"/>
          <w:bCs/>
          <w:sz w:val="28"/>
          <w:szCs w:val="28"/>
        </w:rPr>
      </w:pPr>
      <w:r>
        <w:rPr>
          <w:rFonts w:ascii="宋体" w:hAnsi="宋体" w:cs="宋体" w:hint="eastAsia"/>
          <w:bCs/>
          <w:sz w:val="28"/>
          <w:szCs w:val="28"/>
        </w:rPr>
        <w:t>结果如上图所示，正确查找到了红色或者白色的零件。</w:t>
      </w:r>
    </w:p>
    <w:p w14:paraId="42F39542" w14:textId="726182E6" w:rsidR="00B20B57" w:rsidRDefault="00104BFA" w:rsidP="003A69D9">
      <w:pPr>
        <w:ind w:firstLineChars="200" w:firstLine="560"/>
        <w:rPr>
          <w:rFonts w:ascii="宋体" w:hAnsi="宋体" w:cs="宋体" w:hint="eastAsia"/>
          <w:bCs/>
          <w:sz w:val="28"/>
          <w:szCs w:val="28"/>
        </w:rPr>
      </w:pPr>
      <w:r>
        <w:rPr>
          <w:rFonts w:ascii="宋体" w:hAnsi="宋体" w:cs="宋体" w:hint="eastAsia"/>
          <w:bCs/>
          <w:sz w:val="28"/>
          <w:szCs w:val="28"/>
        </w:rPr>
        <w:t>如果要查询的语句要满足多个条件或者是满足条件之一，那么</w:t>
      </w:r>
      <w:proofErr w:type="gramStart"/>
      <w:r>
        <w:rPr>
          <w:rFonts w:ascii="宋体" w:hAnsi="宋体" w:cs="宋体" w:hint="eastAsia"/>
          <w:bCs/>
          <w:sz w:val="28"/>
          <w:szCs w:val="28"/>
        </w:rPr>
        <w:t>这边用</w:t>
      </w:r>
      <w:proofErr w:type="gramEnd"/>
      <w:r>
        <w:rPr>
          <w:rFonts w:ascii="宋体" w:hAnsi="宋体" w:cs="宋体" w:hint="eastAsia"/>
          <w:bCs/>
          <w:sz w:val="28"/>
          <w:szCs w:val="28"/>
        </w:rPr>
        <w:t>逻辑连接词 and 或者 or 即可。</w:t>
      </w:r>
    </w:p>
    <w:p w14:paraId="71E41FB1" w14:textId="09F4BB08" w:rsidR="00DF1D4A" w:rsidRDefault="00104BFA" w:rsidP="003A69D9">
      <w:pPr>
        <w:ind w:firstLineChars="200" w:firstLine="560"/>
        <w:rPr>
          <w:rFonts w:ascii="宋体" w:hAnsi="宋体" w:cs="宋体" w:hint="eastAsia"/>
          <w:bCs/>
          <w:sz w:val="28"/>
          <w:szCs w:val="28"/>
        </w:rPr>
      </w:pPr>
      <w:r>
        <w:rPr>
          <w:rFonts w:ascii="宋体" w:hAnsi="宋体" w:cs="宋体" w:hint="eastAsia"/>
          <w:bCs/>
          <w:sz w:val="28"/>
          <w:szCs w:val="28"/>
        </w:rPr>
        <w:t>例如：</w:t>
      </w:r>
      <w:r w:rsidRPr="00104BFA">
        <w:rPr>
          <w:rFonts w:ascii="宋体" w:hAnsi="宋体" w:cs="宋体" w:hint="eastAsia"/>
          <w:bCs/>
          <w:sz w:val="28"/>
          <w:szCs w:val="28"/>
        </w:rPr>
        <w:t>查询零件的重量在20到30之间的黑色或黄色零件的名称</w:t>
      </w:r>
    </w:p>
    <w:p w14:paraId="02D28A2B" w14:textId="701AC366" w:rsidR="00104BFA" w:rsidRDefault="00104BFA" w:rsidP="00104BFA">
      <w:pPr>
        <w:ind w:firstLineChars="200" w:firstLine="560"/>
        <w:rPr>
          <w:rFonts w:ascii="宋体" w:hAnsi="宋体" w:cs="宋体" w:hint="eastAsia"/>
          <w:bCs/>
          <w:sz w:val="28"/>
          <w:szCs w:val="28"/>
        </w:rPr>
      </w:pPr>
      <w:r w:rsidRPr="00104BFA">
        <w:rPr>
          <w:rFonts w:ascii="宋体" w:hAnsi="宋体" w:cs="宋体"/>
          <w:bCs/>
          <w:sz w:val="28"/>
          <w:szCs w:val="28"/>
        </w:rPr>
        <w:t xml:space="preserve">select </w:t>
      </w:r>
      <w:proofErr w:type="spellStart"/>
      <w:r w:rsidRPr="00104BFA">
        <w:rPr>
          <w:rFonts w:ascii="宋体" w:hAnsi="宋体" w:cs="宋体"/>
          <w:bCs/>
          <w:sz w:val="28"/>
          <w:szCs w:val="28"/>
        </w:rPr>
        <w:t>pname</w:t>
      </w:r>
      <w:proofErr w:type="spellEnd"/>
      <w:r w:rsidRPr="00104BFA">
        <w:rPr>
          <w:rFonts w:ascii="宋体" w:hAnsi="宋体" w:cs="宋体"/>
          <w:bCs/>
          <w:sz w:val="28"/>
          <w:szCs w:val="28"/>
        </w:rPr>
        <w:t xml:space="preserve">, </w:t>
      </w:r>
      <w:proofErr w:type="spellStart"/>
      <w:r w:rsidRPr="00104BFA">
        <w:rPr>
          <w:rFonts w:ascii="宋体" w:hAnsi="宋体" w:cs="宋体"/>
          <w:bCs/>
          <w:sz w:val="28"/>
          <w:szCs w:val="28"/>
        </w:rPr>
        <w:t>pcolor</w:t>
      </w:r>
      <w:proofErr w:type="spellEnd"/>
      <w:r w:rsidRPr="00104BFA">
        <w:rPr>
          <w:rFonts w:ascii="宋体" w:hAnsi="宋体" w:cs="宋体"/>
          <w:bCs/>
          <w:sz w:val="28"/>
          <w:szCs w:val="28"/>
        </w:rPr>
        <w:t xml:space="preserve">  from p </w:t>
      </w:r>
      <w:r w:rsidRPr="00104BFA">
        <w:rPr>
          <w:rFonts w:ascii="宋体" w:hAnsi="宋体" w:cs="宋体" w:hint="eastAsia"/>
          <w:bCs/>
          <w:sz w:val="28"/>
          <w:szCs w:val="28"/>
        </w:rPr>
        <w:t>where weight between 20 and 30 and color in ('黑','黄</w:t>
      </w:r>
      <w:proofErr w:type="gramStart"/>
      <w:r w:rsidRPr="00104BFA">
        <w:rPr>
          <w:rFonts w:ascii="宋体" w:hAnsi="宋体" w:cs="宋体" w:hint="eastAsia"/>
          <w:bCs/>
          <w:sz w:val="28"/>
          <w:szCs w:val="28"/>
        </w:rPr>
        <w:t>’</w:t>
      </w:r>
      <w:proofErr w:type="gramEnd"/>
      <w:r w:rsidRPr="00104BFA">
        <w:rPr>
          <w:rFonts w:ascii="宋体" w:hAnsi="宋体" w:cs="宋体" w:hint="eastAsia"/>
          <w:bCs/>
          <w:sz w:val="28"/>
          <w:szCs w:val="28"/>
        </w:rPr>
        <w:t>)</w:t>
      </w:r>
    </w:p>
    <w:p w14:paraId="768EFE71" w14:textId="7D48E440" w:rsidR="00104BFA" w:rsidRDefault="00104BFA" w:rsidP="00104BFA">
      <w:pPr>
        <w:ind w:firstLineChars="200" w:firstLine="560"/>
        <w:rPr>
          <w:rFonts w:ascii="宋体" w:hAnsi="宋体" w:cs="宋体" w:hint="eastAsia"/>
          <w:bCs/>
          <w:sz w:val="28"/>
          <w:szCs w:val="28"/>
        </w:rPr>
      </w:pPr>
      <w:r>
        <w:rPr>
          <w:rFonts w:ascii="宋体" w:hAnsi="宋体" w:cs="宋体" w:hint="eastAsia"/>
          <w:bCs/>
          <w:sz w:val="28"/>
          <w:szCs w:val="28"/>
        </w:rPr>
        <w:t>下图为输出结果。</w:t>
      </w:r>
    </w:p>
    <w:p w14:paraId="4F5F0006" w14:textId="2B19D4B0" w:rsidR="00DF1D4A" w:rsidRDefault="00104BFA" w:rsidP="00104BFA">
      <w:pPr>
        <w:ind w:firstLine="0"/>
        <w:jc w:val="center"/>
        <w:rPr>
          <w:rFonts w:ascii="宋体" w:hAnsi="宋体" w:cs="宋体" w:hint="eastAsia"/>
          <w:bCs/>
          <w:sz w:val="28"/>
          <w:szCs w:val="28"/>
        </w:rPr>
      </w:pPr>
      <w:r>
        <w:rPr>
          <w:noProof/>
        </w:rPr>
        <w:drawing>
          <wp:inline distT="0" distB="0" distL="0" distR="0" wp14:anchorId="1901316B" wp14:editId="5DD1824D">
            <wp:extent cx="2514286" cy="809524"/>
            <wp:effectExtent l="0" t="0" r="635" b="0"/>
            <wp:docPr id="12937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70" name=""/>
                    <pic:cNvPicPr/>
                  </pic:nvPicPr>
                  <pic:blipFill>
                    <a:blip r:embed="rId12"/>
                    <a:stretch>
                      <a:fillRect/>
                    </a:stretch>
                  </pic:blipFill>
                  <pic:spPr>
                    <a:xfrm>
                      <a:off x="0" y="0"/>
                      <a:ext cx="2514286" cy="809524"/>
                    </a:xfrm>
                    <a:prstGeom prst="rect">
                      <a:avLst/>
                    </a:prstGeom>
                  </pic:spPr>
                </pic:pic>
              </a:graphicData>
            </a:graphic>
          </wp:inline>
        </w:drawing>
      </w:r>
    </w:p>
    <w:p w14:paraId="16C21919" w14:textId="20F927F1" w:rsidR="00104BFA" w:rsidRDefault="00104BFA" w:rsidP="00104BFA">
      <w:pPr>
        <w:ind w:firstLine="564"/>
        <w:rPr>
          <w:rFonts w:ascii="宋体" w:hAnsi="宋体" w:cs="宋体" w:hint="eastAsia"/>
          <w:bCs/>
          <w:sz w:val="28"/>
          <w:szCs w:val="28"/>
        </w:rPr>
      </w:pPr>
      <w:r>
        <w:rPr>
          <w:rFonts w:ascii="宋体" w:hAnsi="宋体" w:cs="宋体" w:hint="eastAsia"/>
          <w:bCs/>
          <w:sz w:val="28"/>
          <w:szCs w:val="28"/>
        </w:rPr>
        <w:t>接下来展示数据的增加、修改与删除。</w:t>
      </w:r>
    </w:p>
    <w:p w14:paraId="48B9F502" w14:textId="6C454C77" w:rsidR="00104BFA" w:rsidRDefault="00104BFA" w:rsidP="00104BFA">
      <w:pPr>
        <w:ind w:firstLine="564"/>
        <w:rPr>
          <w:rFonts w:ascii="宋体" w:hAnsi="宋体" w:cs="宋体" w:hint="eastAsia"/>
          <w:bCs/>
          <w:sz w:val="28"/>
          <w:szCs w:val="28"/>
        </w:rPr>
      </w:pPr>
      <w:r>
        <w:rPr>
          <w:rFonts w:ascii="宋体" w:hAnsi="宋体" w:cs="宋体" w:hint="eastAsia"/>
          <w:bCs/>
          <w:sz w:val="28"/>
          <w:szCs w:val="28"/>
        </w:rPr>
        <w:t>对于数据的增加，我举了</w:t>
      </w:r>
      <w:proofErr w:type="gramStart"/>
      <w:r>
        <w:rPr>
          <w:rFonts w:ascii="宋体" w:hAnsi="宋体" w:cs="宋体" w:hint="eastAsia"/>
          <w:bCs/>
          <w:sz w:val="28"/>
          <w:szCs w:val="28"/>
        </w:rPr>
        <w:t>个</w:t>
      </w:r>
      <w:r w:rsidRPr="00104BFA">
        <w:rPr>
          <w:rFonts w:ascii="宋体" w:hAnsi="宋体" w:cs="宋体" w:hint="eastAsia"/>
          <w:bCs/>
          <w:sz w:val="28"/>
          <w:szCs w:val="28"/>
        </w:rPr>
        <w:t>供应</w:t>
      </w:r>
      <w:proofErr w:type="gramEnd"/>
      <w:r w:rsidRPr="00104BFA">
        <w:rPr>
          <w:rFonts w:ascii="宋体" w:hAnsi="宋体" w:cs="宋体" w:hint="eastAsia"/>
          <w:bCs/>
          <w:sz w:val="28"/>
          <w:szCs w:val="28"/>
        </w:rPr>
        <w:t>商S1为工程J2提供了20个零件P3</w:t>
      </w:r>
      <w:r>
        <w:rPr>
          <w:rFonts w:ascii="宋体" w:hAnsi="宋体" w:cs="宋体" w:hint="eastAsia"/>
          <w:bCs/>
          <w:sz w:val="28"/>
          <w:szCs w:val="28"/>
        </w:rPr>
        <w:t>的例子，要增加这条记录，对应的</w:t>
      </w:r>
      <w:proofErr w:type="spellStart"/>
      <w:r>
        <w:rPr>
          <w:rFonts w:ascii="宋体" w:hAnsi="宋体" w:cs="宋体" w:hint="eastAsia"/>
          <w:bCs/>
          <w:sz w:val="28"/>
          <w:szCs w:val="28"/>
        </w:rPr>
        <w:t>sql</w:t>
      </w:r>
      <w:proofErr w:type="spellEnd"/>
      <w:r>
        <w:rPr>
          <w:rFonts w:ascii="宋体" w:hAnsi="宋体" w:cs="宋体" w:hint="eastAsia"/>
          <w:bCs/>
          <w:sz w:val="28"/>
          <w:szCs w:val="28"/>
        </w:rPr>
        <w:t>语句是：</w:t>
      </w:r>
    </w:p>
    <w:p w14:paraId="7BB35B09" w14:textId="5AC838FD" w:rsidR="00104BFA" w:rsidRDefault="00104BFA" w:rsidP="00104BFA">
      <w:pPr>
        <w:ind w:firstLine="564"/>
        <w:rPr>
          <w:rFonts w:ascii="宋体" w:hAnsi="宋体" w:cs="宋体" w:hint="eastAsia"/>
          <w:bCs/>
          <w:sz w:val="28"/>
          <w:szCs w:val="28"/>
        </w:rPr>
      </w:pPr>
      <w:r>
        <w:rPr>
          <w:rFonts w:ascii="宋体" w:hAnsi="宋体" w:cs="宋体" w:hint="eastAsia"/>
          <w:bCs/>
          <w:sz w:val="28"/>
          <w:szCs w:val="28"/>
        </w:rPr>
        <w:lastRenderedPageBreak/>
        <w:t>insert</w:t>
      </w:r>
      <w:r w:rsidRPr="00104BFA">
        <w:rPr>
          <w:rFonts w:ascii="宋体" w:hAnsi="宋体" w:cs="宋体"/>
          <w:bCs/>
          <w:sz w:val="28"/>
          <w:szCs w:val="28"/>
        </w:rPr>
        <w:t xml:space="preserve"> </w:t>
      </w:r>
      <w:r>
        <w:rPr>
          <w:rFonts w:ascii="宋体" w:hAnsi="宋体" w:cs="宋体" w:hint="eastAsia"/>
          <w:bCs/>
          <w:sz w:val="28"/>
          <w:szCs w:val="28"/>
        </w:rPr>
        <w:t>into</w:t>
      </w:r>
      <w:r w:rsidRPr="00104BFA">
        <w:rPr>
          <w:rFonts w:ascii="宋体" w:hAnsi="宋体" w:cs="宋体"/>
          <w:bCs/>
          <w:sz w:val="28"/>
          <w:szCs w:val="28"/>
        </w:rPr>
        <w:t xml:space="preserve"> SPJ (</w:t>
      </w:r>
      <w:proofErr w:type="spellStart"/>
      <w:r>
        <w:rPr>
          <w:rFonts w:ascii="宋体" w:hAnsi="宋体" w:cs="宋体" w:hint="eastAsia"/>
          <w:bCs/>
          <w:sz w:val="28"/>
          <w:szCs w:val="28"/>
        </w:rPr>
        <w:t>sno</w:t>
      </w:r>
      <w:proofErr w:type="spellEnd"/>
      <w:r w:rsidRPr="00104BFA">
        <w:rPr>
          <w:rFonts w:ascii="宋体" w:hAnsi="宋体" w:cs="宋体"/>
          <w:bCs/>
          <w:sz w:val="28"/>
          <w:szCs w:val="28"/>
        </w:rPr>
        <w:t xml:space="preserve">, </w:t>
      </w:r>
      <w:proofErr w:type="spellStart"/>
      <w:r>
        <w:rPr>
          <w:rFonts w:ascii="宋体" w:hAnsi="宋体" w:cs="宋体" w:hint="eastAsia"/>
          <w:bCs/>
          <w:sz w:val="28"/>
          <w:szCs w:val="28"/>
        </w:rPr>
        <w:t>pno</w:t>
      </w:r>
      <w:proofErr w:type="spellEnd"/>
      <w:r w:rsidRPr="00104BFA">
        <w:rPr>
          <w:rFonts w:ascii="宋体" w:hAnsi="宋体" w:cs="宋体"/>
          <w:bCs/>
          <w:sz w:val="28"/>
          <w:szCs w:val="28"/>
        </w:rPr>
        <w:t xml:space="preserve">, </w:t>
      </w:r>
      <w:proofErr w:type="spellStart"/>
      <w:r w:rsidR="000766F5">
        <w:rPr>
          <w:rFonts w:ascii="宋体" w:hAnsi="宋体" w:cs="宋体" w:hint="eastAsia"/>
          <w:bCs/>
          <w:sz w:val="28"/>
          <w:szCs w:val="28"/>
        </w:rPr>
        <w:t>jno</w:t>
      </w:r>
      <w:proofErr w:type="spellEnd"/>
      <w:r w:rsidRPr="00104BFA">
        <w:rPr>
          <w:rFonts w:ascii="宋体" w:hAnsi="宋体" w:cs="宋体"/>
          <w:bCs/>
          <w:sz w:val="28"/>
          <w:szCs w:val="28"/>
        </w:rPr>
        <w:t xml:space="preserve">, </w:t>
      </w:r>
      <w:r w:rsidR="000766F5">
        <w:rPr>
          <w:rFonts w:ascii="宋体" w:hAnsi="宋体" w:cs="宋体" w:hint="eastAsia"/>
          <w:bCs/>
          <w:sz w:val="28"/>
          <w:szCs w:val="28"/>
        </w:rPr>
        <w:t>qty</w:t>
      </w:r>
      <w:r w:rsidRPr="00104BFA">
        <w:rPr>
          <w:rFonts w:ascii="宋体" w:hAnsi="宋体" w:cs="宋体"/>
          <w:bCs/>
          <w:sz w:val="28"/>
          <w:szCs w:val="28"/>
        </w:rPr>
        <w:t>)</w:t>
      </w:r>
      <w:r>
        <w:rPr>
          <w:rFonts w:ascii="宋体" w:hAnsi="宋体" w:cs="宋体" w:hint="eastAsia"/>
          <w:bCs/>
          <w:sz w:val="28"/>
          <w:szCs w:val="28"/>
        </w:rPr>
        <w:t xml:space="preserve"> </w:t>
      </w:r>
      <w:r w:rsidRPr="00104BFA">
        <w:rPr>
          <w:rFonts w:ascii="宋体" w:hAnsi="宋体" w:cs="宋体"/>
          <w:bCs/>
          <w:sz w:val="28"/>
          <w:szCs w:val="28"/>
        </w:rPr>
        <w:t>VALUES ('</w:t>
      </w:r>
      <w:r w:rsidR="000766F5">
        <w:rPr>
          <w:rFonts w:ascii="宋体" w:hAnsi="宋体" w:cs="宋体" w:hint="eastAsia"/>
          <w:bCs/>
          <w:sz w:val="28"/>
          <w:szCs w:val="28"/>
        </w:rPr>
        <w:t>S</w:t>
      </w:r>
      <w:r w:rsidRPr="00104BFA">
        <w:rPr>
          <w:rFonts w:ascii="宋体" w:hAnsi="宋体" w:cs="宋体"/>
          <w:bCs/>
          <w:sz w:val="28"/>
          <w:szCs w:val="28"/>
        </w:rPr>
        <w:t>1', 'P3', 'J2', 200)</w:t>
      </w:r>
    </w:p>
    <w:p w14:paraId="3697C1D5" w14:textId="13CAE4F1" w:rsidR="00104BFA" w:rsidRDefault="00104BFA" w:rsidP="00104BFA">
      <w:pPr>
        <w:ind w:firstLine="564"/>
        <w:rPr>
          <w:rFonts w:ascii="宋体" w:hAnsi="宋体" w:cs="宋体" w:hint="eastAsia"/>
          <w:bCs/>
          <w:sz w:val="28"/>
          <w:szCs w:val="28"/>
        </w:rPr>
      </w:pPr>
      <w:r>
        <w:rPr>
          <w:rFonts w:ascii="宋体" w:hAnsi="宋体" w:cs="宋体" w:hint="eastAsia"/>
          <w:bCs/>
          <w:sz w:val="28"/>
          <w:szCs w:val="28"/>
        </w:rPr>
        <w:t>可以看到，成功增加到了SPJ表中</w:t>
      </w:r>
    </w:p>
    <w:p w14:paraId="49BFCB74" w14:textId="47C65739" w:rsidR="00104BFA" w:rsidRDefault="00400E21" w:rsidP="00400E21">
      <w:pPr>
        <w:ind w:firstLine="0"/>
        <w:jc w:val="center"/>
        <w:rPr>
          <w:rFonts w:ascii="宋体" w:hAnsi="宋体" w:cs="宋体" w:hint="eastAsia"/>
          <w:bCs/>
          <w:sz w:val="28"/>
          <w:szCs w:val="28"/>
        </w:rPr>
      </w:pPr>
      <w:r>
        <w:rPr>
          <w:noProof/>
        </w:rPr>
        <w:drawing>
          <wp:inline distT="0" distB="0" distL="0" distR="0" wp14:anchorId="1F0CFAD4" wp14:editId="4FFF57AE">
            <wp:extent cx="2561905" cy="238095"/>
            <wp:effectExtent l="0" t="0" r="0" b="0"/>
            <wp:docPr id="1269537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7896" name=""/>
                    <pic:cNvPicPr/>
                  </pic:nvPicPr>
                  <pic:blipFill>
                    <a:blip r:embed="rId13"/>
                    <a:stretch>
                      <a:fillRect/>
                    </a:stretch>
                  </pic:blipFill>
                  <pic:spPr>
                    <a:xfrm>
                      <a:off x="0" y="0"/>
                      <a:ext cx="2561905" cy="238095"/>
                    </a:xfrm>
                    <a:prstGeom prst="rect">
                      <a:avLst/>
                    </a:prstGeom>
                  </pic:spPr>
                </pic:pic>
              </a:graphicData>
            </a:graphic>
          </wp:inline>
        </w:drawing>
      </w:r>
    </w:p>
    <w:p w14:paraId="0016B580" w14:textId="51F2F39A" w:rsidR="00104BFA" w:rsidRPr="00104BFA" w:rsidRDefault="00104BFA" w:rsidP="00104BFA">
      <w:pPr>
        <w:ind w:firstLine="564"/>
        <w:rPr>
          <w:rFonts w:ascii="宋体" w:hAnsi="宋体" w:cs="宋体" w:hint="eastAsia"/>
          <w:bCs/>
          <w:sz w:val="28"/>
          <w:szCs w:val="28"/>
        </w:rPr>
      </w:pPr>
      <w:r>
        <w:rPr>
          <w:noProof/>
        </w:rPr>
        <w:drawing>
          <wp:inline distT="0" distB="0" distL="0" distR="0" wp14:anchorId="70783455" wp14:editId="78580434">
            <wp:extent cx="5274310" cy="1052830"/>
            <wp:effectExtent l="0" t="0" r="2540" b="0"/>
            <wp:docPr id="521193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3323" name=""/>
                    <pic:cNvPicPr/>
                  </pic:nvPicPr>
                  <pic:blipFill>
                    <a:blip r:embed="rId14"/>
                    <a:stretch>
                      <a:fillRect/>
                    </a:stretch>
                  </pic:blipFill>
                  <pic:spPr>
                    <a:xfrm>
                      <a:off x="0" y="0"/>
                      <a:ext cx="5274310" cy="1052830"/>
                    </a:xfrm>
                    <a:prstGeom prst="rect">
                      <a:avLst/>
                    </a:prstGeom>
                  </pic:spPr>
                </pic:pic>
              </a:graphicData>
            </a:graphic>
          </wp:inline>
        </w:drawing>
      </w:r>
    </w:p>
    <w:p w14:paraId="18D0B668" w14:textId="5DB71934" w:rsidR="000766F5" w:rsidRPr="000766F5" w:rsidRDefault="000766F5" w:rsidP="000766F5">
      <w:pPr>
        <w:ind w:firstLine="0"/>
        <w:rPr>
          <w:rFonts w:ascii="宋体" w:hAnsi="宋体" w:cs="宋体" w:hint="eastAsia"/>
          <w:bCs/>
          <w:sz w:val="28"/>
          <w:szCs w:val="28"/>
        </w:rPr>
      </w:pPr>
      <w:r>
        <w:rPr>
          <w:rFonts w:ascii="宋体" w:hAnsi="宋体" w:cs="宋体" w:hint="eastAsia"/>
          <w:bCs/>
          <w:sz w:val="28"/>
          <w:szCs w:val="28"/>
        </w:rPr>
        <w:t xml:space="preserve">    关于修改，</w:t>
      </w:r>
      <w:r w:rsidRPr="000766F5">
        <w:rPr>
          <w:rFonts w:ascii="宋体" w:hAnsi="宋体" w:cs="宋体" w:hint="eastAsia"/>
          <w:bCs/>
          <w:sz w:val="28"/>
          <w:szCs w:val="28"/>
        </w:rPr>
        <w:t>假设发现</w:t>
      </w:r>
      <w:r>
        <w:rPr>
          <w:rFonts w:ascii="宋体" w:hAnsi="宋体" w:cs="宋体" w:hint="eastAsia"/>
          <w:bCs/>
          <w:sz w:val="28"/>
          <w:szCs w:val="28"/>
        </w:rPr>
        <w:t>记录的数据</w:t>
      </w:r>
      <w:r w:rsidRPr="000766F5">
        <w:rPr>
          <w:rFonts w:ascii="宋体" w:hAnsi="宋体" w:cs="宋体" w:hint="eastAsia"/>
          <w:bCs/>
          <w:sz w:val="28"/>
          <w:szCs w:val="28"/>
        </w:rPr>
        <w:t>有误</w:t>
      </w:r>
      <w:r>
        <w:rPr>
          <w:rFonts w:ascii="宋体" w:hAnsi="宋体" w:cs="宋体" w:hint="eastAsia"/>
          <w:bCs/>
          <w:sz w:val="28"/>
          <w:szCs w:val="28"/>
        </w:rPr>
        <w:t>，</w:t>
      </w:r>
      <w:r w:rsidRPr="000766F5">
        <w:rPr>
          <w:rFonts w:ascii="宋体" w:hAnsi="宋体" w:cs="宋体" w:hint="eastAsia"/>
          <w:bCs/>
          <w:sz w:val="28"/>
          <w:szCs w:val="28"/>
        </w:rPr>
        <w:t>需要将供应商S1提供给工程J2的零件P3的数量从200改为500。</w:t>
      </w:r>
      <w:r>
        <w:rPr>
          <w:rFonts w:ascii="宋体" w:hAnsi="宋体" w:cs="宋体" w:hint="eastAsia"/>
          <w:bCs/>
          <w:sz w:val="28"/>
          <w:szCs w:val="28"/>
        </w:rPr>
        <w:t>对应的</w:t>
      </w:r>
      <w:proofErr w:type="spellStart"/>
      <w:r>
        <w:rPr>
          <w:rFonts w:ascii="宋体" w:hAnsi="宋体" w:cs="宋体" w:hint="eastAsia"/>
          <w:bCs/>
          <w:sz w:val="28"/>
          <w:szCs w:val="28"/>
        </w:rPr>
        <w:t>sql</w:t>
      </w:r>
      <w:proofErr w:type="spellEnd"/>
      <w:r>
        <w:rPr>
          <w:rFonts w:ascii="宋体" w:hAnsi="宋体" w:cs="宋体" w:hint="eastAsia"/>
          <w:bCs/>
          <w:sz w:val="28"/>
          <w:szCs w:val="28"/>
        </w:rPr>
        <w:t>语句为：</w:t>
      </w:r>
    </w:p>
    <w:p w14:paraId="19F26A2F" w14:textId="4DB7AF60" w:rsidR="000766F5" w:rsidRPr="000766F5" w:rsidRDefault="000766F5" w:rsidP="000766F5">
      <w:pPr>
        <w:ind w:firstLine="0"/>
        <w:rPr>
          <w:rFonts w:ascii="宋体" w:hAnsi="宋体" w:cs="宋体" w:hint="eastAsia"/>
          <w:bCs/>
          <w:sz w:val="28"/>
          <w:szCs w:val="28"/>
        </w:rPr>
      </w:pPr>
      <w:r w:rsidRPr="000766F5">
        <w:rPr>
          <w:rFonts w:ascii="宋体" w:hAnsi="宋体" w:cs="宋体" w:hint="eastAsia"/>
          <w:bCs/>
          <w:sz w:val="28"/>
          <w:szCs w:val="28"/>
        </w:rPr>
        <w:t xml:space="preserve">update </w:t>
      </w:r>
      <w:r>
        <w:rPr>
          <w:rFonts w:ascii="宋体" w:hAnsi="宋体" w:cs="宋体" w:hint="eastAsia"/>
          <w:bCs/>
          <w:sz w:val="28"/>
          <w:szCs w:val="28"/>
        </w:rPr>
        <w:t>SPJ</w:t>
      </w:r>
    </w:p>
    <w:p w14:paraId="15631381" w14:textId="7677536B" w:rsidR="00104BFA" w:rsidRDefault="000766F5" w:rsidP="000766F5">
      <w:pPr>
        <w:ind w:firstLine="0"/>
        <w:rPr>
          <w:rFonts w:ascii="宋体" w:hAnsi="宋体" w:cs="宋体" w:hint="eastAsia"/>
          <w:bCs/>
          <w:sz w:val="28"/>
          <w:szCs w:val="28"/>
        </w:rPr>
      </w:pPr>
      <w:r w:rsidRPr="000766F5">
        <w:rPr>
          <w:rFonts w:ascii="宋体" w:hAnsi="宋体" w:cs="宋体" w:hint="eastAsia"/>
          <w:bCs/>
          <w:sz w:val="28"/>
          <w:szCs w:val="28"/>
        </w:rPr>
        <w:t>set qty = 500</w:t>
      </w:r>
      <w:r>
        <w:rPr>
          <w:rFonts w:ascii="宋体" w:hAnsi="宋体" w:cs="宋体" w:hint="eastAsia"/>
          <w:bCs/>
          <w:sz w:val="28"/>
          <w:szCs w:val="28"/>
        </w:rPr>
        <w:t xml:space="preserve"> </w:t>
      </w:r>
      <w:r w:rsidRPr="000766F5">
        <w:rPr>
          <w:rFonts w:ascii="宋体" w:hAnsi="宋体" w:cs="宋体" w:hint="eastAsia"/>
          <w:bCs/>
          <w:sz w:val="28"/>
          <w:szCs w:val="28"/>
        </w:rPr>
        <w:t xml:space="preserve">where </w:t>
      </w:r>
      <w:proofErr w:type="spellStart"/>
      <w:r w:rsidRPr="000766F5">
        <w:rPr>
          <w:rFonts w:ascii="宋体" w:hAnsi="宋体" w:cs="宋体" w:hint="eastAsia"/>
          <w:bCs/>
          <w:sz w:val="28"/>
          <w:szCs w:val="28"/>
        </w:rPr>
        <w:t>sno</w:t>
      </w:r>
      <w:proofErr w:type="spellEnd"/>
      <w:r w:rsidRPr="000766F5">
        <w:rPr>
          <w:rFonts w:ascii="宋体" w:hAnsi="宋体" w:cs="宋体" w:hint="eastAsia"/>
          <w:bCs/>
          <w:sz w:val="28"/>
          <w:szCs w:val="28"/>
        </w:rPr>
        <w:t xml:space="preserve"> = '</w:t>
      </w:r>
      <w:r>
        <w:rPr>
          <w:rFonts w:ascii="宋体" w:hAnsi="宋体" w:cs="宋体" w:hint="eastAsia"/>
          <w:bCs/>
          <w:sz w:val="28"/>
          <w:szCs w:val="28"/>
        </w:rPr>
        <w:t>S</w:t>
      </w:r>
      <w:r w:rsidRPr="000766F5">
        <w:rPr>
          <w:rFonts w:ascii="宋体" w:hAnsi="宋体" w:cs="宋体" w:hint="eastAsia"/>
          <w:bCs/>
          <w:sz w:val="28"/>
          <w:szCs w:val="28"/>
        </w:rPr>
        <w:t xml:space="preserve">1' and </w:t>
      </w:r>
      <w:proofErr w:type="spellStart"/>
      <w:r w:rsidRPr="000766F5">
        <w:rPr>
          <w:rFonts w:ascii="宋体" w:hAnsi="宋体" w:cs="宋体" w:hint="eastAsia"/>
          <w:bCs/>
          <w:sz w:val="28"/>
          <w:szCs w:val="28"/>
        </w:rPr>
        <w:t>pno</w:t>
      </w:r>
      <w:proofErr w:type="spellEnd"/>
      <w:r w:rsidRPr="000766F5">
        <w:rPr>
          <w:rFonts w:ascii="宋体" w:hAnsi="宋体" w:cs="宋体" w:hint="eastAsia"/>
          <w:bCs/>
          <w:sz w:val="28"/>
          <w:szCs w:val="28"/>
        </w:rPr>
        <w:t xml:space="preserve"> = '</w:t>
      </w:r>
      <w:r>
        <w:rPr>
          <w:rFonts w:ascii="宋体" w:hAnsi="宋体" w:cs="宋体" w:hint="eastAsia"/>
          <w:bCs/>
          <w:sz w:val="28"/>
          <w:szCs w:val="28"/>
        </w:rPr>
        <w:t>P</w:t>
      </w:r>
      <w:r w:rsidRPr="000766F5">
        <w:rPr>
          <w:rFonts w:ascii="宋体" w:hAnsi="宋体" w:cs="宋体" w:hint="eastAsia"/>
          <w:bCs/>
          <w:sz w:val="28"/>
          <w:szCs w:val="28"/>
        </w:rPr>
        <w:t xml:space="preserve">3' and </w:t>
      </w:r>
      <w:proofErr w:type="spellStart"/>
      <w:r w:rsidRPr="000766F5">
        <w:rPr>
          <w:rFonts w:ascii="宋体" w:hAnsi="宋体" w:cs="宋体" w:hint="eastAsia"/>
          <w:bCs/>
          <w:sz w:val="28"/>
          <w:szCs w:val="28"/>
        </w:rPr>
        <w:t>jno</w:t>
      </w:r>
      <w:proofErr w:type="spellEnd"/>
      <w:r w:rsidRPr="000766F5">
        <w:rPr>
          <w:rFonts w:ascii="宋体" w:hAnsi="宋体" w:cs="宋体" w:hint="eastAsia"/>
          <w:bCs/>
          <w:sz w:val="28"/>
          <w:szCs w:val="28"/>
        </w:rPr>
        <w:t xml:space="preserve"> = '</w:t>
      </w:r>
      <w:r>
        <w:rPr>
          <w:rFonts w:ascii="宋体" w:hAnsi="宋体" w:cs="宋体" w:hint="eastAsia"/>
          <w:bCs/>
          <w:sz w:val="28"/>
          <w:szCs w:val="28"/>
        </w:rPr>
        <w:t>J</w:t>
      </w:r>
      <w:r w:rsidRPr="000766F5">
        <w:rPr>
          <w:rFonts w:ascii="宋体" w:hAnsi="宋体" w:cs="宋体" w:hint="eastAsia"/>
          <w:bCs/>
          <w:sz w:val="28"/>
          <w:szCs w:val="28"/>
        </w:rPr>
        <w:t>2'</w:t>
      </w:r>
    </w:p>
    <w:p w14:paraId="19C9529F" w14:textId="53980FA9" w:rsidR="000766F5" w:rsidRDefault="000766F5" w:rsidP="000766F5">
      <w:pPr>
        <w:ind w:firstLine="0"/>
        <w:rPr>
          <w:rFonts w:ascii="宋体" w:hAnsi="宋体" w:cs="宋体" w:hint="eastAsia"/>
          <w:bCs/>
          <w:sz w:val="28"/>
          <w:szCs w:val="28"/>
        </w:rPr>
      </w:pPr>
      <w:r>
        <w:rPr>
          <w:rFonts w:ascii="宋体" w:hAnsi="宋体" w:cs="宋体" w:hint="eastAsia"/>
          <w:bCs/>
          <w:sz w:val="28"/>
          <w:szCs w:val="28"/>
        </w:rPr>
        <w:t xml:space="preserve">    下图所示，确实发生了修改：</w:t>
      </w:r>
    </w:p>
    <w:p w14:paraId="535632EF" w14:textId="7E3417D9" w:rsidR="00104BFA" w:rsidRDefault="000766F5" w:rsidP="000766F5">
      <w:pPr>
        <w:ind w:firstLine="0"/>
        <w:jc w:val="center"/>
        <w:rPr>
          <w:rFonts w:ascii="宋体" w:hAnsi="宋体" w:cs="宋体" w:hint="eastAsia"/>
          <w:bCs/>
          <w:sz w:val="28"/>
          <w:szCs w:val="28"/>
        </w:rPr>
      </w:pPr>
      <w:r>
        <w:rPr>
          <w:noProof/>
        </w:rPr>
        <w:drawing>
          <wp:inline distT="0" distB="0" distL="0" distR="0" wp14:anchorId="2F83DACA" wp14:editId="706D5411">
            <wp:extent cx="2609524" cy="285714"/>
            <wp:effectExtent l="0" t="0" r="635" b="635"/>
            <wp:docPr id="63384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3275" name=""/>
                    <pic:cNvPicPr/>
                  </pic:nvPicPr>
                  <pic:blipFill>
                    <a:blip r:embed="rId15"/>
                    <a:stretch>
                      <a:fillRect/>
                    </a:stretch>
                  </pic:blipFill>
                  <pic:spPr>
                    <a:xfrm>
                      <a:off x="0" y="0"/>
                      <a:ext cx="2609524" cy="285714"/>
                    </a:xfrm>
                    <a:prstGeom prst="rect">
                      <a:avLst/>
                    </a:prstGeom>
                  </pic:spPr>
                </pic:pic>
              </a:graphicData>
            </a:graphic>
          </wp:inline>
        </w:drawing>
      </w:r>
    </w:p>
    <w:p w14:paraId="3894B56B" w14:textId="3E6EE38F" w:rsidR="000766F5" w:rsidRDefault="00FE460E" w:rsidP="00FE460E">
      <w:pPr>
        <w:ind w:firstLine="564"/>
        <w:rPr>
          <w:rFonts w:ascii="宋体" w:hAnsi="宋体" w:cs="宋体" w:hint="eastAsia"/>
          <w:bCs/>
          <w:sz w:val="28"/>
          <w:szCs w:val="28"/>
        </w:rPr>
      </w:pPr>
      <w:r>
        <w:rPr>
          <w:rFonts w:ascii="宋体" w:hAnsi="宋体" w:cs="宋体" w:hint="eastAsia"/>
          <w:bCs/>
          <w:sz w:val="28"/>
          <w:szCs w:val="28"/>
        </w:rPr>
        <w:t>如果想把这条记录删除，那么对应的</w:t>
      </w:r>
      <w:proofErr w:type="spellStart"/>
      <w:r>
        <w:rPr>
          <w:rFonts w:ascii="宋体" w:hAnsi="宋体" w:cs="宋体" w:hint="eastAsia"/>
          <w:bCs/>
          <w:sz w:val="28"/>
          <w:szCs w:val="28"/>
        </w:rPr>
        <w:t>sql</w:t>
      </w:r>
      <w:proofErr w:type="spellEnd"/>
      <w:r>
        <w:rPr>
          <w:rFonts w:ascii="宋体" w:hAnsi="宋体" w:cs="宋体" w:hint="eastAsia"/>
          <w:bCs/>
          <w:sz w:val="28"/>
          <w:szCs w:val="28"/>
        </w:rPr>
        <w:t>语句是：</w:t>
      </w:r>
    </w:p>
    <w:p w14:paraId="42F7D1A0" w14:textId="404C7180" w:rsidR="00FE460E" w:rsidRDefault="00FE460E" w:rsidP="00FE460E">
      <w:pPr>
        <w:ind w:firstLine="564"/>
        <w:rPr>
          <w:rFonts w:ascii="宋体" w:hAnsi="宋体" w:cs="宋体" w:hint="eastAsia"/>
          <w:bCs/>
          <w:sz w:val="28"/>
          <w:szCs w:val="28"/>
        </w:rPr>
      </w:pPr>
      <w:r w:rsidRPr="00FE460E">
        <w:rPr>
          <w:rFonts w:ascii="宋体" w:hAnsi="宋体" w:cs="宋体"/>
          <w:bCs/>
          <w:sz w:val="28"/>
          <w:szCs w:val="28"/>
        </w:rPr>
        <w:t xml:space="preserve">delete from SPJ where </w:t>
      </w:r>
      <w:proofErr w:type="spellStart"/>
      <w:r w:rsidRPr="00FE460E">
        <w:rPr>
          <w:rFonts w:ascii="宋体" w:hAnsi="宋体" w:cs="宋体"/>
          <w:bCs/>
          <w:sz w:val="28"/>
          <w:szCs w:val="28"/>
        </w:rPr>
        <w:t>sno</w:t>
      </w:r>
      <w:proofErr w:type="spellEnd"/>
      <w:r w:rsidRPr="00FE460E">
        <w:rPr>
          <w:rFonts w:ascii="宋体" w:hAnsi="宋体" w:cs="宋体"/>
          <w:bCs/>
          <w:sz w:val="28"/>
          <w:szCs w:val="28"/>
        </w:rPr>
        <w:t xml:space="preserve"> = 'S1' and </w:t>
      </w:r>
      <w:proofErr w:type="spellStart"/>
      <w:r w:rsidRPr="00FE460E">
        <w:rPr>
          <w:rFonts w:ascii="宋体" w:hAnsi="宋体" w:cs="宋体"/>
          <w:bCs/>
          <w:sz w:val="28"/>
          <w:szCs w:val="28"/>
        </w:rPr>
        <w:t>pno</w:t>
      </w:r>
      <w:proofErr w:type="spellEnd"/>
      <w:r w:rsidRPr="00FE460E">
        <w:rPr>
          <w:rFonts w:ascii="宋体" w:hAnsi="宋体" w:cs="宋体"/>
          <w:bCs/>
          <w:sz w:val="28"/>
          <w:szCs w:val="28"/>
        </w:rPr>
        <w:t xml:space="preserve"> = 'P3' and </w:t>
      </w:r>
      <w:proofErr w:type="spellStart"/>
      <w:r w:rsidRPr="00FE460E">
        <w:rPr>
          <w:rFonts w:ascii="宋体" w:hAnsi="宋体" w:cs="宋体"/>
          <w:bCs/>
          <w:sz w:val="28"/>
          <w:szCs w:val="28"/>
        </w:rPr>
        <w:t>jno</w:t>
      </w:r>
      <w:proofErr w:type="spellEnd"/>
      <w:r w:rsidRPr="00FE460E">
        <w:rPr>
          <w:rFonts w:ascii="宋体" w:hAnsi="宋体" w:cs="宋体"/>
          <w:bCs/>
          <w:sz w:val="28"/>
          <w:szCs w:val="28"/>
        </w:rPr>
        <w:t>='J2'</w:t>
      </w:r>
    </w:p>
    <w:p w14:paraId="6F5353D0" w14:textId="3C495D70" w:rsidR="00FE460E" w:rsidRDefault="00FE460E" w:rsidP="00FE460E">
      <w:pPr>
        <w:ind w:firstLine="0"/>
        <w:jc w:val="center"/>
        <w:rPr>
          <w:rFonts w:ascii="宋体" w:hAnsi="宋体" w:cs="宋体" w:hint="eastAsia"/>
          <w:bCs/>
          <w:sz w:val="28"/>
          <w:szCs w:val="28"/>
        </w:rPr>
      </w:pPr>
      <w:r>
        <w:rPr>
          <w:noProof/>
        </w:rPr>
        <w:drawing>
          <wp:inline distT="0" distB="0" distL="0" distR="0" wp14:anchorId="659278F0" wp14:editId="61211429">
            <wp:extent cx="4834695" cy="1151922"/>
            <wp:effectExtent l="0" t="0" r="4445" b="0"/>
            <wp:docPr id="1581149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9431" name=""/>
                    <pic:cNvPicPr/>
                  </pic:nvPicPr>
                  <pic:blipFill>
                    <a:blip r:embed="rId16"/>
                    <a:stretch>
                      <a:fillRect/>
                    </a:stretch>
                  </pic:blipFill>
                  <pic:spPr>
                    <a:xfrm>
                      <a:off x="0" y="0"/>
                      <a:ext cx="4845879" cy="1154587"/>
                    </a:xfrm>
                    <a:prstGeom prst="rect">
                      <a:avLst/>
                    </a:prstGeom>
                  </pic:spPr>
                </pic:pic>
              </a:graphicData>
            </a:graphic>
          </wp:inline>
        </w:drawing>
      </w:r>
    </w:p>
    <w:p w14:paraId="3ED04400" w14:textId="55F1DD3B" w:rsidR="00FE460E" w:rsidRDefault="00330D51" w:rsidP="009D3008">
      <w:pPr>
        <w:ind w:firstLine="564"/>
        <w:rPr>
          <w:rFonts w:ascii="宋体" w:hAnsi="宋体" w:cs="宋体"/>
          <w:bCs/>
          <w:sz w:val="28"/>
          <w:szCs w:val="28"/>
        </w:rPr>
      </w:pPr>
      <w:r>
        <w:rPr>
          <w:rFonts w:ascii="宋体" w:hAnsi="宋体" w:cs="宋体" w:hint="eastAsia"/>
          <w:bCs/>
          <w:sz w:val="28"/>
          <w:szCs w:val="28"/>
        </w:rPr>
        <w:t>综上，成功进行了</w:t>
      </w:r>
      <w:proofErr w:type="gramStart"/>
      <w:r>
        <w:rPr>
          <w:rFonts w:ascii="宋体" w:hAnsi="宋体" w:cs="宋体" w:hint="eastAsia"/>
          <w:bCs/>
          <w:sz w:val="28"/>
          <w:szCs w:val="28"/>
        </w:rPr>
        <w:t>增删改查的</w:t>
      </w:r>
      <w:proofErr w:type="gramEnd"/>
      <w:r>
        <w:rPr>
          <w:rFonts w:ascii="宋体" w:hAnsi="宋体" w:cs="宋体" w:hint="eastAsia"/>
          <w:bCs/>
          <w:sz w:val="28"/>
          <w:szCs w:val="28"/>
        </w:rPr>
        <w:t>实验。</w:t>
      </w:r>
    </w:p>
    <w:p w14:paraId="2FA54E38" w14:textId="0E52DD93" w:rsidR="00A74CAD" w:rsidRPr="00A74CAD" w:rsidRDefault="00A74CAD" w:rsidP="009D3008">
      <w:pPr>
        <w:ind w:firstLine="564"/>
        <w:rPr>
          <w:rFonts w:ascii="宋体" w:hAnsi="宋体" w:cs="宋体"/>
          <w:b/>
          <w:sz w:val="28"/>
          <w:szCs w:val="28"/>
          <w:u w:val="single"/>
        </w:rPr>
      </w:pPr>
      <w:r w:rsidRPr="00A74CAD">
        <w:rPr>
          <w:rFonts w:ascii="宋体" w:hAnsi="宋体" w:cs="宋体" w:hint="eastAsia"/>
          <w:b/>
          <w:sz w:val="28"/>
          <w:szCs w:val="28"/>
          <w:u w:val="single"/>
        </w:rPr>
        <w:t>遇到的问题：</w:t>
      </w:r>
    </w:p>
    <w:p w14:paraId="4A61AD83" w14:textId="49785BE2" w:rsidR="00A74CAD" w:rsidRDefault="00A74CAD" w:rsidP="009D3008">
      <w:pPr>
        <w:ind w:firstLine="564"/>
        <w:rPr>
          <w:rFonts w:ascii="宋体" w:hAnsi="宋体" w:cs="宋体"/>
          <w:bCs/>
          <w:sz w:val="28"/>
          <w:szCs w:val="28"/>
        </w:rPr>
      </w:pPr>
      <w:r>
        <w:rPr>
          <w:rFonts w:ascii="宋体" w:hAnsi="宋体" w:cs="宋体" w:hint="eastAsia"/>
          <w:bCs/>
          <w:sz w:val="28"/>
          <w:szCs w:val="28"/>
        </w:rPr>
        <w:t>1.</w:t>
      </w:r>
      <w:r w:rsidRPr="00A74CAD">
        <w:rPr>
          <w:rFonts w:ascii="宋体" w:hAnsi="宋体" w:cs="宋体" w:hint="eastAsia"/>
          <w:bCs/>
          <w:sz w:val="28"/>
          <w:szCs w:val="28"/>
        </w:rPr>
        <w:t>在执行查询或插入操作时，例如查询颜色为</w:t>
      </w:r>
      <w:r>
        <w:rPr>
          <w:rFonts w:ascii="宋体" w:hAnsi="宋体" w:cs="宋体" w:hint="eastAsia"/>
          <w:bCs/>
          <w:sz w:val="28"/>
          <w:szCs w:val="28"/>
        </w:rPr>
        <w:t>红色</w:t>
      </w:r>
      <w:r w:rsidRPr="00A74CAD">
        <w:rPr>
          <w:rFonts w:ascii="宋体" w:hAnsi="宋体" w:cs="宋体" w:hint="eastAsia"/>
          <w:bCs/>
          <w:sz w:val="28"/>
          <w:szCs w:val="28"/>
        </w:rPr>
        <w:t>的零件或插入</w:t>
      </w:r>
      <w:r w:rsidRPr="00A74CAD">
        <w:rPr>
          <w:rFonts w:ascii="宋体" w:hAnsi="宋体" w:cs="宋体" w:hint="eastAsia"/>
          <w:bCs/>
          <w:sz w:val="28"/>
          <w:szCs w:val="28"/>
        </w:rPr>
        <w:lastRenderedPageBreak/>
        <w:t>供应商编号S1时 ，</w:t>
      </w:r>
      <w:r>
        <w:rPr>
          <w:rFonts w:ascii="宋体" w:hAnsi="宋体" w:cs="宋体" w:hint="eastAsia"/>
          <w:bCs/>
          <w:sz w:val="28"/>
          <w:szCs w:val="28"/>
        </w:rPr>
        <w:t>我第一次尝试的时候就</w:t>
      </w:r>
      <w:r w:rsidRPr="00A74CAD">
        <w:rPr>
          <w:rFonts w:ascii="宋体" w:hAnsi="宋体" w:cs="宋体" w:hint="eastAsia"/>
          <w:bCs/>
          <w:sz w:val="28"/>
          <w:szCs w:val="28"/>
        </w:rPr>
        <w:t>漏掉了单引号（如写成 where color = 红），系统会报错，提示“列名无效”或“语法错误”。解决方法：字符型和日期型数据必须包含在英文单引号 ' ' 内</w:t>
      </w:r>
      <w:r>
        <w:rPr>
          <w:rFonts w:ascii="宋体" w:hAnsi="宋体" w:cs="宋体" w:hint="eastAsia"/>
          <w:bCs/>
          <w:sz w:val="28"/>
          <w:szCs w:val="28"/>
        </w:rPr>
        <w:t>，后续我加上了就解决了该问题</w:t>
      </w:r>
      <w:r w:rsidRPr="00A74CAD">
        <w:rPr>
          <w:rFonts w:ascii="宋体" w:hAnsi="宋体" w:cs="宋体" w:hint="eastAsia"/>
          <w:bCs/>
          <w:sz w:val="28"/>
          <w:szCs w:val="28"/>
        </w:rPr>
        <w:t>。</w:t>
      </w:r>
    </w:p>
    <w:p w14:paraId="6E1F1AB8" w14:textId="29AA2B38" w:rsidR="00A74CAD" w:rsidRDefault="00A74CAD" w:rsidP="009D3008">
      <w:pPr>
        <w:ind w:firstLine="564"/>
        <w:rPr>
          <w:rFonts w:ascii="宋体" w:hAnsi="宋体" w:cs="宋体" w:hint="eastAsia"/>
          <w:bCs/>
          <w:sz w:val="28"/>
          <w:szCs w:val="28"/>
        </w:rPr>
      </w:pPr>
      <w:r>
        <w:rPr>
          <w:rFonts w:ascii="宋体" w:hAnsi="宋体" w:cs="宋体" w:hint="eastAsia"/>
          <w:bCs/>
          <w:sz w:val="28"/>
          <w:szCs w:val="28"/>
        </w:rPr>
        <w:t>2.</w:t>
      </w:r>
      <w:r w:rsidRPr="00A74CAD">
        <w:rPr>
          <w:rFonts w:ascii="宋体" w:hAnsi="宋体" w:cs="宋体" w:hint="eastAsia"/>
          <w:bCs/>
          <w:sz w:val="28"/>
          <w:szCs w:val="28"/>
        </w:rPr>
        <w:t>在进行多列查询时，有时会发现结果中出现了看似“重复”的行。例如</w:t>
      </w:r>
      <w:r>
        <w:rPr>
          <w:rFonts w:ascii="宋体" w:hAnsi="宋体" w:cs="宋体" w:hint="eastAsia"/>
          <w:bCs/>
          <w:sz w:val="28"/>
          <w:szCs w:val="28"/>
        </w:rPr>
        <w:t>上文中</w:t>
      </w:r>
      <w:r w:rsidRPr="00A74CAD">
        <w:rPr>
          <w:rFonts w:ascii="宋体" w:hAnsi="宋体" w:cs="宋体" w:hint="eastAsia"/>
          <w:bCs/>
          <w:sz w:val="28"/>
          <w:szCs w:val="28"/>
        </w:rPr>
        <w:t xml:space="preserve">提到的 SELECT </w:t>
      </w:r>
      <w:proofErr w:type="spellStart"/>
      <w:r w:rsidRPr="00A74CAD">
        <w:rPr>
          <w:rFonts w:ascii="宋体" w:hAnsi="宋体" w:cs="宋体" w:hint="eastAsia"/>
          <w:bCs/>
          <w:sz w:val="28"/>
          <w:szCs w:val="28"/>
        </w:rPr>
        <w:t>jno</w:t>
      </w:r>
      <w:proofErr w:type="spellEnd"/>
      <w:r w:rsidRPr="00A74CAD">
        <w:rPr>
          <w:rFonts w:ascii="宋体" w:hAnsi="宋体" w:cs="宋体" w:hint="eastAsia"/>
          <w:bCs/>
          <w:sz w:val="28"/>
          <w:szCs w:val="28"/>
        </w:rPr>
        <w:t xml:space="preserve">, </w:t>
      </w:r>
      <w:proofErr w:type="spellStart"/>
      <w:r w:rsidRPr="00A74CAD">
        <w:rPr>
          <w:rFonts w:ascii="宋体" w:hAnsi="宋体" w:cs="宋体" w:hint="eastAsia"/>
          <w:bCs/>
          <w:sz w:val="28"/>
          <w:szCs w:val="28"/>
        </w:rPr>
        <w:t>jname</w:t>
      </w:r>
      <w:proofErr w:type="spellEnd"/>
      <w:r w:rsidRPr="00A74CAD">
        <w:rPr>
          <w:rFonts w:ascii="宋体" w:hAnsi="宋体" w:cs="宋体" w:hint="eastAsia"/>
          <w:bCs/>
          <w:sz w:val="28"/>
          <w:szCs w:val="28"/>
        </w:rPr>
        <w:t xml:space="preserve">, </w:t>
      </w:r>
      <w:proofErr w:type="spellStart"/>
      <w:r w:rsidRPr="00A74CAD">
        <w:rPr>
          <w:rFonts w:ascii="宋体" w:hAnsi="宋体" w:cs="宋体" w:hint="eastAsia"/>
          <w:bCs/>
          <w:sz w:val="28"/>
          <w:szCs w:val="28"/>
        </w:rPr>
        <w:t>jcity</w:t>
      </w:r>
      <w:proofErr w:type="spellEnd"/>
      <w:r w:rsidRPr="00A74CAD">
        <w:rPr>
          <w:rFonts w:ascii="宋体" w:hAnsi="宋体" w:cs="宋体" w:hint="eastAsia"/>
          <w:bCs/>
          <w:sz w:val="28"/>
          <w:szCs w:val="28"/>
        </w:rPr>
        <w:t xml:space="preserve"> </w:t>
      </w:r>
      <w:r>
        <w:rPr>
          <w:rFonts w:ascii="宋体" w:hAnsi="宋体" w:cs="宋体" w:hint="eastAsia"/>
          <w:bCs/>
          <w:sz w:val="28"/>
          <w:szCs w:val="28"/>
        </w:rPr>
        <w:t>。我实际想</w:t>
      </w:r>
      <w:r w:rsidR="002D0CCC">
        <w:rPr>
          <w:rFonts w:ascii="宋体" w:hAnsi="宋体" w:cs="宋体" w:hint="eastAsia"/>
          <w:bCs/>
          <w:sz w:val="28"/>
          <w:szCs w:val="28"/>
        </w:rPr>
        <w:t>要做到的是将</w:t>
      </w:r>
      <w:proofErr w:type="spellStart"/>
      <w:r w:rsidR="002D0CCC">
        <w:rPr>
          <w:rFonts w:ascii="宋体" w:hAnsi="宋体" w:cs="宋体" w:hint="eastAsia"/>
          <w:bCs/>
          <w:sz w:val="28"/>
          <w:szCs w:val="28"/>
        </w:rPr>
        <w:t>jname</w:t>
      </w:r>
      <w:proofErr w:type="spellEnd"/>
      <w:r w:rsidR="002D0CCC">
        <w:rPr>
          <w:rFonts w:ascii="宋体" w:hAnsi="宋体" w:cs="宋体" w:hint="eastAsia"/>
          <w:bCs/>
          <w:sz w:val="28"/>
          <w:szCs w:val="28"/>
        </w:rPr>
        <w:t>相同的只显示一次，但是加上distinct后并没有消除</w:t>
      </w:r>
      <w:proofErr w:type="spellStart"/>
      <w:r w:rsidR="002D0CCC">
        <w:rPr>
          <w:rFonts w:ascii="宋体" w:hAnsi="宋体" w:cs="宋体" w:hint="eastAsia"/>
          <w:bCs/>
          <w:sz w:val="28"/>
          <w:szCs w:val="28"/>
        </w:rPr>
        <w:t>jname</w:t>
      </w:r>
      <w:proofErr w:type="spellEnd"/>
      <w:r w:rsidR="002D0CCC">
        <w:rPr>
          <w:rFonts w:ascii="宋体" w:hAnsi="宋体" w:cs="宋体" w:hint="eastAsia"/>
          <w:bCs/>
          <w:sz w:val="28"/>
          <w:szCs w:val="28"/>
        </w:rPr>
        <w:t>这一列相同的记录。</w:t>
      </w:r>
      <w:r w:rsidRPr="00A74CAD">
        <w:rPr>
          <w:rFonts w:ascii="宋体" w:hAnsi="宋体" w:cs="宋体" w:hint="eastAsia"/>
          <w:bCs/>
          <w:sz w:val="28"/>
          <w:szCs w:val="28"/>
        </w:rPr>
        <w:t>解决方法：需要理解</w:t>
      </w:r>
      <w:r w:rsidR="002D0CCC" w:rsidRPr="00A74CAD">
        <w:rPr>
          <w:rFonts w:ascii="宋体" w:hAnsi="宋体" w:cs="宋体" w:hint="eastAsia"/>
          <w:bCs/>
          <w:sz w:val="28"/>
          <w:szCs w:val="28"/>
        </w:rPr>
        <w:t>distinct</w:t>
      </w:r>
      <w:r w:rsidRPr="00A74CAD">
        <w:rPr>
          <w:rFonts w:ascii="宋体" w:hAnsi="宋体" w:cs="宋体" w:hint="eastAsia"/>
          <w:bCs/>
          <w:sz w:val="28"/>
          <w:szCs w:val="28"/>
        </w:rPr>
        <w:t>关键字的作用范围是其后跟随的所有列的组合。</w:t>
      </w:r>
      <w:r w:rsidR="002D0CCC">
        <w:rPr>
          <w:rFonts w:ascii="宋体" w:hAnsi="宋体" w:cs="宋体" w:hint="eastAsia"/>
          <w:bCs/>
          <w:sz w:val="28"/>
          <w:szCs w:val="28"/>
        </w:rPr>
        <w:t xml:space="preserve">要么就是用group by </w:t>
      </w:r>
      <w:proofErr w:type="spellStart"/>
      <w:r w:rsidR="002D0CCC">
        <w:rPr>
          <w:rFonts w:ascii="宋体" w:hAnsi="宋体" w:cs="宋体" w:hint="eastAsia"/>
          <w:bCs/>
          <w:sz w:val="28"/>
          <w:szCs w:val="28"/>
        </w:rPr>
        <w:t>jname</w:t>
      </w:r>
      <w:proofErr w:type="spellEnd"/>
      <w:r w:rsidR="002D0CCC">
        <w:rPr>
          <w:rFonts w:ascii="宋体" w:hAnsi="宋体" w:cs="宋体" w:hint="eastAsia"/>
          <w:bCs/>
          <w:sz w:val="28"/>
          <w:szCs w:val="28"/>
        </w:rPr>
        <w:t>进行</w:t>
      </w:r>
      <w:proofErr w:type="spellStart"/>
      <w:r w:rsidR="002D0CCC">
        <w:rPr>
          <w:rFonts w:ascii="宋体" w:hAnsi="宋体" w:cs="宋体" w:hint="eastAsia"/>
          <w:bCs/>
          <w:sz w:val="28"/>
          <w:szCs w:val="28"/>
        </w:rPr>
        <w:t>jname</w:t>
      </w:r>
      <w:proofErr w:type="spellEnd"/>
      <w:r w:rsidR="002D0CCC">
        <w:rPr>
          <w:rFonts w:ascii="宋体" w:hAnsi="宋体" w:cs="宋体" w:hint="eastAsia"/>
          <w:bCs/>
          <w:sz w:val="28"/>
          <w:szCs w:val="28"/>
        </w:rPr>
        <w:t>这一列的去重，要么就只能仅查找</w:t>
      </w:r>
      <w:proofErr w:type="spellStart"/>
      <w:r w:rsidR="002D0CCC">
        <w:rPr>
          <w:rFonts w:ascii="宋体" w:hAnsi="宋体" w:cs="宋体" w:hint="eastAsia"/>
          <w:bCs/>
          <w:sz w:val="28"/>
          <w:szCs w:val="28"/>
        </w:rPr>
        <w:t>jname</w:t>
      </w:r>
      <w:proofErr w:type="spellEnd"/>
      <w:r w:rsidR="002D0CCC">
        <w:rPr>
          <w:rFonts w:ascii="宋体" w:hAnsi="宋体" w:cs="宋体" w:hint="eastAsia"/>
          <w:bCs/>
          <w:sz w:val="28"/>
          <w:szCs w:val="28"/>
        </w:rPr>
        <w:t>这一列的时候加上distinct才有效。</w:t>
      </w:r>
    </w:p>
    <w:p w14:paraId="0FAADF85" w14:textId="7BAA923E" w:rsidR="00DA2F65" w:rsidRDefault="007F4C91" w:rsidP="00FE460E">
      <w:pPr>
        <w:ind w:firstLineChars="100" w:firstLine="281"/>
        <w:rPr>
          <w:rFonts w:ascii="宋体" w:hAnsi="宋体" w:cs="宋体"/>
          <w:b/>
          <w:sz w:val="28"/>
          <w:szCs w:val="28"/>
        </w:rPr>
      </w:pPr>
      <w:r>
        <w:rPr>
          <w:rFonts w:ascii="宋体" w:hAnsi="宋体" w:cs="宋体" w:hint="eastAsia"/>
          <w:b/>
          <w:sz w:val="28"/>
          <w:szCs w:val="28"/>
        </w:rPr>
        <w:t>四</w:t>
      </w:r>
      <w:r w:rsidR="00DA2F65">
        <w:rPr>
          <w:rFonts w:ascii="宋体" w:hAnsi="宋体" w:cs="宋体" w:hint="eastAsia"/>
          <w:b/>
          <w:sz w:val="28"/>
          <w:szCs w:val="28"/>
        </w:rPr>
        <w:t>、收获与感想</w:t>
      </w:r>
    </w:p>
    <w:p w14:paraId="628570D6" w14:textId="24B03B3E" w:rsidR="00661FC8" w:rsidRPr="00661FC8" w:rsidRDefault="00661FC8" w:rsidP="00661FC8">
      <w:pPr>
        <w:ind w:firstLineChars="300" w:firstLine="840"/>
        <w:rPr>
          <w:rFonts w:ascii="宋体" w:hAnsi="宋体" w:cs="宋体"/>
          <w:bCs/>
          <w:sz w:val="28"/>
          <w:szCs w:val="28"/>
        </w:rPr>
      </w:pPr>
      <w:r w:rsidRPr="00661FC8">
        <w:rPr>
          <w:rFonts w:ascii="宋体" w:hAnsi="宋体" w:cs="宋体" w:hint="eastAsia"/>
          <w:bCs/>
          <w:sz w:val="28"/>
          <w:szCs w:val="28"/>
        </w:rPr>
        <w:t>相</w:t>
      </w:r>
      <w:r>
        <w:rPr>
          <w:rFonts w:ascii="宋体" w:hAnsi="宋体" w:cs="宋体" w:hint="eastAsia"/>
          <w:bCs/>
          <w:sz w:val="28"/>
          <w:szCs w:val="28"/>
        </w:rPr>
        <w:t>较</w:t>
      </w:r>
      <w:r w:rsidRPr="00661FC8">
        <w:rPr>
          <w:rFonts w:ascii="宋体" w:hAnsi="宋体" w:cs="宋体" w:hint="eastAsia"/>
          <w:bCs/>
          <w:sz w:val="28"/>
          <w:szCs w:val="28"/>
        </w:rPr>
        <w:t>于实验</w:t>
      </w:r>
      <w:proofErr w:type="gramStart"/>
      <w:r w:rsidRPr="00661FC8">
        <w:rPr>
          <w:rFonts w:ascii="宋体" w:hAnsi="宋体" w:cs="宋体" w:hint="eastAsia"/>
          <w:bCs/>
          <w:sz w:val="28"/>
          <w:szCs w:val="28"/>
        </w:rPr>
        <w:t>一</w:t>
      </w:r>
      <w:proofErr w:type="gramEnd"/>
      <w:r w:rsidRPr="00661FC8">
        <w:rPr>
          <w:rFonts w:ascii="宋体" w:hAnsi="宋体" w:cs="宋体" w:hint="eastAsia"/>
          <w:bCs/>
          <w:sz w:val="28"/>
          <w:szCs w:val="28"/>
        </w:rPr>
        <w:t>单纯的数据库搭建，实验二侧重于对数据的</w:t>
      </w:r>
      <w:r>
        <w:rPr>
          <w:rFonts w:ascii="宋体" w:hAnsi="宋体" w:cs="宋体" w:hint="eastAsia"/>
          <w:bCs/>
          <w:sz w:val="28"/>
          <w:szCs w:val="28"/>
        </w:rPr>
        <w:t>后续</w:t>
      </w:r>
      <w:r w:rsidRPr="00661FC8">
        <w:rPr>
          <w:rFonts w:ascii="宋体" w:hAnsi="宋体" w:cs="宋体" w:hint="eastAsia"/>
          <w:bCs/>
          <w:sz w:val="28"/>
          <w:szCs w:val="28"/>
        </w:rPr>
        <w:t>管理，即核心的“增删改查”操作 。在实验过程中，我最直观的感受是</w:t>
      </w:r>
      <w:proofErr w:type="spellStart"/>
      <w:r>
        <w:rPr>
          <w:rFonts w:ascii="宋体" w:hAnsi="宋体" w:cs="宋体" w:hint="eastAsia"/>
          <w:bCs/>
          <w:sz w:val="28"/>
          <w:szCs w:val="28"/>
        </w:rPr>
        <w:t>sql</w:t>
      </w:r>
      <w:proofErr w:type="spellEnd"/>
      <w:r w:rsidRPr="00661FC8">
        <w:rPr>
          <w:rFonts w:ascii="宋体" w:hAnsi="宋体" w:cs="宋体" w:hint="eastAsia"/>
          <w:bCs/>
          <w:sz w:val="28"/>
          <w:szCs w:val="28"/>
        </w:rPr>
        <w:t>语言的简洁与严谨。通过对SELECT语句及其各种子句（如 WHERE、IN、BETWEEN AND）的反复调试，我深刻体会到结构化查询语言在处理逻辑判断时的强大能力 。尤其是WHER</w:t>
      </w:r>
      <w:r>
        <w:rPr>
          <w:rFonts w:ascii="宋体" w:hAnsi="宋体" w:cs="宋体" w:hint="eastAsia"/>
          <w:bCs/>
          <w:sz w:val="28"/>
          <w:szCs w:val="28"/>
        </w:rPr>
        <w:t>E</w:t>
      </w:r>
      <w:r w:rsidRPr="00661FC8">
        <w:rPr>
          <w:rFonts w:ascii="宋体" w:hAnsi="宋体" w:cs="宋体" w:hint="eastAsia"/>
          <w:bCs/>
          <w:sz w:val="28"/>
          <w:szCs w:val="28"/>
        </w:rPr>
        <w:t>，它不仅</w:t>
      </w:r>
      <w:r>
        <w:rPr>
          <w:rFonts w:ascii="宋体" w:hAnsi="宋体" w:cs="宋体" w:hint="eastAsia"/>
          <w:bCs/>
          <w:sz w:val="28"/>
          <w:szCs w:val="28"/>
        </w:rPr>
        <w:t>可以类比成</w:t>
      </w:r>
      <w:r w:rsidRPr="00661FC8">
        <w:rPr>
          <w:rFonts w:ascii="宋体" w:hAnsi="宋体" w:cs="宋体" w:hint="eastAsia"/>
          <w:bCs/>
          <w:sz w:val="28"/>
          <w:szCs w:val="28"/>
        </w:rPr>
        <w:t>高级语言中的 if 语句那样直观，在配合逻辑连接</w:t>
      </w:r>
      <w:proofErr w:type="gramStart"/>
      <w:r w:rsidRPr="00661FC8">
        <w:rPr>
          <w:rFonts w:ascii="宋体" w:hAnsi="宋体" w:cs="宋体" w:hint="eastAsia"/>
          <w:bCs/>
          <w:sz w:val="28"/>
          <w:szCs w:val="28"/>
        </w:rPr>
        <w:t>词使用</w:t>
      </w:r>
      <w:proofErr w:type="gramEnd"/>
      <w:r w:rsidRPr="00661FC8">
        <w:rPr>
          <w:rFonts w:ascii="宋体" w:hAnsi="宋体" w:cs="宋体" w:hint="eastAsia"/>
          <w:bCs/>
          <w:sz w:val="28"/>
          <w:szCs w:val="28"/>
        </w:rPr>
        <w:t>时，更能精准地从海量数据中筛选出目标信息</w:t>
      </w:r>
      <w:r>
        <w:rPr>
          <w:rFonts w:ascii="宋体" w:hAnsi="宋体" w:cs="宋体" w:hint="eastAsia"/>
          <w:bCs/>
          <w:sz w:val="28"/>
          <w:szCs w:val="28"/>
        </w:rPr>
        <w:t>，感觉还是非常高效的</w:t>
      </w:r>
      <w:r w:rsidRPr="00661FC8">
        <w:rPr>
          <w:rFonts w:ascii="宋体" w:hAnsi="宋体" w:cs="宋体" w:hint="eastAsia"/>
          <w:bCs/>
          <w:sz w:val="28"/>
          <w:szCs w:val="28"/>
        </w:rPr>
        <w:t>。同时，在进行 INSERT、UPDATE 和 DELETE 操作时，我也遇到了一些细节挑战，例如在修改和删除数据时必须严格指定条件，否则可能会引发意想不到的全局误删 。通过查阅错误信息并不断纠正指令，我不仅巩</w:t>
      </w:r>
      <w:r w:rsidRPr="00661FC8">
        <w:rPr>
          <w:rFonts w:ascii="宋体" w:hAnsi="宋体" w:cs="宋体" w:hint="eastAsia"/>
          <w:bCs/>
          <w:sz w:val="28"/>
          <w:szCs w:val="28"/>
        </w:rPr>
        <w:lastRenderedPageBreak/>
        <w:t>固了对 SPJ 表关联逻辑的理解，也对数据库的数据完整性有了更具体的认知。</w:t>
      </w:r>
      <w:r>
        <w:rPr>
          <w:rFonts w:ascii="宋体" w:hAnsi="宋体" w:cs="宋体" w:hint="eastAsia"/>
          <w:bCs/>
          <w:sz w:val="28"/>
          <w:szCs w:val="28"/>
        </w:rPr>
        <w:t>之前就有听说过数据库就是研究“增删改查”的，所以实验二中的实验内容可以说是为后续的进一步学习打好了一个良好的基础吧。</w:t>
      </w:r>
    </w:p>
    <w:p w14:paraId="154F8358" w14:textId="77777777" w:rsidR="00661FC8" w:rsidRDefault="00661FC8" w:rsidP="00FE460E">
      <w:pPr>
        <w:ind w:firstLineChars="100" w:firstLine="281"/>
        <w:rPr>
          <w:rFonts w:ascii="宋体" w:hAnsi="宋体" w:cs="宋体" w:hint="eastAsia"/>
          <w:b/>
          <w:sz w:val="28"/>
          <w:szCs w:val="28"/>
        </w:rPr>
      </w:pPr>
    </w:p>
    <w:sectPr w:rsidR="00661FC8">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E89B" w14:textId="77777777" w:rsidR="0099194D" w:rsidRDefault="0099194D" w:rsidP="009D5EFC">
      <w:r>
        <w:separator/>
      </w:r>
    </w:p>
  </w:endnote>
  <w:endnote w:type="continuationSeparator" w:id="0">
    <w:p w14:paraId="05E061B8" w14:textId="77777777" w:rsidR="0099194D" w:rsidRDefault="0099194D" w:rsidP="009D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5D0A" w14:textId="77777777" w:rsidR="0099194D" w:rsidRDefault="0099194D" w:rsidP="009D5EFC">
      <w:r>
        <w:separator/>
      </w:r>
    </w:p>
  </w:footnote>
  <w:footnote w:type="continuationSeparator" w:id="0">
    <w:p w14:paraId="779990EF" w14:textId="77777777" w:rsidR="0099194D" w:rsidRDefault="0099194D" w:rsidP="009D5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CF80" w14:textId="77777777" w:rsidR="0064357F" w:rsidRDefault="0064357F" w:rsidP="00CF51E6">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7"/>
      <w:numFmt w:val="chineseCounting"/>
      <w:suff w:val="nothing"/>
      <w:lvlText w:val="%1、"/>
      <w:lvlJc w:val="left"/>
    </w:lvl>
  </w:abstractNum>
  <w:abstractNum w:abstractNumId="1" w15:restartNumberingAfterBreak="0">
    <w:nsid w:val="00000003"/>
    <w:multiLevelType w:val="singleLevel"/>
    <w:tmpl w:val="00000003"/>
    <w:lvl w:ilvl="0">
      <w:start w:val="8"/>
      <w:numFmt w:val="chineseCounting"/>
      <w:suff w:val="nothing"/>
      <w:lvlText w:val="%1、"/>
      <w:lvlJc w:val="left"/>
    </w:lvl>
  </w:abstractNum>
  <w:abstractNum w:abstractNumId="2" w15:restartNumberingAfterBreak="0">
    <w:nsid w:val="0000000A"/>
    <w:multiLevelType w:val="singleLevel"/>
    <w:tmpl w:val="0000000A"/>
    <w:lvl w:ilvl="0">
      <w:start w:val="9"/>
      <w:numFmt w:val="chineseCounting"/>
      <w:suff w:val="nothing"/>
      <w:lvlText w:val="%1、"/>
      <w:lvlJc w:val="left"/>
    </w:lvl>
  </w:abstractNum>
  <w:abstractNum w:abstractNumId="3" w15:restartNumberingAfterBreak="0">
    <w:nsid w:val="010F4887"/>
    <w:multiLevelType w:val="hybridMultilevel"/>
    <w:tmpl w:val="702A7F3E"/>
    <w:lvl w:ilvl="0" w:tplc="F610781A">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E772A34"/>
    <w:multiLevelType w:val="hybridMultilevel"/>
    <w:tmpl w:val="9C28406A"/>
    <w:lvl w:ilvl="0" w:tplc="896C8B8A">
      <w:start w:val="7"/>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F1F396F"/>
    <w:multiLevelType w:val="hybridMultilevel"/>
    <w:tmpl w:val="3BF44D42"/>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E765550"/>
    <w:multiLevelType w:val="multilevel"/>
    <w:tmpl w:val="3302241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BAB7B5D"/>
    <w:multiLevelType w:val="hybridMultilevel"/>
    <w:tmpl w:val="ED64A8D4"/>
    <w:lvl w:ilvl="0" w:tplc="3EE0A57C">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8" w15:restartNumberingAfterBreak="0">
    <w:nsid w:val="2E08352B"/>
    <w:multiLevelType w:val="hybridMultilevel"/>
    <w:tmpl w:val="3006A01A"/>
    <w:lvl w:ilvl="0" w:tplc="D7E2BBC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30A4300A"/>
    <w:multiLevelType w:val="hybridMultilevel"/>
    <w:tmpl w:val="9FBEBCDA"/>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326C27FF"/>
    <w:multiLevelType w:val="hybridMultilevel"/>
    <w:tmpl w:val="5D9466FE"/>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378347D"/>
    <w:multiLevelType w:val="hybridMultilevel"/>
    <w:tmpl w:val="3302241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3D453206"/>
    <w:multiLevelType w:val="hybridMultilevel"/>
    <w:tmpl w:val="6EA0836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5B883CC3"/>
    <w:multiLevelType w:val="hybridMultilevel"/>
    <w:tmpl w:val="14765070"/>
    <w:lvl w:ilvl="0" w:tplc="7AB4CC7A">
      <w:start w:val="7"/>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1F16A4E"/>
    <w:multiLevelType w:val="hybridMultilevel"/>
    <w:tmpl w:val="B900EC10"/>
    <w:lvl w:ilvl="0" w:tplc="46BACBD2">
      <w:start w:val="1"/>
      <w:numFmt w:val="bullet"/>
      <w:lvlText w:val=""/>
      <w:lvlJc w:val="left"/>
      <w:pPr>
        <w:tabs>
          <w:tab w:val="num" w:pos="420"/>
        </w:tabs>
        <w:ind w:left="420" w:hanging="420"/>
      </w:pPr>
      <w:rPr>
        <w:rFonts w:ascii="Wingdings" w:hAnsi="Wingdings" w:hint="default"/>
      </w:rPr>
    </w:lvl>
    <w:lvl w:ilvl="1" w:tplc="5E5C6472">
      <w:start w:val="1"/>
      <w:numFmt w:val="chineseCountingThousand"/>
      <w:lvlText w:val="%2、"/>
      <w:lvlJc w:val="left"/>
      <w:pPr>
        <w:tabs>
          <w:tab w:val="num" w:pos="567"/>
        </w:tabs>
        <w:ind w:left="851" w:firstLine="283"/>
      </w:pPr>
      <w:rPr>
        <w:rFonts w:ascii="Times New Roman" w:eastAsia="宋体" w:hAnsi="Times New Roman" w:hint="eastAsia"/>
        <w:b/>
        <w:i w:val="0"/>
        <w:sz w:val="24"/>
        <w:szCs w:val="24"/>
      </w:rPr>
    </w:lvl>
    <w:lvl w:ilvl="2" w:tplc="30046580">
      <w:start w:val="1"/>
      <w:numFmt w:val="japaneseCounting"/>
      <w:lvlText w:val="%3．"/>
      <w:lvlJc w:val="left"/>
      <w:pPr>
        <w:tabs>
          <w:tab w:val="num" w:pos="1560"/>
        </w:tabs>
        <w:ind w:left="1560" w:hanging="720"/>
      </w:pPr>
    </w:lvl>
    <w:lvl w:ilvl="3" w:tplc="0409000F">
      <w:start w:val="1"/>
      <w:numFmt w:val="decimal"/>
      <w:lvlText w:val="%4."/>
      <w:lvlJc w:val="left"/>
      <w:pPr>
        <w:tabs>
          <w:tab w:val="num" w:pos="1680"/>
        </w:tabs>
        <w:ind w:left="1680" w:hanging="420"/>
      </w:pPr>
    </w:lvl>
    <w:lvl w:ilvl="4" w:tplc="A378CF9E">
      <w:start w:val="1"/>
      <w:numFmt w:val="bullet"/>
      <w:lvlText w:val="◘"/>
      <w:lvlJc w:val="left"/>
      <w:pPr>
        <w:tabs>
          <w:tab w:val="num" w:pos="1963"/>
        </w:tabs>
        <w:ind w:left="1963" w:hanging="283"/>
      </w:pPr>
      <w:rPr>
        <w:rFonts w:ascii="Times New Roman" w:eastAsia="宋体" w:hAnsi="Times New Roman" w:cs="Times New Roman" w:hint="default"/>
        <w:color w:val="auto"/>
        <w:sz w:val="21"/>
        <w:szCs w:val="21"/>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72BB3CCA"/>
    <w:multiLevelType w:val="hybridMultilevel"/>
    <w:tmpl w:val="5D9466F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76F612AC"/>
    <w:multiLevelType w:val="multilevel"/>
    <w:tmpl w:val="702A7F3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78552D58"/>
    <w:multiLevelType w:val="hybridMultilevel"/>
    <w:tmpl w:val="7FD0ACCA"/>
    <w:lvl w:ilvl="0" w:tplc="07824F3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7E025E51"/>
    <w:multiLevelType w:val="hybridMultilevel"/>
    <w:tmpl w:val="F4481B8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438643384">
    <w:abstractNumId w:val="0"/>
  </w:num>
  <w:num w:numId="2" w16cid:durableId="1268653880">
    <w:abstractNumId w:val="1"/>
  </w:num>
  <w:num w:numId="3" w16cid:durableId="301274408">
    <w:abstractNumId w:val="2"/>
  </w:num>
  <w:num w:numId="4" w16cid:durableId="1554345860">
    <w:abstractNumId w:val="14"/>
    <w:lvlOverride w:ilvl="0"/>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5" w16cid:durableId="1931740952">
    <w:abstractNumId w:val="4"/>
  </w:num>
  <w:num w:numId="6" w16cid:durableId="1133446141">
    <w:abstractNumId w:val="13"/>
  </w:num>
  <w:num w:numId="7" w16cid:durableId="299726498">
    <w:abstractNumId w:val="14"/>
  </w:num>
  <w:num w:numId="8" w16cid:durableId="635066292">
    <w:abstractNumId w:val="3"/>
  </w:num>
  <w:num w:numId="9" w16cid:durableId="1132750824">
    <w:abstractNumId w:val="16"/>
  </w:num>
  <w:num w:numId="10" w16cid:durableId="1218974419">
    <w:abstractNumId w:val="5"/>
  </w:num>
  <w:num w:numId="11" w16cid:durableId="101534798">
    <w:abstractNumId w:val="6"/>
  </w:num>
  <w:num w:numId="12" w16cid:durableId="75909169">
    <w:abstractNumId w:val="10"/>
  </w:num>
  <w:num w:numId="13" w16cid:durableId="378165998">
    <w:abstractNumId w:val="17"/>
  </w:num>
  <w:num w:numId="14" w16cid:durableId="1874417576">
    <w:abstractNumId w:val="8"/>
  </w:num>
  <w:num w:numId="15" w16cid:durableId="1142043058">
    <w:abstractNumId w:val="15"/>
  </w:num>
  <w:num w:numId="16" w16cid:durableId="974290516">
    <w:abstractNumId w:val="18"/>
  </w:num>
  <w:num w:numId="17" w16cid:durableId="524825161">
    <w:abstractNumId w:val="11"/>
  </w:num>
  <w:num w:numId="18" w16cid:durableId="1583175762">
    <w:abstractNumId w:val="12"/>
  </w:num>
  <w:num w:numId="19" w16cid:durableId="317224428">
    <w:abstractNumId w:val="9"/>
  </w:num>
  <w:num w:numId="20" w16cid:durableId="18818982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0230"/>
    <w:rsid w:val="00021E99"/>
    <w:rsid w:val="00040F90"/>
    <w:rsid w:val="0005472B"/>
    <w:rsid w:val="000746DC"/>
    <w:rsid w:val="000766F5"/>
    <w:rsid w:val="00083741"/>
    <w:rsid w:val="000A434F"/>
    <w:rsid w:val="000A7642"/>
    <w:rsid w:val="000B416C"/>
    <w:rsid w:val="000D5F9D"/>
    <w:rsid w:val="00104BFA"/>
    <w:rsid w:val="001161E4"/>
    <w:rsid w:val="00124404"/>
    <w:rsid w:val="00144C9B"/>
    <w:rsid w:val="00172A27"/>
    <w:rsid w:val="001A1401"/>
    <w:rsid w:val="001A6448"/>
    <w:rsid w:val="001C65E0"/>
    <w:rsid w:val="001C797C"/>
    <w:rsid w:val="001D61F2"/>
    <w:rsid w:val="001D6531"/>
    <w:rsid w:val="001F40C2"/>
    <w:rsid w:val="001F6A38"/>
    <w:rsid w:val="00207B3C"/>
    <w:rsid w:val="002231F0"/>
    <w:rsid w:val="00236CCC"/>
    <w:rsid w:val="00243F11"/>
    <w:rsid w:val="002664BC"/>
    <w:rsid w:val="002839D6"/>
    <w:rsid w:val="002877D1"/>
    <w:rsid w:val="002902A0"/>
    <w:rsid w:val="002A75A8"/>
    <w:rsid w:val="002D0CCC"/>
    <w:rsid w:val="002E0A6D"/>
    <w:rsid w:val="002E4C4A"/>
    <w:rsid w:val="002F051A"/>
    <w:rsid w:val="002F5490"/>
    <w:rsid w:val="002F5B4B"/>
    <w:rsid w:val="0031449D"/>
    <w:rsid w:val="00324068"/>
    <w:rsid w:val="00330D51"/>
    <w:rsid w:val="003715BB"/>
    <w:rsid w:val="003835A6"/>
    <w:rsid w:val="003910AC"/>
    <w:rsid w:val="00393C7B"/>
    <w:rsid w:val="003A69D9"/>
    <w:rsid w:val="003E6063"/>
    <w:rsid w:val="003F2CEC"/>
    <w:rsid w:val="003F388B"/>
    <w:rsid w:val="003F5A32"/>
    <w:rsid w:val="00400E21"/>
    <w:rsid w:val="004061F2"/>
    <w:rsid w:val="00406308"/>
    <w:rsid w:val="00414653"/>
    <w:rsid w:val="00450040"/>
    <w:rsid w:val="004557F2"/>
    <w:rsid w:val="004910A7"/>
    <w:rsid w:val="0049416E"/>
    <w:rsid w:val="004A254C"/>
    <w:rsid w:val="004B19B4"/>
    <w:rsid w:val="004D2D47"/>
    <w:rsid w:val="004E1096"/>
    <w:rsid w:val="004E71DA"/>
    <w:rsid w:val="004F6E87"/>
    <w:rsid w:val="00510463"/>
    <w:rsid w:val="00535B28"/>
    <w:rsid w:val="0054231F"/>
    <w:rsid w:val="00562709"/>
    <w:rsid w:val="00576EC2"/>
    <w:rsid w:val="005856B4"/>
    <w:rsid w:val="00593F26"/>
    <w:rsid w:val="005B1BE4"/>
    <w:rsid w:val="00604F51"/>
    <w:rsid w:val="00632AED"/>
    <w:rsid w:val="0064357F"/>
    <w:rsid w:val="00661EFC"/>
    <w:rsid w:val="00661FC8"/>
    <w:rsid w:val="006A4CD0"/>
    <w:rsid w:val="006D0287"/>
    <w:rsid w:val="006D716E"/>
    <w:rsid w:val="006F1066"/>
    <w:rsid w:val="007412E0"/>
    <w:rsid w:val="007447FA"/>
    <w:rsid w:val="00777928"/>
    <w:rsid w:val="007941B9"/>
    <w:rsid w:val="00796BBC"/>
    <w:rsid w:val="007A2A6D"/>
    <w:rsid w:val="007A7E75"/>
    <w:rsid w:val="007D0F7B"/>
    <w:rsid w:val="007E44C9"/>
    <w:rsid w:val="007F4C91"/>
    <w:rsid w:val="00811E8E"/>
    <w:rsid w:val="0082762E"/>
    <w:rsid w:val="00864578"/>
    <w:rsid w:val="008741AB"/>
    <w:rsid w:val="00880877"/>
    <w:rsid w:val="008B12F1"/>
    <w:rsid w:val="008B3722"/>
    <w:rsid w:val="008B47E9"/>
    <w:rsid w:val="008C020C"/>
    <w:rsid w:val="008D692C"/>
    <w:rsid w:val="008E4C3C"/>
    <w:rsid w:val="009001C7"/>
    <w:rsid w:val="0092325A"/>
    <w:rsid w:val="0094321C"/>
    <w:rsid w:val="00944678"/>
    <w:rsid w:val="00950BB9"/>
    <w:rsid w:val="00953EA8"/>
    <w:rsid w:val="0095571B"/>
    <w:rsid w:val="00965993"/>
    <w:rsid w:val="009679CE"/>
    <w:rsid w:val="00990619"/>
    <w:rsid w:val="0099194D"/>
    <w:rsid w:val="009C294E"/>
    <w:rsid w:val="009C51ED"/>
    <w:rsid w:val="009D3008"/>
    <w:rsid w:val="009D5EFC"/>
    <w:rsid w:val="009E0AF7"/>
    <w:rsid w:val="009F5414"/>
    <w:rsid w:val="00A01A48"/>
    <w:rsid w:val="00A06A47"/>
    <w:rsid w:val="00A20137"/>
    <w:rsid w:val="00A74CAD"/>
    <w:rsid w:val="00AC1B5A"/>
    <w:rsid w:val="00AC440F"/>
    <w:rsid w:val="00AD6EB5"/>
    <w:rsid w:val="00AF4741"/>
    <w:rsid w:val="00B12D5F"/>
    <w:rsid w:val="00B20744"/>
    <w:rsid w:val="00B20B57"/>
    <w:rsid w:val="00B318F6"/>
    <w:rsid w:val="00B83EA7"/>
    <w:rsid w:val="00B86EA0"/>
    <w:rsid w:val="00BA4204"/>
    <w:rsid w:val="00BC0A2E"/>
    <w:rsid w:val="00BC0EF2"/>
    <w:rsid w:val="00BC528A"/>
    <w:rsid w:val="00C114F8"/>
    <w:rsid w:val="00C2031D"/>
    <w:rsid w:val="00C3703C"/>
    <w:rsid w:val="00C40B5B"/>
    <w:rsid w:val="00C55B40"/>
    <w:rsid w:val="00C55FCE"/>
    <w:rsid w:val="00C82E6B"/>
    <w:rsid w:val="00C90AC4"/>
    <w:rsid w:val="00C9676C"/>
    <w:rsid w:val="00CB2A6C"/>
    <w:rsid w:val="00CD2887"/>
    <w:rsid w:val="00CE0A27"/>
    <w:rsid w:val="00CE19F5"/>
    <w:rsid w:val="00CF51E6"/>
    <w:rsid w:val="00D00D22"/>
    <w:rsid w:val="00D018C9"/>
    <w:rsid w:val="00D15C6E"/>
    <w:rsid w:val="00D23D3B"/>
    <w:rsid w:val="00D54D99"/>
    <w:rsid w:val="00D5673F"/>
    <w:rsid w:val="00D66889"/>
    <w:rsid w:val="00D66C66"/>
    <w:rsid w:val="00DA2F65"/>
    <w:rsid w:val="00DB5637"/>
    <w:rsid w:val="00DC42FD"/>
    <w:rsid w:val="00DF1D4A"/>
    <w:rsid w:val="00E20D8B"/>
    <w:rsid w:val="00E231A4"/>
    <w:rsid w:val="00E50BD6"/>
    <w:rsid w:val="00E516A9"/>
    <w:rsid w:val="00E53E80"/>
    <w:rsid w:val="00E912F9"/>
    <w:rsid w:val="00EB4AC7"/>
    <w:rsid w:val="00EF7B86"/>
    <w:rsid w:val="00F03753"/>
    <w:rsid w:val="00F06CC9"/>
    <w:rsid w:val="00F12A13"/>
    <w:rsid w:val="00F13F0D"/>
    <w:rsid w:val="00F507E0"/>
    <w:rsid w:val="00F53BDB"/>
    <w:rsid w:val="00F77CD3"/>
    <w:rsid w:val="00F82022"/>
    <w:rsid w:val="00FC5E35"/>
    <w:rsid w:val="00FC5E59"/>
    <w:rsid w:val="00FC7399"/>
    <w:rsid w:val="00FD465B"/>
    <w:rsid w:val="00FE3BAF"/>
    <w:rsid w:val="00FE460E"/>
    <w:rsid w:val="00FF0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B2C3E45"/>
  <w15:docId w15:val="{9B51FF9E-BCC0-4658-9AFD-8BA6C7B7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4068"/>
    <w:pPr>
      <w:widowControl w:val="0"/>
      <w:ind w:firstLine="420"/>
      <w:jc w:val="both"/>
    </w:pPr>
    <w:rPr>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74CA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2CharChar">
    <w:name w:val="2级标题 Char Char"/>
    <w:link w:val="2"/>
    <w:rPr>
      <w:rFonts w:eastAsia="宋体"/>
      <w:b/>
      <w:bCs/>
      <w:sz w:val="30"/>
      <w:szCs w:val="32"/>
      <w:lang w:eastAsia="zh-CN" w:bidi="ar-SA"/>
    </w:rPr>
  </w:style>
  <w:style w:type="character" w:customStyle="1" w:styleId="30">
    <w:name w:val="标题 3 字符"/>
    <w:link w:val="3"/>
    <w:rPr>
      <w:rFonts w:eastAsia="宋体"/>
      <w:b/>
      <w:bCs/>
      <w:sz w:val="32"/>
      <w:szCs w:val="32"/>
      <w:lang w:bidi="ar-SA"/>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customStyle="1" w:styleId="2">
    <w:name w:val="2级标题"/>
    <w:basedOn w:val="3"/>
    <w:link w:val="2CharChar"/>
    <w:pPr>
      <w:spacing w:before="0" w:after="0" w:line="240" w:lineRule="auto"/>
      <w:ind w:firstLine="200"/>
    </w:pPr>
    <w:rPr>
      <w:sz w:val="30"/>
    </w:rPr>
  </w:style>
  <w:style w:type="paragraph" w:customStyle="1" w:styleId="a6">
    <w:name w:val="（二）级标题"/>
    <w:basedOn w:val="a"/>
    <w:pPr>
      <w:ind w:firstLine="422"/>
    </w:pPr>
    <w:rPr>
      <w:b/>
      <w:sz w:val="28"/>
    </w:rPr>
  </w:style>
  <w:style w:type="paragraph" w:customStyle="1" w:styleId="a7">
    <w:name w:val="图表标题"/>
    <w:basedOn w:val="a"/>
    <w:pPr>
      <w:jc w:val="center"/>
    </w:pPr>
    <w:rPr>
      <w:rFonts w:ascii="宋体" w:hAnsi="宋体"/>
      <w:b/>
      <w:sz w:val="18"/>
      <w:szCs w:val="18"/>
    </w:rPr>
  </w:style>
  <w:style w:type="paragraph" w:customStyle="1" w:styleId="WPSPlain">
    <w:name w:val="WPS Plain"/>
  </w:style>
  <w:style w:type="paragraph" w:customStyle="1" w:styleId="31">
    <w:name w:val="3级标题"/>
    <w:basedOn w:val="a"/>
    <w:rPr>
      <w:b/>
      <w:sz w:val="24"/>
    </w:rPr>
  </w:style>
  <w:style w:type="paragraph" w:styleId="a8">
    <w:name w:val="Normal Indent"/>
    <w:basedOn w:val="a"/>
    <w:rsid w:val="001A6448"/>
    <w:rPr>
      <w:szCs w:val="21"/>
    </w:rPr>
  </w:style>
  <w:style w:type="character" w:customStyle="1" w:styleId="40">
    <w:name w:val="标题 4 字符"/>
    <w:basedOn w:val="a0"/>
    <w:link w:val="4"/>
    <w:semiHidden/>
    <w:rsid w:val="00A74CA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686">
      <w:bodyDiv w:val="1"/>
      <w:marLeft w:val="0"/>
      <w:marRight w:val="0"/>
      <w:marTop w:val="0"/>
      <w:marBottom w:val="0"/>
      <w:divBdr>
        <w:top w:val="none" w:sz="0" w:space="0" w:color="auto"/>
        <w:left w:val="none" w:sz="0" w:space="0" w:color="auto"/>
        <w:bottom w:val="none" w:sz="0" w:space="0" w:color="auto"/>
        <w:right w:val="none" w:sz="0" w:space="0" w:color="auto"/>
      </w:divBdr>
    </w:div>
    <w:div w:id="545262604">
      <w:bodyDiv w:val="1"/>
      <w:marLeft w:val="0"/>
      <w:marRight w:val="0"/>
      <w:marTop w:val="0"/>
      <w:marBottom w:val="0"/>
      <w:divBdr>
        <w:top w:val="none" w:sz="0" w:space="0" w:color="auto"/>
        <w:left w:val="none" w:sz="0" w:space="0" w:color="auto"/>
        <w:bottom w:val="none" w:sz="0" w:space="0" w:color="auto"/>
        <w:right w:val="none" w:sz="0" w:space="0" w:color="auto"/>
      </w:divBdr>
    </w:div>
    <w:div w:id="550774178">
      <w:bodyDiv w:val="1"/>
      <w:marLeft w:val="0"/>
      <w:marRight w:val="0"/>
      <w:marTop w:val="0"/>
      <w:marBottom w:val="0"/>
      <w:divBdr>
        <w:top w:val="none" w:sz="0" w:space="0" w:color="auto"/>
        <w:left w:val="none" w:sz="0" w:space="0" w:color="auto"/>
        <w:bottom w:val="none" w:sz="0" w:space="0" w:color="auto"/>
        <w:right w:val="none" w:sz="0" w:space="0" w:color="auto"/>
      </w:divBdr>
      <w:divsChild>
        <w:div w:id="1073698019">
          <w:marLeft w:val="0"/>
          <w:marRight w:val="0"/>
          <w:marTop w:val="0"/>
          <w:marBottom w:val="0"/>
          <w:divBdr>
            <w:top w:val="none" w:sz="0" w:space="0" w:color="auto"/>
            <w:left w:val="none" w:sz="0" w:space="0" w:color="auto"/>
            <w:bottom w:val="none" w:sz="0" w:space="0" w:color="auto"/>
            <w:right w:val="none" w:sz="0" w:space="0" w:color="auto"/>
          </w:divBdr>
        </w:div>
      </w:divsChild>
    </w:div>
    <w:div w:id="696583519">
      <w:bodyDiv w:val="1"/>
      <w:marLeft w:val="0"/>
      <w:marRight w:val="0"/>
      <w:marTop w:val="0"/>
      <w:marBottom w:val="0"/>
      <w:divBdr>
        <w:top w:val="none" w:sz="0" w:space="0" w:color="auto"/>
        <w:left w:val="none" w:sz="0" w:space="0" w:color="auto"/>
        <w:bottom w:val="none" w:sz="0" w:space="0" w:color="auto"/>
        <w:right w:val="none" w:sz="0" w:space="0" w:color="auto"/>
      </w:divBdr>
    </w:div>
    <w:div w:id="788085590">
      <w:bodyDiv w:val="1"/>
      <w:marLeft w:val="0"/>
      <w:marRight w:val="0"/>
      <w:marTop w:val="0"/>
      <w:marBottom w:val="0"/>
      <w:divBdr>
        <w:top w:val="none" w:sz="0" w:space="0" w:color="auto"/>
        <w:left w:val="none" w:sz="0" w:space="0" w:color="auto"/>
        <w:bottom w:val="none" w:sz="0" w:space="0" w:color="auto"/>
        <w:right w:val="none" w:sz="0" w:space="0" w:color="auto"/>
      </w:divBdr>
    </w:div>
    <w:div w:id="893468313">
      <w:bodyDiv w:val="1"/>
      <w:marLeft w:val="0"/>
      <w:marRight w:val="0"/>
      <w:marTop w:val="0"/>
      <w:marBottom w:val="0"/>
      <w:divBdr>
        <w:top w:val="none" w:sz="0" w:space="0" w:color="auto"/>
        <w:left w:val="none" w:sz="0" w:space="0" w:color="auto"/>
        <w:bottom w:val="none" w:sz="0" w:space="0" w:color="auto"/>
        <w:right w:val="none" w:sz="0" w:space="0" w:color="auto"/>
      </w:divBdr>
    </w:div>
    <w:div w:id="1050033977">
      <w:bodyDiv w:val="1"/>
      <w:marLeft w:val="0"/>
      <w:marRight w:val="0"/>
      <w:marTop w:val="0"/>
      <w:marBottom w:val="0"/>
      <w:divBdr>
        <w:top w:val="none" w:sz="0" w:space="0" w:color="auto"/>
        <w:left w:val="none" w:sz="0" w:space="0" w:color="auto"/>
        <w:bottom w:val="none" w:sz="0" w:space="0" w:color="auto"/>
        <w:right w:val="none" w:sz="0" w:space="0" w:color="auto"/>
      </w:divBdr>
    </w:div>
    <w:div w:id="1420784975">
      <w:bodyDiv w:val="1"/>
      <w:marLeft w:val="0"/>
      <w:marRight w:val="0"/>
      <w:marTop w:val="0"/>
      <w:marBottom w:val="0"/>
      <w:divBdr>
        <w:top w:val="none" w:sz="0" w:space="0" w:color="auto"/>
        <w:left w:val="none" w:sz="0" w:space="0" w:color="auto"/>
        <w:bottom w:val="none" w:sz="0" w:space="0" w:color="auto"/>
        <w:right w:val="none" w:sz="0" w:space="0" w:color="auto"/>
      </w:divBdr>
    </w:div>
    <w:div w:id="1633629515">
      <w:bodyDiv w:val="1"/>
      <w:marLeft w:val="0"/>
      <w:marRight w:val="0"/>
      <w:marTop w:val="0"/>
      <w:marBottom w:val="0"/>
      <w:divBdr>
        <w:top w:val="none" w:sz="0" w:space="0" w:color="auto"/>
        <w:left w:val="none" w:sz="0" w:space="0" w:color="auto"/>
        <w:bottom w:val="none" w:sz="0" w:space="0" w:color="auto"/>
        <w:right w:val="none" w:sz="0" w:space="0" w:color="auto"/>
      </w:divBdr>
    </w:div>
    <w:div w:id="1648243354">
      <w:bodyDiv w:val="1"/>
      <w:marLeft w:val="0"/>
      <w:marRight w:val="0"/>
      <w:marTop w:val="0"/>
      <w:marBottom w:val="0"/>
      <w:divBdr>
        <w:top w:val="none" w:sz="0" w:space="0" w:color="auto"/>
        <w:left w:val="none" w:sz="0" w:space="0" w:color="auto"/>
        <w:bottom w:val="none" w:sz="0" w:space="0" w:color="auto"/>
        <w:right w:val="none" w:sz="0" w:space="0" w:color="auto"/>
      </w:divBdr>
    </w:div>
    <w:div w:id="1786727925">
      <w:bodyDiv w:val="1"/>
      <w:marLeft w:val="0"/>
      <w:marRight w:val="0"/>
      <w:marTop w:val="0"/>
      <w:marBottom w:val="0"/>
      <w:divBdr>
        <w:top w:val="none" w:sz="0" w:space="0" w:color="auto"/>
        <w:left w:val="none" w:sz="0" w:space="0" w:color="auto"/>
        <w:bottom w:val="none" w:sz="0" w:space="0" w:color="auto"/>
        <w:right w:val="none" w:sz="0" w:space="0" w:color="auto"/>
      </w:divBdr>
    </w:div>
    <w:div w:id="1806969222">
      <w:bodyDiv w:val="1"/>
      <w:marLeft w:val="0"/>
      <w:marRight w:val="0"/>
      <w:marTop w:val="0"/>
      <w:marBottom w:val="0"/>
      <w:divBdr>
        <w:top w:val="none" w:sz="0" w:space="0" w:color="auto"/>
        <w:left w:val="none" w:sz="0" w:space="0" w:color="auto"/>
        <w:bottom w:val="none" w:sz="0" w:space="0" w:color="auto"/>
        <w:right w:val="none" w:sz="0" w:space="0" w:color="auto"/>
      </w:divBdr>
    </w:div>
    <w:div w:id="189349418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2EE15-D24A-40B9-86BD-34F4E3844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355</Words>
  <Characters>2025</Characters>
  <Application>Microsoft Office Word</Application>
  <DocSecurity>0</DocSecurity>
  <PresentationFormat/>
  <Lines>16</Lines>
  <Paragraphs>4</Paragraphs>
  <Slides>0</Slides>
  <Notes>0</Notes>
  <HiddenSlides>0</HiddenSlides>
  <MMClips>0</MMClips>
  <ScaleCrop>false</ScaleCrop>
  <Manager/>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上海大学  计算机学院 </dc:title>
  <dc:subject/>
  <dc:creator>Administrator</dc:creator>
  <cp:keywords/>
  <dc:description/>
  <cp:lastModifiedBy>文宇 赵</cp:lastModifiedBy>
  <cp:revision>14</cp:revision>
  <dcterms:created xsi:type="dcterms:W3CDTF">2026-03-09T03:31:00Z</dcterms:created>
  <dcterms:modified xsi:type="dcterms:W3CDTF">2026-03-20T08:29:00Z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